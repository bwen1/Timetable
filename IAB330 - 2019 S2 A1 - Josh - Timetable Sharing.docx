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F14797" w:rsidR="00D50E80" w:rsidP="00D50E80" w:rsidRDefault="00F14797" w14:paraId="17455802" w14:textId="05239751">
      <w:pPr>
        <w:jc w:val="center"/>
        <w:rPr>
          <w:rFonts w:ascii="Arial" w:hAnsi="Arial" w:cs="Arial"/>
          <w:b/>
          <w:sz w:val="40"/>
          <w:szCs w:val="40"/>
        </w:rPr>
      </w:pPr>
      <w:r w:rsidRPr="00F14797">
        <w:rPr>
          <w:rFonts w:ascii="Arial" w:hAnsi="Arial" w:cs="Arial"/>
          <w:b/>
          <w:sz w:val="40"/>
          <w:szCs w:val="40"/>
        </w:rPr>
        <w:t>IAB330</w:t>
      </w:r>
      <w:r w:rsidRPr="00F14797" w:rsidR="00D50E80">
        <w:rPr>
          <w:rFonts w:ascii="Arial" w:hAnsi="Arial" w:cs="Arial"/>
          <w:b/>
          <w:sz w:val="40"/>
          <w:szCs w:val="40"/>
        </w:rPr>
        <w:t xml:space="preserve"> – 2019 S</w:t>
      </w:r>
      <w:r w:rsidRPr="00F14797">
        <w:rPr>
          <w:rFonts w:ascii="Arial" w:hAnsi="Arial" w:cs="Arial"/>
          <w:b/>
          <w:sz w:val="40"/>
          <w:szCs w:val="40"/>
        </w:rPr>
        <w:t>2 – Design of Mobile App</w:t>
      </w:r>
      <w:r w:rsidRPr="00F14797" w:rsidR="00D50E80">
        <w:rPr>
          <w:rFonts w:ascii="Arial" w:hAnsi="Arial" w:cs="Arial"/>
          <w:b/>
          <w:sz w:val="40"/>
          <w:szCs w:val="40"/>
        </w:rPr>
        <w:t xml:space="preserve"> (</w:t>
      </w:r>
      <w:r w:rsidRPr="00F14797">
        <w:rPr>
          <w:rFonts w:ascii="Arial" w:hAnsi="Arial" w:cs="Arial"/>
          <w:b/>
          <w:sz w:val="40"/>
          <w:szCs w:val="40"/>
        </w:rPr>
        <w:t>A1</w:t>
      </w:r>
      <w:r w:rsidRPr="00F14797" w:rsidR="00D50E80">
        <w:rPr>
          <w:rFonts w:ascii="Arial" w:hAnsi="Arial" w:cs="Arial"/>
          <w:b/>
          <w:sz w:val="40"/>
          <w:szCs w:val="40"/>
        </w:rPr>
        <w:t>)</w:t>
      </w:r>
    </w:p>
    <w:p w:rsidR="00D801FA" w:rsidP="00D50E80" w:rsidRDefault="00036567" w14:paraId="39A43016" w14:textId="051F8175">
      <w:pPr>
        <w:jc w:val="center"/>
        <w:rPr>
          <w:rFonts w:ascii="Arial" w:hAnsi="Arial" w:cs="Arial"/>
          <w:b/>
          <w:sz w:val="44"/>
        </w:rPr>
      </w:pPr>
      <w:r>
        <w:rPr>
          <w:rFonts w:ascii="Arial" w:hAnsi="Arial" w:cs="Arial"/>
          <w:b/>
          <w:color w:val="FF0000"/>
          <w:sz w:val="32"/>
        </w:rPr>
        <w:br/>
      </w:r>
      <w:r w:rsidRPr="00D50E80" w:rsidR="00F16F8E">
        <w:rPr>
          <w:rFonts w:ascii="Arial" w:hAnsi="Arial" w:cs="Arial"/>
          <w:b/>
          <w:color w:val="FF0000"/>
          <w:sz w:val="32"/>
        </w:rPr>
        <w:t xml:space="preserve">DUE DATE: </w:t>
      </w:r>
      <w:r w:rsidR="00EE2304">
        <w:rPr>
          <w:rFonts w:ascii="Arial" w:hAnsi="Arial" w:cs="Arial"/>
          <w:b/>
          <w:color w:val="FF0000"/>
          <w:sz w:val="32"/>
        </w:rPr>
        <w:t>MONDAY</w:t>
      </w:r>
      <w:r w:rsidRPr="00D50E80" w:rsidR="00F16F8E">
        <w:rPr>
          <w:rFonts w:ascii="Arial" w:hAnsi="Arial" w:cs="Arial"/>
          <w:b/>
          <w:color w:val="FF0000"/>
          <w:sz w:val="32"/>
        </w:rPr>
        <w:t xml:space="preserve">, </w:t>
      </w:r>
      <w:r w:rsidR="00811DB1">
        <w:rPr>
          <w:rFonts w:ascii="Arial" w:hAnsi="Arial" w:cs="Arial"/>
          <w:b/>
          <w:color w:val="FF0000"/>
          <w:sz w:val="32"/>
        </w:rPr>
        <w:t>AUGUST</w:t>
      </w:r>
      <w:r w:rsidR="002D5190">
        <w:rPr>
          <w:rFonts w:ascii="Arial" w:hAnsi="Arial" w:cs="Arial"/>
          <w:b/>
          <w:color w:val="FF0000"/>
          <w:sz w:val="32"/>
        </w:rPr>
        <w:t xml:space="preserve"> </w:t>
      </w:r>
      <w:r w:rsidR="00EE2304">
        <w:rPr>
          <w:rFonts w:ascii="Arial" w:hAnsi="Arial" w:cs="Arial"/>
          <w:b/>
          <w:color w:val="FF0000"/>
          <w:sz w:val="32"/>
        </w:rPr>
        <w:t>26</w:t>
      </w:r>
      <w:r w:rsidRPr="00D50E80" w:rsidR="00F16F8E">
        <w:rPr>
          <w:rFonts w:ascii="Arial" w:hAnsi="Arial" w:cs="Arial"/>
          <w:b/>
          <w:color w:val="FF0000"/>
          <w:sz w:val="32"/>
        </w:rPr>
        <w:t>, 2019 @ 11:59 PM (23:59</w:t>
      </w:r>
      <w:r w:rsidRPr="00D50E80" w:rsidR="000E2BCB">
        <w:rPr>
          <w:rFonts w:ascii="Arial" w:hAnsi="Arial" w:cs="Arial"/>
          <w:b/>
          <w:color w:val="FF0000"/>
          <w:sz w:val="32"/>
        </w:rPr>
        <w:t xml:space="preserve">) </w:t>
      </w:r>
      <w:r w:rsidR="00F16F8E">
        <w:rPr>
          <w:rFonts w:ascii="Arial" w:hAnsi="Arial" w:cs="Arial"/>
          <w:b/>
          <w:sz w:val="44"/>
        </w:rPr>
        <w:br/>
      </w:r>
    </w:p>
    <w:p w:rsidR="00D801FA" w:rsidP="00D801FA" w:rsidRDefault="00D801FA" w14:paraId="7BF9D27A" w14:textId="32D55FA3">
      <w:pPr>
        <w:jc w:val="both"/>
        <w:rPr>
          <w:rFonts w:ascii="Arial" w:hAnsi="Arial" w:cs="Arial"/>
        </w:rPr>
      </w:pPr>
      <w:r w:rsidRPr="00D801FA">
        <w:rPr>
          <w:rFonts w:ascii="Arial" w:hAnsi="Arial" w:cs="Arial"/>
        </w:rPr>
        <w:t>This assessment</w:t>
      </w:r>
      <w:r>
        <w:rPr>
          <w:rFonts w:ascii="Arial" w:hAnsi="Arial" w:cs="Arial"/>
        </w:rPr>
        <w:t xml:space="preserve"> focuses on writing a report that explains the </w:t>
      </w:r>
      <w:r w:rsidR="006A31A0">
        <w:rPr>
          <w:rFonts w:ascii="Arial" w:hAnsi="Arial" w:cs="Arial"/>
        </w:rPr>
        <w:t>design</w:t>
      </w:r>
      <w:r>
        <w:rPr>
          <w:rFonts w:ascii="Arial" w:hAnsi="Arial" w:cs="Arial"/>
        </w:rPr>
        <w:t xml:space="preserve"> of your mobile </w:t>
      </w:r>
      <w:r w:rsidR="005A2A4F">
        <w:rPr>
          <w:rFonts w:ascii="Arial" w:hAnsi="Arial" w:cs="Arial"/>
        </w:rPr>
        <w:t xml:space="preserve">app </w:t>
      </w:r>
      <w:r>
        <w:rPr>
          <w:rFonts w:ascii="Arial" w:hAnsi="Arial" w:cs="Arial"/>
        </w:rPr>
        <w:t>development project, which will be executed throughout the semester.</w:t>
      </w:r>
      <w:r w:rsidR="005A2A4F">
        <w:rPr>
          <w:rFonts w:ascii="Arial" w:hAnsi="Arial" w:cs="Arial"/>
        </w:rPr>
        <w:t xml:space="preserve"> </w:t>
      </w:r>
      <w:r w:rsidR="005576D2">
        <w:rPr>
          <w:rFonts w:ascii="Arial" w:hAnsi="Arial" w:cs="Arial"/>
        </w:rPr>
        <w:t>T</w:t>
      </w:r>
      <w:r w:rsidR="005A2A4F">
        <w:rPr>
          <w:rFonts w:ascii="Arial" w:hAnsi="Arial" w:cs="Arial"/>
        </w:rPr>
        <w:t xml:space="preserve">he report </w:t>
      </w:r>
      <w:r w:rsidR="006A31A0">
        <w:rPr>
          <w:rFonts w:ascii="Arial" w:hAnsi="Arial" w:cs="Arial"/>
        </w:rPr>
        <w:t xml:space="preserve">is divided into </w:t>
      </w:r>
      <w:r w:rsidR="005576D2">
        <w:rPr>
          <w:rFonts w:ascii="Arial" w:hAnsi="Arial" w:cs="Arial"/>
        </w:rPr>
        <w:t xml:space="preserve">three </w:t>
      </w:r>
      <w:r w:rsidR="006A31A0">
        <w:rPr>
          <w:rFonts w:ascii="Arial" w:hAnsi="Arial" w:cs="Arial"/>
        </w:rPr>
        <w:t xml:space="preserve">sections: section 1: problem space (all team members), section 2: competitor analysis (assigned team members), section 3: design </w:t>
      </w:r>
      <w:r w:rsidR="005576D2">
        <w:rPr>
          <w:rFonts w:ascii="Arial" w:hAnsi="Arial" w:cs="Arial"/>
        </w:rPr>
        <w:t xml:space="preserve">and demonstration </w:t>
      </w:r>
      <w:r w:rsidR="006A31A0">
        <w:rPr>
          <w:rFonts w:ascii="Arial" w:hAnsi="Arial" w:cs="Arial"/>
        </w:rPr>
        <w:t>(assigned team members).</w:t>
      </w:r>
    </w:p>
    <w:p w:rsidR="003145C9" w:rsidP="00D801FA" w:rsidRDefault="003145C9" w14:paraId="3E3EF9D0" w14:textId="77777777">
      <w:pPr>
        <w:jc w:val="both"/>
        <w:rPr>
          <w:rFonts w:ascii="Arial" w:hAnsi="Arial" w:cs="Arial"/>
        </w:rPr>
      </w:pPr>
    </w:p>
    <w:p w:rsidR="008523BB" w:rsidP="00D801FA" w:rsidRDefault="008523BB" w14:paraId="2045DDC9" w14:textId="69409406">
      <w:pPr>
        <w:jc w:val="both"/>
        <w:rPr>
          <w:rFonts w:ascii="Arial" w:hAnsi="Arial" w:cs="Arial"/>
        </w:rPr>
      </w:pPr>
    </w:p>
    <w:p w:rsidRPr="003145C9" w:rsidR="008523BB" w:rsidP="008523BB" w:rsidRDefault="008523BB" w14:paraId="6D7BA62F" w14:textId="507CE767">
      <w:pPr>
        <w:jc w:val="center"/>
        <w:rPr>
          <w:rFonts w:ascii="Arial" w:hAnsi="Arial" w:cs="Arial"/>
          <w:sz w:val="20"/>
          <w:szCs w:val="20"/>
        </w:rPr>
      </w:pPr>
      <w:r w:rsidRPr="003145C9">
        <w:rPr>
          <w:rFonts w:ascii="Arial" w:hAnsi="Arial" w:cs="Arial"/>
          <w:sz w:val="20"/>
          <w:szCs w:val="20"/>
        </w:rPr>
        <w:t>Table 1: Deliverables for Assessment 1</w:t>
      </w:r>
    </w:p>
    <w:p w:rsidR="008523BB" w:rsidP="008523BB" w:rsidRDefault="008523BB" w14:paraId="62C6300F" w14:textId="0CDB6470">
      <w:pPr>
        <w:jc w:val="center"/>
        <w:rPr>
          <w:rFonts w:ascii="Arial" w:hAnsi="Arial" w:cs="Arial"/>
        </w:rPr>
      </w:pPr>
    </w:p>
    <w:tbl>
      <w:tblPr>
        <w:tblStyle w:val="TableGrid"/>
        <w:tblW w:w="10768" w:type="dxa"/>
        <w:jc w:val="center"/>
        <w:tblCellMar>
          <w:top w:w="57" w:type="dxa"/>
          <w:bottom w:w="57" w:type="dxa"/>
        </w:tblCellMar>
        <w:tblLook w:val="04A0" w:firstRow="1" w:lastRow="0" w:firstColumn="1" w:lastColumn="0" w:noHBand="0" w:noVBand="1"/>
      </w:tblPr>
      <w:tblGrid>
        <w:gridCol w:w="2689"/>
        <w:gridCol w:w="4110"/>
        <w:gridCol w:w="2977"/>
        <w:gridCol w:w="992"/>
      </w:tblGrid>
      <w:tr w:rsidRPr="00D50E80" w:rsidR="008523BB" w:rsidTr="007A20E0" w14:paraId="1674BB58" w14:textId="77777777">
        <w:trPr>
          <w:trHeight w:val="567"/>
          <w:jc w:val="center"/>
        </w:trPr>
        <w:tc>
          <w:tcPr>
            <w:tcW w:w="2689" w:type="dxa"/>
            <w:shd w:val="clear" w:color="auto" w:fill="002060"/>
            <w:vAlign w:val="center"/>
          </w:tcPr>
          <w:p w:rsidRPr="00D50E80" w:rsidR="008523BB" w:rsidP="00E973A2" w:rsidRDefault="00562FA8" w14:paraId="44CDACBB" w14:textId="19D47F96">
            <w:pPr>
              <w:jc w:val="center"/>
              <w:rPr>
                <w:rFonts w:ascii="Arial" w:hAnsi="Arial" w:cs="Arial"/>
              </w:rPr>
            </w:pPr>
            <w:r>
              <w:rPr>
                <w:rFonts w:ascii="Arial" w:hAnsi="Arial" w:cs="Arial"/>
                <w:b/>
              </w:rPr>
              <w:t>Section</w:t>
            </w:r>
          </w:p>
        </w:tc>
        <w:tc>
          <w:tcPr>
            <w:tcW w:w="4110" w:type="dxa"/>
            <w:shd w:val="clear" w:color="auto" w:fill="002060"/>
            <w:vAlign w:val="center"/>
          </w:tcPr>
          <w:p w:rsidRPr="00D50E80" w:rsidR="008523BB" w:rsidP="00E973A2" w:rsidRDefault="008523BB" w14:paraId="0624B0AD" w14:textId="352F4557">
            <w:pPr>
              <w:jc w:val="center"/>
              <w:rPr>
                <w:rFonts w:ascii="Arial" w:hAnsi="Arial" w:cs="Arial"/>
              </w:rPr>
            </w:pPr>
            <w:r>
              <w:rPr>
                <w:rFonts w:ascii="Arial" w:hAnsi="Arial" w:cs="Arial"/>
                <w:b/>
              </w:rPr>
              <w:t>Deliverables</w:t>
            </w:r>
          </w:p>
        </w:tc>
        <w:tc>
          <w:tcPr>
            <w:tcW w:w="2977" w:type="dxa"/>
            <w:shd w:val="clear" w:color="auto" w:fill="002060"/>
            <w:vAlign w:val="center"/>
          </w:tcPr>
          <w:p w:rsidRPr="008523BB" w:rsidR="008523BB" w:rsidP="008523BB" w:rsidRDefault="008523BB" w14:paraId="2168655E" w14:textId="2FF918CB">
            <w:pPr>
              <w:jc w:val="center"/>
              <w:rPr>
                <w:rFonts w:ascii="Arial" w:hAnsi="Arial" w:cs="Arial"/>
                <w:b/>
              </w:rPr>
            </w:pPr>
            <w:r w:rsidRPr="008523BB">
              <w:rPr>
                <w:rFonts w:ascii="Arial" w:hAnsi="Arial" w:cs="Arial"/>
                <w:b/>
              </w:rPr>
              <w:t xml:space="preserve">Student </w:t>
            </w:r>
            <w:r>
              <w:rPr>
                <w:rFonts w:ascii="Arial" w:hAnsi="Arial" w:cs="Arial"/>
                <w:b/>
              </w:rPr>
              <w:t>Contribution</w:t>
            </w:r>
          </w:p>
        </w:tc>
        <w:tc>
          <w:tcPr>
            <w:tcW w:w="992" w:type="dxa"/>
            <w:shd w:val="clear" w:color="auto" w:fill="002060"/>
            <w:vAlign w:val="center"/>
          </w:tcPr>
          <w:p w:rsidRPr="00D50E80" w:rsidR="008523BB" w:rsidP="00E973A2" w:rsidRDefault="008523BB" w14:paraId="3D057C0C" w14:textId="322D2D7D">
            <w:pPr>
              <w:jc w:val="center"/>
              <w:rPr>
                <w:rFonts w:ascii="Arial" w:hAnsi="Arial" w:cs="Arial"/>
              </w:rPr>
            </w:pPr>
            <w:r>
              <w:rPr>
                <w:rFonts w:ascii="Arial" w:hAnsi="Arial" w:cs="Arial"/>
                <w:b/>
              </w:rPr>
              <w:t>Marks</w:t>
            </w:r>
          </w:p>
        </w:tc>
      </w:tr>
      <w:tr w:rsidRPr="00D50E80" w:rsidR="008A067B" w:rsidTr="007A20E0" w14:paraId="1D5E7B79" w14:textId="77777777">
        <w:trPr>
          <w:trHeight w:val="243"/>
          <w:jc w:val="center"/>
        </w:trPr>
        <w:tc>
          <w:tcPr>
            <w:tcW w:w="2689" w:type="dxa"/>
            <w:vMerge w:val="restart"/>
            <w:vAlign w:val="center"/>
          </w:tcPr>
          <w:p w:rsidRPr="008A067B" w:rsidR="008A067B" w:rsidP="008523BB" w:rsidRDefault="008A067B" w14:paraId="6CA844CE" w14:textId="44478218">
            <w:pPr>
              <w:rPr>
                <w:rFonts w:ascii="Arial" w:hAnsi="Arial" w:cs="Arial"/>
              </w:rPr>
            </w:pPr>
            <w:r w:rsidRPr="008A067B">
              <w:rPr>
                <w:rFonts w:ascii="Arial" w:hAnsi="Arial" w:cs="Arial"/>
              </w:rPr>
              <w:t>1: Problem Space</w:t>
            </w:r>
          </w:p>
        </w:tc>
        <w:tc>
          <w:tcPr>
            <w:tcW w:w="4110" w:type="dxa"/>
            <w:vAlign w:val="center"/>
          </w:tcPr>
          <w:p w:rsidRPr="008A067B" w:rsidR="008A067B" w:rsidP="008523BB" w:rsidRDefault="008A067B" w14:paraId="0E647213" w14:textId="3EEFF15D">
            <w:pPr>
              <w:rPr>
                <w:rFonts w:ascii="Arial" w:hAnsi="Arial" w:cs="Arial"/>
              </w:rPr>
            </w:pPr>
            <w:r w:rsidRPr="008A067B">
              <w:rPr>
                <w:rFonts w:ascii="Arial" w:hAnsi="Arial" w:cs="Arial"/>
              </w:rPr>
              <w:t>1.1: Problem Identification</w:t>
            </w:r>
          </w:p>
        </w:tc>
        <w:tc>
          <w:tcPr>
            <w:tcW w:w="2977" w:type="dxa"/>
            <w:vAlign w:val="center"/>
          </w:tcPr>
          <w:p w:rsidRPr="008A067B" w:rsidR="008A067B" w:rsidP="008A067B" w:rsidRDefault="008A067B" w14:paraId="3E78F149" w14:textId="392801FA">
            <w:pPr>
              <w:rPr>
                <w:rFonts w:ascii="Arial" w:hAnsi="Arial" w:cs="Arial"/>
              </w:rPr>
            </w:pPr>
            <w:r w:rsidRPr="00562FA8">
              <w:rPr>
                <w:rFonts w:ascii="Arial" w:hAnsi="Arial" w:cs="Arial"/>
                <w:b/>
                <w:color w:val="FF0000"/>
              </w:rPr>
              <w:t>All</w:t>
            </w:r>
            <w:r w:rsidRPr="008A067B">
              <w:rPr>
                <w:rFonts w:ascii="Arial" w:hAnsi="Arial" w:cs="Arial"/>
              </w:rPr>
              <w:t xml:space="preserve"> team members</w:t>
            </w:r>
          </w:p>
        </w:tc>
        <w:tc>
          <w:tcPr>
            <w:tcW w:w="992" w:type="dxa"/>
            <w:vAlign w:val="center"/>
          </w:tcPr>
          <w:p w:rsidRPr="008A067B" w:rsidR="008A067B" w:rsidP="00E973A2" w:rsidRDefault="008A067B" w14:paraId="40CD41B4" w14:textId="4F8EA440">
            <w:pPr>
              <w:jc w:val="center"/>
              <w:rPr>
                <w:rFonts w:ascii="Arial" w:hAnsi="Arial" w:cs="Arial"/>
              </w:rPr>
            </w:pPr>
            <w:r>
              <w:rPr>
                <w:rFonts w:ascii="Arial" w:hAnsi="Arial" w:cs="Arial"/>
              </w:rPr>
              <w:t>2.5</w:t>
            </w:r>
          </w:p>
        </w:tc>
      </w:tr>
      <w:tr w:rsidRPr="00D50E80" w:rsidR="008A067B" w:rsidTr="007A20E0" w14:paraId="173A6398" w14:textId="77777777">
        <w:trPr>
          <w:trHeight w:val="242"/>
          <w:jc w:val="center"/>
        </w:trPr>
        <w:tc>
          <w:tcPr>
            <w:tcW w:w="2689" w:type="dxa"/>
            <w:vMerge/>
            <w:vAlign w:val="center"/>
          </w:tcPr>
          <w:p w:rsidRPr="008A067B" w:rsidR="008A067B" w:rsidP="00E973A2" w:rsidRDefault="008A067B" w14:paraId="4CB385B5" w14:textId="77777777">
            <w:pPr>
              <w:rPr>
                <w:rFonts w:ascii="Arial" w:hAnsi="Arial" w:cs="Arial"/>
              </w:rPr>
            </w:pPr>
          </w:p>
        </w:tc>
        <w:tc>
          <w:tcPr>
            <w:tcW w:w="4110" w:type="dxa"/>
            <w:vAlign w:val="center"/>
          </w:tcPr>
          <w:p w:rsidRPr="008A067B" w:rsidR="008A067B" w:rsidP="00E973A2" w:rsidRDefault="008A067B" w14:paraId="1E1D45CD" w14:textId="5F8102AD">
            <w:pPr>
              <w:rPr>
                <w:rFonts w:ascii="Arial" w:hAnsi="Arial" w:cs="Arial"/>
              </w:rPr>
            </w:pPr>
            <w:r w:rsidRPr="008A067B">
              <w:rPr>
                <w:rFonts w:ascii="Arial" w:hAnsi="Arial" w:cs="Arial"/>
              </w:rPr>
              <w:t>1.2: Design Motivation</w:t>
            </w:r>
          </w:p>
        </w:tc>
        <w:tc>
          <w:tcPr>
            <w:tcW w:w="2977" w:type="dxa"/>
            <w:vAlign w:val="center"/>
          </w:tcPr>
          <w:p w:rsidRPr="008A067B" w:rsidR="008A067B" w:rsidP="008A067B" w:rsidRDefault="008A067B" w14:paraId="640B832A" w14:textId="74092869">
            <w:pPr>
              <w:rPr>
                <w:rFonts w:ascii="Arial" w:hAnsi="Arial" w:cs="Arial"/>
              </w:rPr>
            </w:pPr>
            <w:r w:rsidRPr="00562FA8">
              <w:rPr>
                <w:rFonts w:ascii="Arial" w:hAnsi="Arial" w:cs="Arial"/>
                <w:b/>
                <w:color w:val="FF0000"/>
              </w:rPr>
              <w:t>All</w:t>
            </w:r>
            <w:r w:rsidRPr="008A067B">
              <w:rPr>
                <w:rFonts w:ascii="Arial" w:hAnsi="Arial" w:cs="Arial"/>
              </w:rPr>
              <w:t xml:space="preserve"> team members</w:t>
            </w:r>
          </w:p>
        </w:tc>
        <w:tc>
          <w:tcPr>
            <w:tcW w:w="992" w:type="dxa"/>
            <w:vAlign w:val="center"/>
          </w:tcPr>
          <w:p w:rsidRPr="008A067B" w:rsidR="008A067B" w:rsidP="00E973A2" w:rsidRDefault="008A067B" w14:paraId="28B3DD38" w14:textId="3B666454">
            <w:pPr>
              <w:jc w:val="center"/>
              <w:rPr>
                <w:rFonts w:ascii="Arial" w:hAnsi="Arial" w:cs="Arial"/>
              </w:rPr>
            </w:pPr>
            <w:r>
              <w:rPr>
                <w:rFonts w:ascii="Arial" w:hAnsi="Arial" w:cs="Arial"/>
              </w:rPr>
              <w:t>2.5</w:t>
            </w:r>
          </w:p>
        </w:tc>
      </w:tr>
      <w:tr w:rsidRPr="00D50E80" w:rsidR="00201745" w:rsidTr="00201745" w14:paraId="55085AD4" w14:textId="77777777">
        <w:trPr>
          <w:trHeight w:val="244"/>
          <w:jc w:val="center"/>
        </w:trPr>
        <w:tc>
          <w:tcPr>
            <w:tcW w:w="2689" w:type="dxa"/>
            <w:vMerge w:val="restart"/>
            <w:vAlign w:val="center"/>
          </w:tcPr>
          <w:p w:rsidRPr="008A067B" w:rsidR="00201745" w:rsidP="00E973A2" w:rsidRDefault="00201745" w14:paraId="360B852D" w14:textId="070425F7">
            <w:pPr>
              <w:rPr>
                <w:rFonts w:ascii="Arial" w:hAnsi="Arial" w:cs="Arial"/>
              </w:rPr>
            </w:pPr>
            <w:r w:rsidRPr="008A067B">
              <w:rPr>
                <w:rFonts w:ascii="Arial" w:hAnsi="Arial" w:cs="Arial"/>
              </w:rPr>
              <w:t>2: Competitor Analysis</w:t>
            </w:r>
          </w:p>
        </w:tc>
        <w:tc>
          <w:tcPr>
            <w:tcW w:w="4110" w:type="dxa"/>
            <w:vAlign w:val="center"/>
          </w:tcPr>
          <w:p w:rsidRPr="008A067B" w:rsidR="00201745" w:rsidP="00201745" w:rsidRDefault="00201745" w14:paraId="7300E9B5" w14:textId="50B50503">
            <w:pPr>
              <w:rPr>
                <w:rFonts w:ascii="Arial" w:hAnsi="Arial" w:cs="Arial"/>
              </w:rPr>
            </w:pPr>
            <w:r>
              <w:rPr>
                <w:rFonts w:ascii="Arial" w:hAnsi="Arial" w:cs="Arial"/>
              </w:rPr>
              <w:t>2.1: Competitor Identification</w:t>
            </w:r>
          </w:p>
        </w:tc>
        <w:tc>
          <w:tcPr>
            <w:tcW w:w="2977" w:type="dxa"/>
            <w:vAlign w:val="center"/>
          </w:tcPr>
          <w:p w:rsidRPr="008A067B" w:rsidR="00201745" w:rsidP="00E973A2" w:rsidRDefault="00201745" w14:paraId="0512C735" w14:textId="15D64FA1">
            <w:pPr>
              <w:rPr>
                <w:rFonts w:ascii="Arial" w:hAnsi="Arial" w:cs="Arial"/>
              </w:rPr>
            </w:pPr>
            <w:r w:rsidRPr="00C10533">
              <w:rPr>
                <w:rFonts w:ascii="Arial" w:hAnsi="Arial" w:cs="Arial"/>
                <w:b/>
                <w:color w:val="FF0000"/>
              </w:rPr>
              <w:t>Assigned</w:t>
            </w:r>
            <w:r>
              <w:rPr>
                <w:rFonts w:ascii="Arial" w:hAnsi="Arial" w:cs="Arial"/>
              </w:rPr>
              <w:t xml:space="preserve"> team members</w:t>
            </w:r>
          </w:p>
        </w:tc>
        <w:tc>
          <w:tcPr>
            <w:tcW w:w="992" w:type="dxa"/>
            <w:vAlign w:val="center"/>
          </w:tcPr>
          <w:p w:rsidRPr="008A067B" w:rsidR="00201745" w:rsidP="00E973A2" w:rsidRDefault="00201745" w14:paraId="3C70F8DF" w14:textId="715447DD">
            <w:pPr>
              <w:jc w:val="center"/>
              <w:rPr>
                <w:rFonts w:ascii="Arial" w:hAnsi="Arial" w:cs="Arial"/>
              </w:rPr>
            </w:pPr>
            <w:r>
              <w:rPr>
                <w:rFonts w:ascii="Arial" w:hAnsi="Arial" w:cs="Arial"/>
              </w:rPr>
              <w:t>5</w:t>
            </w:r>
          </w:p>
        </w:tc>
      </w:tr>
      <w:tr w:rsidRPr="00D50E80" w:rsidR="001C0FD3" w:rsidTr="007A20E0" w14:paraId="513E4C17" w14:textId="77777777">
        <w:trPr>
          <w:trHeight w:val="242"/>
          <w:jc w:val="center"/>
        </w:trPr>
        <w:tc>
          <w:tcPr>
            <w:tcW w:w="2689" w:type="dxa"/>
            <w:vMerge/>
            <w:vAlign w:val="center"/>
          </w:tcPr>
          <w:p w:rsidRPr="008A067B" w:rsidR="001C0FD3" w:rsidP="00E973A2" w:rsidRDefault="001C0FD3" w14:paraId="01132C4E" w14:textId="77777777">
            <w:pPr>
              <w:rPr>
                <w:rFonts w:ascii="Arial" w:hAnsi="Arial" w:cs="Arial"/>
              </w:rPr>
            </w:pPr>
          </w:p>
        </w:tc>
        <w:tc>
          <w:tcPr>
            <w:tcW w:w="4110" w:type="dxa"/>
            <w:vAlign w:val="center"/>
          </w:tcPr>
          <w:p w:rsidR="001C0FD3" w:rsidP="00D70658" w:rsidRDefault="001C0FD3" w14:paraId="57975000" w14:textId="5C30B116">
            <w:pPr>
              <w:rPr>
                <w:rFonts w:ascii="Arial" w:hAnsi="Arial" w:cs="Arial"/>
              </w:rPr>
            </w:pPr>
            <w:r>
              <w:rPr>
                <w:rFonts w:ascii="Arial" w:hAnsi="Arial" w:cs="Arial"/>
              </w:rPr>
              <w:t>2.</w:t>
            </w:r>
            <w:r w:rsidR="00201745">
              <w:rPr>
                <w:rFonts w:ascii="Arial" w:hAnsi="Arial" w:cs="Arial"/>
              </w:rPr>
              <w:t>2</w:t>
            </w:r>
            <w:r>
              <w:rPr>
                <w:rFonts w:ascii="Arial" w:hAnsi="Arial" w:cs="Arial"/>
              </w:rPr>
              <w:t>: SWOT Analysis</w:t>
            </w:r>
          </w:p>
        </w:tc>
        <w:tc>
          <w:tcPr>
            <w:tcW w:w="2977" w:type="dxa"/>
            <w:vAlign w:val="center"/>
          </w:tcPr>
          <w:p w:rsidR="001C0FD3" w:rsidP="00E973A2" w:rsidRDefault="001C0FD3" w14:paraId="62E4FB85" w14:textId="5438B820">
            <w:pPr>
              <w:rPr>
                <w:rFonts w:ascii="Arial" w:hAnsi="Arial" w:cs="Arial"/>
              </w:rPr>
            </w:pPr>
            <w:r w:rsidRPr="00562FA8">
              <w:rPr>
                <w:rFonts w:ascii="Arial" w:hAnsi="Arial" w:cs="Arial"/>
                <w:b/>
                <w:color w:val="FF0000"/>
              </w:rPr>
              <w:t>Assigned</w:t>
            </w:r>
            <w:r>
              <w:rPr>
                <w:rFonts w:ascii="Arial" w:hAnsi="Arial" w:cs="Arial"/>
              </w:rPr>
              <w:t xml:space="preserve"> team members</w:t>
            </w:r>
          </w:p>
        </w:tc>
        <w:tc>
          <w:tcPr>
            <w:tcW w:w="992" w:type="dxa"/>
            <w:vAlign w:val="center"/>
          </w:tcPr>
          <w:p w:rsidR="001C0FD3" w:rsidP="00E973A2" w:rsidRDefault="00D70658" w14:paraId="05921BB9" w14:textId="1F1A8C74">
            <w:pPr>
              <w:jc w:val="center"/>
              <w:rPr>
                <w:rFonts w:ascii="Arial" w:hAnsi="Arial" w:cs="Arial"/>
              </w:rPr>
            </w:pPr>
            <w:r>
              <w:rPr>
                <w:rFonts w:ascii="Arial" w:hAnsi="Arial" w:cs="Arial"/>
              </w:rPr>
              <w:t>5</w:t>
            </w:r>
          </w:p>
        </w:tc>
      </w:tr>
      <w:tr w:rsidRPr="00D50E80" w:rsidR="00327276" w:rsidTr="007A20E0" w14:paraId="0DACF45B" w14:textId="77777777">
        <w:trPr>
          <w:trHeight w:val="244"/>
          <w:jc w:val="center"/>
        </w:trPr>
        <w:tc>
          <w:tcPr>
            <w:tcW w:w="2689" w:type="dxa"/>
            <w:vMerge/>
            <w:vAlign w:val="center"/>
          </w:tcPr>
          <w:p w:rsidRPr="008A067B" w:rsidR="00327276" w:rsidP="00E973A2" w:rsidRDefault="00327276" w14:paraId="3C914C5C" w14:textId="77777777">
            <w:pPr>
              <w:rPr>
                <w:rFonts w:ascii="Arial" w:hAnsi="Arial" w:cs="Arial"/>
              </w:rPr>
            </w:pPr>
          </w:p>
        </w:tc>
        <w:tc>
          <w:tcPr>
            <w:tcW w:w="4110" w:type="dxa"/>
            <w:vAlign w:val="center"/>
          </w:tcPr>
          <w:p w:rsidRPr="008A067B" w:rsidR="00327276" w:rsidP="007A20E0" w:rsidRDefault="00201745" w14:paraId="2D2B3AFE" w14:textId="642F6B08">
            <w:pPr>
              <w:rPr>
                <w:rFonts w:ascii="Arial" w:hAnsi="Arial" w:cs="Arial"/>
              </w:rPr>
            </w:pPr>
            <w:r>
              <w:rPr>
                <w:rFonts w:ascii="Arial" w:hAnsi="Arial" w:cs="Arial"/>
              </w:rPr>
              <w:t>2.3</w:t>
            </w:r>
            <w:r w:rsidR="00327276">
              <w:rPr>
                <w:rFonts w:ascii="Arial" w:hAnsi="Arial" w:cs="Arial"/>
              </w:rPr>
              <w:t xml:space="preserve">: </w:t>
            </w:r>
            <w:r w:rsidR="007A20E0">
              <w:rPr>
                <w:rFonts w:ascii="Arial" w:hAnsi="Arial" w:cs="Arial"/>
              </w:rPr>
              <w:t>Multi-C</w:t>
            </w:r>
            <w:r w:rsidR="00327276">
              <w:rPr>
                <w:rFonts w:ascii="Arial" w:hAnsi="Arial" w:cs="Arial"/>
              </w:rPr>
              <w:t xml:space="preserve">riteria </w:t>
            </w:r>
            <w:r w:rsidR="007A20E0">
              <w:rPr>
                <w:rFonts w:ascii="Arial" w:hAnsi="Arial" w:cs="Arial"/>
              </w:rPr>
              <w:t>D</w:t>
            </w:r>
            <w:r w:rsidR="00327276">
              <w:rPr>
                <w:rFonts w:ascii="Arial" w:hAnsi="Arial" w:cs="Arial"/>
              </w:rPr>
              <w:t xml:space="preserve">ecision </w:t>
            </w:r>
            <w:r w:rsidR="007A20E0">
              <w:rPr>
                <w:rFonts w:ascii="Arial" w:hAnsi="Arial" w:cs="Arial"/>
              </w:rPr>
              <w:t>A</w:t>
            </w:r>
            <w:r w:rsidR="00327276">
              <w:rPr>
                <w:rFonts w:ascii="Arial" w:hAnsi="Arial" w:cs="Arial"/>
              </w:rPr>
              <w:t>nalysis</w:t>
            </w:r>
          </w:p>
        </w:tc>
        <w:tc>
          <w:tcPr>
            <w:tcW w:w="2977" w:type="dxa"/>
            <w:vAlign w:val="center"/>
          </w:tcPr>
          <w:p w:rsidRPr="008A067B" w:rsidR="00327276" w:rsidP="00E973A2" w:rsidRDefault="00327276" w14:paraId="6E82E661" w14:textId="769BFBBF">
            <w:pPr>
              <w:rPr>
                <w:rFonts w:ascii="Arial" w:hAnsi="Arial" w:cs="Arial"/>
              </w:rPr>
            </w:pPr>
            <w:r w:rsidRPr="00562FA8">
              <w:rPr>
                <w:rFonts w:ascii="Arial" w:hAnsi="Arial" w:cs="Arial"/>
                <w:b/>
                <w:color w:val="FF0000"/>
              </w:rPr>
              <w:t>Assigned</w:t>
            </w:r>
            <w:r>
              <w:rPr>
                <w:rFonts w:ascii="Arial" w:hAnsi="Arial" w:cs="Arial"/>
              </w:rPr>
              <w:t xml:space="preserve"> team members</w:t>
            </w:r>
          </w:p>
        </w:tc>
        <w:tc>
          <w:tcPr>
            <w:tcW w:w="992" w:type="dxa"/>
            <w:vAlign w:val="center"/>
          </w:tcPr>
          <w:p w:rsidRPr="008A067B" w:rsidR="00327276" w:rsidP="00E973A2" w:rsidRDefault="00D70658" w14:paraId="2ECD1BB6" w14:textId="72E6AC27">
            <w:pPr>
              <w:jc w:val="center"/>
              <w:rPr>
                <w:rFonts w:ascii="Arial" w:hAnsi="Arial" w:cs="Arial"/>
              </w:rPr>
            </w:pPr>
            <w:r>
              <w:rPr>
                <w:rFonts w:ascii="Arial" w:hAnsi="Arial" w:cs="Arial"/>
              </w:rPr>
              <w:t>5</w:t>
            </w:r>
          </w:p>
        </w:tc>
      </w:tr>
      <w:tr w:rsidRPr="00D50E80" w:rsidR="005576D2" w:rsidTr="007A20E0" w14:paraId="0239EB17" w14:textId="77777777">
        <w:trPr>
          <w:trHeight w:val="244"/>
          <w:jc w:val="center"/>
        </w:trPr>
        <w:tc>
          <w:tcPr>
            <w:tcW w:w="2689" w:type="dxa"/>
            <w:vMerge w:val="restart"/>
            <w:vAlign w:val="center"/>
          </w:tcPr>
          <w:p w:rsidRPr="008A067B" w:rsidR="005576D2" w:rsidP="005576D2" w:rsidRDefault="005576D2" w14:paraId="3F26F55D" w14:textId="3C60A3BF">
            <w:pPr>
              <w:rPr>
                <w:rFonts w:ascii="Arial" w:hAnsi="Arial" w:cs="Arial"/>
              </w:rPr>
            </w:pPr>
            <w:r>
              <w:rPr>
                <w:rFonts w:ascii="Arial" w:hAnsi="Arial" w:cs="Arial"/>
              </w:rPr>
              <w:t>3: Design and Demonstration</w:t>
            </w:r>
          </w:p>
        </w:tc>
        <w:tc>
          <w:tcPr>
            <w:tcW w:w="4110" w:type="dxa"/>
            <w:vAlign w:val="center"/>
          </w:tcPr>
          <w:p w:rsidRPr="008A067B" w:rsidR="005576D2" w:rsidP="005576D2" w:rsidRDefault="005576D2" w14:paraId="549FD45D" w14:textId="3A693494">
            <w:pPr>
              <w:rPr>
                <w:rFonts w:ascii="Arial" w:hAnsi="Arial" w:cs="Arial"/>
              </w:rPr>
            </w:pPr>
            <w:r>
              <w:rPr>
                <w:rFonts w:ascii="Arial" w:hAnsi="Arial" w:cs="Arial"/>
              </w:rPr>
              <w:t>3.1: Mock-Up</w:t>
            </w:r>
          </w:p>
        </w:tc>
        <w:tc>
          <w:tcPr>
            <w:tcW w:w="2977" w:type="dxa"/>
            <w:vAlign w:val="center"/>
          </w:tcPr>
          <w:p w:rsidRPr="008A067B" w:rsidR="005576D2" w:rsidP="005576D2" w:rsidRDefault="005576D2" w14:paraId="12A2DCFD" w14:textId="47B82FF5">
            <w:pPr>
              <w:rPr>
                <w:rFonts w:ascii="Arial" w:hAnsi="Arial" w:cs="Arial"/>
              </w:rPr>
            </w:pPr>
            <w:r w:rsidRPr="00562FA8">
              <w:rPr>
                <w:rFonts w:ascii="Arial" w:hAnsi="Arial" w:cs="Arial"/>
                <w:b/>
                <w:color w:val="FF0000"/>
              </w:rPr>
              <w:t>Assigned</w:t>
            </w:r>
            <w:r>
              <w:rPr>
                <w:rFonts w:ascii="Arial" w:hAnsi="Arial" w:cs="Arial"/>
              </w:rPr>
              <w:t xml:space="preserve"> team members</w:t>
            </w:r>
          </w:p>
        </w:tc>
        <w:tc>
          <w:tcPr>
            <w:tcW w:w="992" w:type="dxa"/>
            <w:vAlign w:val="center"/>
          </w:tcPr>
          <w:p w:rsidRPr="008A067B" w:rsidR="005576D2" w:rsidP="005576D2" w:rsidRDefault="005576D2" w14:paraId="0D048A4A" w14:textId="00149277">
            <w:pPr>
              <w:jc w:val="center"/>
              <w:rPr>
                <w:rFonts w:ascii="Arial" w:hAnsi="Arial" w:cs="Arial"/>
              </w:rPr>
            </w:pPr>
            <w:r>
              <w:rPr>
                <w:rFonts w:ascii="Arial" w:hAnsi="Arial" w:cs="Arial"/>
              </w:rPr>
              <w:t>10</w:t>
            </w:r>
          </w:p>
        </w:tc>
      </w:tr>
      <w:tr w:rsidRPr="00D50E80" w:rsidR="005576D2" w:rsidTr="005576D2" w14:paraId="0088FCD4" w14:textId="77777777">
        <w:trPr>
          <w:trHeight w:val="244"/>
          <w:jc w:val="center"/>
        </w:trPr>
        <w:tc>
          <w:tcPr>
            <w:tcW w:w="2689" w:type="dxa"/>
            <w:vMerge/>
            <w:vAlign w:val="center"/>
          </w:tcPr>
          <w:p w:rsidR="005576D2" w:rsidP="005576D2" w:rsidRDefault="005576D2" w14:paraId="20A3E0B9" w14:textId="77777777">
            <w:pPr>
              <w:rPr>
                <w:rFonts w:ascii="Arial" w:hAnsi="Arial" w:cs="Arial"/>
              </w:rPr>
            </w:pPr>
          </w:p>
        </w:tc>
        <w:tc>
          <w:tcPr>
            <w:tcW w:w="4110" w:type="dxa"/>
            <w:vAlign w:val="center"/>
          </w:tcPr>
          <w:p w:rsidR="005576D2" w:rsidP="005576D2" w:rsidRDefault="005576D2" w14:paraId="49F0E7F5" w14:textId="25E5C41C">
            <w:pPr>
              <w:rPr>
                <w:rFonts w:ascii="Arial" w:hAnsi="Arial" w:cs="Arial"/>
              </w:rPr>
            </w:pPr>
            <w:r>
              <w:rPr>
                <w:rFonts w:ascii="Arial" w:hAnsi="Arial" w:cs="Arial"/>
              </w:rPr>
              <w:t>3.2: Interview</w:t>
            </w:r>
            <w:r w:rsidR="00833550">
              <w:rPr>
                <w:rFonts w:ascii="Arial" w:hAnsi="Arial" w:cs="Arial"/>
              </w:rPr>
              <w:t>s</w:t>
            </w:r>
          </w:p>
        </w:tc>
        <w:tc>
          <w:tcPr>
            <w:tcW w:w="2977" w:type="dxa"/>
            <w:vAlign w:val="center"/>
          </w:tcPr>
          <w:p w:rsidR="005576D2" w:rsidP="005576D2" w:rsidRDefault="005576D2" w14:paraId="39FF782C" w14:textId="17F658BA">
            <w:pPr>
              <w:rPr>
                <w:rFonts w:ascii="Arial" w:hAnsi="Arial" w:cs="Arial"/>
              </w:rPr>
            </w:pPr>
            <w:r w:rsidRPr="00562FA8">
              <w:rPr>
                <w:rFonts w:ascii="Arial" w:hAnsi="Arial" w:cs="Arial"/>
                <w:b/>
                <w:color w:val="FF0000"/>
              </w:rPr>
              <w:t>Assigned</w:t>
            </w:r>
            <w:r>
              <w:rPr>
                <w:rFonts w:ascii="Arial" w:hAnsi="Arial" w:cs="Arial"/>
              </w:rPr>
              <w:t xml:space="preserve"> team members</w:t>
            </w:r>
          </w:p>
        </w:tc>
        <w:tc>
          <w:tcPr>
            <w:tcW w:w="992" w:type="dxa"/>
            <w:vAlign w:val="center"/>
          </w:tcPr>
          <w:p w:rsidR="005576D2" w:rsidP="005576D2" w:rsidRDefault="005576D2" w14:paraId="18B2057B" w14:textId="60B6A1F9">
            <w:pPr>
              <w:jc w:val="center"/>
              <w:rPr>
                <w:rFonts w:ascii="Arial" w:hAnsi="Arial" w:cs="Arial"/>
              </w:rPr>
            </w:pPr>
            <w:r>
              <w:rPr>
                <w:rFonts w:ascii="Arial" w:hAnsi="Arial" w:cs="Arial"/>
              </w:rPr>
              <w:t>5</w:t>
            </w:r>
          </w:p>
        </w:tc>
      </w:tr>
      <w:tr w:rsidRPr="00D50E80" w:rsidR="005576D2" w:rsidTr="00327276" w14:paraId="152370EF" w14:textId="77777777">
        <w:trPr>
          <w:trHeight w:val="244"/>
          <w:jc w:val="center"/>
        </w:trPr>
        <w:tc>
          <w:tcPr>
            <w:tcW w:w="10768" w:type="dxa"/>
            <w:gridSpan w:val="4"/>
            <w:vAlign w:val="center"/>
          </w:tcPr>
          <w:p w:rsidR="005576D2" w:rsidP="005576D2" w:rsidRDefault="005576D2" w14:paraId="4AA6F1BE" w14:textId="55A44993">
            <w:pPr>
              <w:jc w:val="center"/>
              <w:rPr>
                <w:rFonts w:ascii="Arial" w:hAnsi="Arial" w:cs="Arial"/>
                <w:b/>
              </w:rPr>
            </w:pPr>
            <w:r w:rsidRPr="00327276">
              <w:rPr>
                <w:rFonts w:ascii="Arial" w:hAnsi="Arial" w:cs="Arial"/>
                <w:b/>
              </w:rPr>
              <w:t>Collect</w:t>
            </w:r>
            <w:r>
              <w:rPr>
                <w:rFonts w:ascii="Arial" w:hAnsi="Arial" w:cs="Arial"/>
                <w:b/>
              </w:rPr>
              <w:t>ive</w:t>
            </w:r>
            <w:r w:rsidRPr="00327276">
              <w:rPr>
                <w:rFonts w:ascii="Arial" w:hAnsi="Arial" w:cs="Arial"/>
                <w:b/>
              </w:rPr>
              <w:t xml:space="preserve"> total of 25 marks</w:t>
            </w:r>
            <w:r>
              <w:rPr>
                <w:rFonts w:ascii="Arial" w:hAnsi="Arial" w:cs="Arial"/>
                <w:b/>
              </w:rPr>
              <w:t xml:space="preserve"> </w:t>
            </w:r>
            <w:r w:rsidRPr="00385BA2">
              <w:rPr>
                <w:rFonts w:ascii="Arial" w:hAnsi="Arial" w:cs="Arial"/>
                <w:b/>
                <w:color w:val="FF0000"/>
              </w:rPr>
              <w:t>individually</w:t>
            </w:r>
            <w:r>
              <w:rPr>
                <w:rFonts w:ascii="Arial" w:hAnsi="Arial" w:cs="Arial"/>
                <w:b/>
              </w:rPr>
              <w:t>.</w:t>
            </w:r>
          </w:p>
          <w:p w:rsidRPr="00327276" w:rsidR="005576D2" w:rsidP="005576D2" w:rsidRDefault="005576D2" w14:paraId="0B9CB048" w14:textId="71F91284">
            <w:pPr>
              <w:jc w:val="center"/>
              <w:rPr>
                <w:rFonts w:ascii="Arial" w:hAnsi="Arial" w:cs="Arial"/>
                <w:b/>
              </w:rPr>
            </w:pPr>
            <w:r>
              <w:rPr>
                <w:rFonts w:ascii="Arial" w:hAnsi="Arial" w:cs="Arial"/>
                <w:b/>
              </w:rPr>
              <w:t xml:space="preserve">All deliverables </w:t>
            </w:r>
            <w:r w:rsidR="004E6F1F">
              <w:rPr>
                <w:rFonts w:ascii="Arial" w:hAnsi="Arial" w:cs="Arial"/>
                <w:b/>
              </w:rPr>
              <w:t xml:space="preserve">above </w:t>
            </w:r>
            <w:r>
              <w:rPr>
                <w:rFonts w:ascii="Arial" w:hAnsi="Arial" w:cs="Arial"/>
                <w:b/>
              </w:rPr>
              <w:t>must be delivered by the whole group.</w:t>
            </w:r>
          </w:p>
        </w:tc>
      </w:tr>
    </w:tbl>
    <w:p w:rsidR="008523BB" w:rsidP="008523BB" w:rsidRDefault="008523BB" w14:paraId="57A8C67F" w14:textId="77777777">
      <w:pPr>
        <w:rPr>
          <w:rFonts w:ascii="Arial" w:hAnsi="Arial" w:cs="Arial"/>
        </w:rPr>
      </w:pPr>
    </w:p>
    <w:p w:rsidR="008523BB" w:rsidP="008523BB" w:rsidRDefault="008523BB" w14:paraId="2E9653AE" w14:textId="77777777">
      <w:pPr>
        <w:jc w:val="center"/>
        <w:rPr>
          <w:rFonts w:ascii="Arial" w:hAnsi="Arial" w:cs="Arial"/>
        </w:rPr>
      </w:pPr>
    </w:p>
    <w:p w:rsidR="006A31A0" w:rsidP="00D801FA" w:rsidRDefault="006A31A0" w14:paraId="757349E1" w14:textId="77777777">
      <w:pPr>
        <w:jc w:val="both"/>
        <w:rPr>
          <w:rFonts w:ascii="Arial" w:hAnsi="Arial" w:cs="Arial"/>
          <w:b/>
          <w:sz w:val="40"/>
          <w:szCs w:val="40"/>
        </w:rPr>
      </w:pPr>
    </w:p>
    <w:p w:rsidR="00D801FA" w:rsidRDefault="00D801FA" w14:paraId="109FE1F2" w14:textId="77777777">
      <w:pPr>
        <w:rPr>
          <w:rFonts w:ascii="Arial" w:hAnsi="Arial" w:cs="Arial"/>
          <w:b/>
          <w:sz w:val="40"/>
          <w:szCs w:val="40"/>
        </w:rPr>
      </w:pPr>
      <w:r>
        <w:rPr>
          <w:rFonts w:ascii="Arial" w:hAnsi="Arial" w:cs="Arial"/>
          <w:b/>
          <w:sz w:val="40"/>
          <w:szCs w:val="40"/>
        </w:rPr>
        <w:br w:type="page"/>
      </w:r>
    </w:p>
    <w:p w:rsidRPr="000E2BCB" w:rsidR="00D50E80" w:rsidP="00D50E80" w:rsidRDefault="00D50E80" w14:paraId="5A4E0889" w14:textId="29926116">
      <w:pPr>
        <w:jc w:val="center"/>
        <w:rPr>
          <w:rFonts w:ascii="Arial" w:hAnsi="Arial" w:cs="Arial"/>
          <w:b/>
          <w:sz w:val="44"/>
        </w:rPr>
      </w:pPr>
      <w:r w:rsidRPr="00F14797">
        <w:rPr>
          <w:rFonts w:ascii="Arial" w:hAnsi="Arial" w:cs="Arial"/>
          <w:b/>
          <w:sz w:val="40"/>
          <w:szCs w:val="40"/>
        </w:rPr>
        <w:t>Submission Checklist</w:t>
      </w:r>
      <w:r w:rsidR="00FF449A">
        <w:rPr>
          <w:rFonts w:ascii="Arial" w:hAnsi="Arial" w:cs="Arial"/>
          <w:b/>
          <w:sz w:val="40"/>
          <w:szCs w:val="40"/>
        </w:rPr>
        <w:t xml:space="preserve"> (Required)</w:t>
      </w:r>
    </w:p>
    <w:p w:rsidRPr="00D50E80" w:rsidR="00D50E80" w:rsidP="00D50E80" w:rsidRDefault="00D50E80" w14:paraId="7EAA585E" w14:textId="6E0F23B8">
      <w:pPr>
        <w:jc w:val="center"/>
        <w:rPr>
          <w:rFonts w:ascii="Arial" w:hAnsi="Arial" w:cs="Arial"/>
          <w:b/>
          <w:color w:val="FF0000"/>
          <w:sz w:val="32"/>
        </w:rPr>
      </w:pPr>
    </w:p>
    <w:tbl>
      <w:tblPr>
        <w:tblStyle w:val="TableGrid"/>
        <w:tblW w:w="10768" w:type="dxa"/>
        <w:jc w:val="center"/>
        <w:tblLook w:val="04A0" w:firstRow="1" w:lastRow="0" w:firstColumn="1" w:lastColumn="0" w:noHBand="0" w:noVBand="1"/>
      </w:tblPr>
      <w:tblGrid>
        <w:gridCol w:w="2830"/>
        <w:gridCol w:w="2127"/>
        <w:gridCol w:w="5194"/>
        <w:gridCol w:w="617"/>
      </w:tblGrid>
      <w:tr w:rsidRPr="00D50E80" w:rsidR="002F158D" w:rsidTr="006745E7" w14:paraId="368450A4" w14:textId="77777777">
        <w:trPr>
          <w:trHeight w:val="567"/>
          <w:jc w:val="center"/>
        </w:trPr>
        <w:tc>
          <w:tcPr>
            <w:tcW w:w="2830" w:type="dxa"/>
            <w:shd w:val="clear" w:color="auto" w:fill="002060"/>
            <w:vAlign w:val="center"/>
          </w:tcPr>
          <w:p w:rsidRPr="00D50E80" w:rsidR="00D50E80" w:rsidP="00D8125E" w:rsidRDefault="00D50E80" w14:paraId="680CFDDD" w14:textId="77777777">
            <w:pPr>
              <w:jc w:val="center"/>
              <w:rPr>
                <w:rFonts w:ascii="Arial" w:hAnsi="Arial" w:cs="Arial"/>
              </w:rPr>
            </w:pPr>
            <w:r w:rsidRPr="00D50E80">
              <w:rPr>
                <w:rFonts w:ascii="Arial" w:hAnsi="Arial" w:cs="Arial"/>
                <w:b/>
              </w:rPr>
              <w:t>ITEM</w:t>
            </w:r>
          </w:p>
        </w:tc>
        <w:tc>
          <w:tcPr>
            <w:tcW w:w="7321" w:type="dxa"/>
            <w:gridSpan w:val="2"/>
            <w:shd w:val="clear" w:color="auto" w:fill="002060"/>
            <w:vAlign w:val="center"/>
          </w:tcPr>
          <w:p w:rsidRPr="00D50E80" w:rsidR="00D50E80" w:rsidP="00D8125E" w:rsidRDefault="00D50E80" w14:paraId="557400E5" w14:textId="77777777">
            <w:pPr>
              <w:jc w:val="center"/>
              <w:rPr>
                <w:rFonts w:ascii="Arial" w:hAnsi="Arial" w:cs="Arial"/>
              </w:rPr>
            </w:pPr>
            <w:r w:rsidRPr="00D50E80">
              <w:rPr>
                <w:rFonts w:ascii="Arial" w:hAnsi="Arial" w:cs="Arial"/>
                <w:b/>
              </w:rPr>
              <w:t>DETAILS</w:t>
            </w:r>
          </w:p>
        </w:tc>
        <w:tc>
          <w:tcPr>
            <w:tcW w:w="617" w:type="dxa"/>
            <w:shd w:val="clear" w:color="auto" w:fill="002060"/>
            <w:vAlign w:val="center"/>
          </w:tcPr>
          <w:p w:rsidRPr="00D50E80" w:rsidR="00D50E80" w:rsidP="00D8125E" w:rsidRDefault="00D50E80" w14:paraId="5E532376" w14:textId="77777777">
            <w:pPr>
              <w:jc w:val="center"/>
              <w:rPr>
                <w:rFonts w:ascii="Arial" w:hAnsi="Arial" w:cs="Arial"/>
              </w:rPr>
            </w:pPr>
            <w:r w:rsidRPr="00D50E80">
              <w:rPr>
                <w:rFonts w:ascii="Arial" w:hAnsi="Arial" w:cs="Arial"/>
                <w:b/>
              </w:rPr>
              <w:t>Y/N</w:t>
            </w:r>
          </w:p>
        </w:tc>
      </w:tr>
      <w:tr w:rsidRPr="00D50E80" w:rsidR="00BF1780" w:rsidTr="00BF1780" w14:paraId="7B0C45DB" w14:textId="77777777">
        <w:trPr>
          <w:trHeight w:val="243"/>
          <w:jc w:val="center"/>
        </w:trPr>
        <w:tc>
          <w:tcPr>
            <w:tcW w:w="2830" w:type="dxa"/>
            <w:vMerge w:val="restart"/>
            <w:vAlign w:val="center"/>
          </w:tcPr>
          <w:p w:rsidR="00BF1780" w:rsidP="004A4805" w:rsidRDefault="00BF1780" w14:paraId="2CD89337" w14:textId="77777777">
            <w:pPr>
              <w:rPr>
                <w:rFonts w:ascii="Arial" w:hAnsi="Arial" w:cs="Arial"/>
                <w:b/>
              </w:rPr>
            </w:pPr>
            <w:r>
              <w:rPr>
                <w:rFonts w:ascii="Arial" w:hAnsi="Arial" w:cs="Arial"/>
                <w:b/>
              </w:rPr>
              <w:t>Team Details</w:t>
            </w:r>
          </w:p>
          <w:p w:rsidR="00C43C7E" w:rsidP="004A4805" w:rsidRDefault="00C43C7E" w14:paraId="687A913F" w14:textId="60396C76">
            <w:pPr>
              <w:rPr>
                <w:rFonts w:ascii="Arial" w:hAnsi="Arial" w:cs="Arial"/>
                <w:b/>
              </w:rPr>
            </w:pPr>
          </w:p>
          <w:p w:rsidR="00C43C7E" w:rsidP="004A4805" w:rsidRDefault="00C43C7E" w14:paraId="1602D80B" w14:textId="28B272C7">
            <w:pPr>
              <w:rPr>
                <w:rFonts w:ascii="Arial" w:hAnsi="Arial" w:cs="Arial"/>
                <w:b/>
              </w:rPr>
            </w:pPr>
            <w:r>
              <w:rPr>
                <w:rFonts w:ascii="Arial" w:hAnsi="Arial" w:cs="Arial"/>
                <w:b/>
              </w:rPr>
              <w:t>Indicate Submitters</w:t>
            </w:r>
          </w:p>
          <w:p w:rsidR="00D468D8" w:rsidP="004A4805" w:rsidRDefault="00D468D8" w14:paraId="60EA1070" w14:textId="54C0A19E">
            <w:pPr>
              <w:rPr>
                <w:rFonts w:ascii="Arial" w:hAnsi="Arial" w:cs="Arial"/>
                <w:b/>
              </w:rPr>
            </w:pPr>
            <w:r>
              <w:rPr>
                <w:rFonts w:ascii="Arial" w:hAnsi="Arial" w:cs="Arial"/>
                <w:b/>
              </w:rPr>
              <w:t>Primary (P)</w:t>
            </w:r>
          </w:p>
          <w:p w:rsidRPr="00D50E80" w:rsidR="00C43C7E" w:rsidP="004A4805" w:rsidRDefault="00D468D8" w14:paraId="0D167734" w14:textId="2F470741">
            <w:pPr>
              <w:rPr>
                <w:rFonts w:ascii="Arial" w:hAnsi="Arial" w:cs="Arial"/>
                <w:b/>
              </w:rPr>
            </w:pPr>
            <w:r>
              <w:rPr>
                <w:rFonts w:ascii="Arial" w:hAnsi="Arial" w:cs="Arial"/>
                <w:b/>
              </w:rPr>
              <w:t>Secondary (S)</w:t>
            </w:r>
          </w:p>
        </w:tc>
        <w:tc>
          <w:tcPr>
            <w:tcW w:w="2127" w:type="dxa"/>
            <w:vAlign w:val="center"/>
          </w:tcPr>
          <w:p w:rsidRPr="00BF1780" w:rsidR="00BF1780" w:rsidP="00BF1780" w:rsidRDefault="00BF1780" w14:paraId="31E7AE47" w14:textId="2E6DF679">
            <w:pPr>
              <w:jc w:val="center"/>
              <w:rPr>
                <w:rFonts w:ascii="Arial" w:hAnsi="Arial" w:cs="Arial"/>
                <w:b/>
              </w:rPr>
            </w:pPr>
            <w:r w:rsidRPr="00BF1780">
              <w:rPr>
                <w:rFonts w:ascii="Arial" w:hAnsi="Arial" w:cs="Arial"/>
                <w:b/>
              </w:rPr>
              <w:t>Student Number</w:t>
            </w:r>
          </w:p>
        </w:tc>
        <w:tc>
          <w:tcPr>
            <w:tcW w:w="5194" w:type="dxa"/>
            <w:vAlign w:val="center"/>
          </w:tcPr>
          <w:p w:rsidRPr="00BF1780" w:rsidR="00BF1780" w:rsidP="00BF1780" w:rsidRDefault="00BF1780" w14:paraId="1A7E2B56" w14:textId="6B606B96">
            <w:pPr>
              <w:jc w:val="center"/>
              <w:rPr>
                <w:rFonts w:ascii="Arial" w:hAnsi="Arial" w:cs="Arial"/>
                <w:b/>
              </w:rPr>
            </w:pPr>
            <w:r w:rsidRPr="00BF1780">
              <w:rPr>
                <w:rFonts w:ascii="Arial" w:hAnsi="Arial" w:cs="Arial"/>
                <w:b/>
              </w:rPr>
              <w:t>Student Name</w:t>
            </w:r>
          </w:p>
        </w:tc>
        <w:tc>
          <w:tcPr>
            <w:tcW w:w="617" w:type="dxa"/>
            <w:vMerge w:val="restart"/>
            <w:vAlign w:val="center"/>
          </w:tcPr>
          <w:p w:rsidRPr="00D50E80" w:rsidR="00BF1780" w:rsidP="009C3C4B" w:rsidRDefault="72EE4A4D" w14:paraId="2015AFF6" w14:textId="15912147">
            <w:pPr>
              <w:jc w:val="center"/>
              <w:rPr>
                <w:rFonts w:ascii="Arial" w:hAnsi="Arial" w:cs="Arial"/>
              </w:rPr>
            </w:pPr>
            <w:r w:rsidRPr="72EE4A4D">
              <w:rPr>
                <w:rFonts w:ascii="Arial" w:hAnsi="Arial" w:cs="Arial"/>
              </w:rPr>
              <w:t>Y</w:t>
            </w:r>
          </w:p>
        </w:tc>
      </w:tr>
      <w:tr w:rsidRPr="00D50E80" w:rsidR="00BF1780" w:rsidTr="00BF1780" w14:paraId="083A1449" w14:textId="77777777">
        <w:trPr>
          <w:trHeight w:val="242"/>
          <w:jc w:val="center"/>
        </w:trPr>
        <w:tc>
          <w:tcPr>
            <w:tcW w:w="2830" w:type="dxa"/>
            <w:vMerge/>
            <w:vAlign w:val="center"/>
          </w:tcPr>
          <w:p w:rsidR="00BF1780" w:rsidP="004A4805" w:rsidRDefault="00BF1780" w14:paraId="7A807990" w14:textId="77777777">
            <w:pPr>
              <w:rPr>
                <w:rFonts w:ascii="Arial" w:hAnsi="Arial" w:cs="Arial"/>
                <w:b/>
              </w:rPr>
            </w:pPr>
          </w:p>
        </w:tc>
        <w:tc>
          <w:tcPr>
            <w:tcW w:w="2127" w:type="dxa"/>
            <w:vAlign w:val="center"/>
          </w:tcPr>
          <w:p w:rsidR="00BF1780" w:rsidP="00BF1780" w:rsidRDefault="1C572ABC" w14:paraId="722C918C" w14:textId="56CC41BD">
            <w:pPr>
              <w:rPr>
                <w:rFonts w:ascii="Arial" w:hAnsi="Arial" w:cs="Arial"/>
              </w:rPr>
            </w:pPr>
            <w:r w:rsidRPr="1C572ABC">
              <w:rPr>
                <w:rFonts w:ascii="Arial" w:hAnsi="Arial" w:cs="Arial"/>
              </w:rPr>
              <w:t>n9960783</w:t>
            </w:r>
          </w:p>
        </w:tc>
        <w:tc>
          <w:tcPr>
            <w:tcW w:w="5194" w:type="dxa"/>
            <w:vAlign w:val="center"/>
          </w:tcPr>
          <w:p w:rsidR="00BF1780" w:rsidP="00BF1780" w:rsidRDefault="0CC6AFC5" w14:paraId="2DC488FE" w14:textId="267E7F45">
            <w:pPr>
              <w:rPr>
                <w:rFonts w:ascii="Arial" w:hAnsi="Arial" w:cs="Arial"/>
              </w:rPr>
            </w:pPr>
            <w:r w:rsidRPr="0CC6AFC5">
              <w:rPr>
                <w:rFonts w:ascii="Arial" w:hAnsi="Arial" w:cs="Arial"/>
              </w:rPr>
              <w:t>(P) Thomas Crilly</w:t>
            </w:r>
          </w:p>
        </w:tc>
        <w:tc>
          <w:tcPr>
            <w:tcW w:w="617" w:type="dxa"/>
            <w:vMerge/>
            <w:vAlign w:val="center"/>
          </w:tcPr>
          <w:p w:rsidRPr="00D50E80" w:rsidR="00BF1780" w:rsidP="009C3C4B" w:rsidRDefault="00BF1780" w14:paraId="67C83F87" w14:textId="77777777">
            <w:pPr>
              <w:jc w:val="center"/>
              <w:rPr>
                <w:rFonts w:ascii="Arial" w:hAnsi="Arial" w:cs="Arial"/>
              </w:rPr>
            </w:pPr>
          </w:p>
        </w:tc>
      </w:tr>
      <w:tr w:rsidRPr="00D50E80" w:rsidR="00BF1780" w:rsidTr="00BF1780" w14:paraId="17C2750F" w14:textId="77777777">
        <w:trPr>
          <w:trHeight w:val="242"/>
          <w:jc w:val="center"/>
        </w:trPr>
        <w:tc>
          <w:tcPr>
            <w:tcW w:w="2830" w:type="dxa"/>
            <w:vMerge/>
            <w:vAlign w:val="center"/>
          </w:tcPr>
          <w:p w:rsidR="00BF1780" w:rsidP="004A4805" w:rsidRDefault="00BF1780" w14:paraId="3728D9C2" w14:textId="77777777">
            <w:pPr>
              <w:rPr>
                <w:rFonts w:ascii="Arial" w:hAnsi="Arial" w:cs="Arial"/>
                <w:b/>
              </w:rPr>
            </w:pPr>
          </w:p>
        </w:tc>
        <w:tc>
          <w:tcPr>
            <w:tcW w:w="2127" w:type="dxa"/>
            <w:vAlign w:val="center"/>
          </w:tcPr>
          <w:p w:rsidR="00BF1780" w:rsidP="00BF1780" w:rsidRDefault="7666FB62" w14:paraId="15A15E9B" w14:textId="76A55DB6">
            <w:pPr>
              <w:rPr>
                <w:rFonts w:ascii="Arial" w:hAnsi="Arial" w:cs="Arial"/>
              </w:rPr>
            </w:pPr>
            <w:r w:rsidRPr="7666FB62">
              <w:rPr>
                <w:rFonts w:ascii="Arial" w:hAnsi="Arial" w:cs="Arial"/>
              </w:rPr>
              <w:t>n10233997</w:t>
            </w:r>
          </w:p>
        </w:tc>
        <w:tc>
          <w:tcPr>
            <w:tcW w:w="5194" w:type="dxa"/>
            <w:vAlign w:val="center"/>
          </w:tcPr>
          <w:p w:rsidR="00BF1780" w:rsidP="00BF1780" w:rsidRDefault="00D468D8" w14:paraId="3536CBE2" w14:textId="1CFECAE7">
            <w:pPr>
              <w:rPr>
                <w:rFonts w:ascii="Arial" w:hAnsi="Arial" w:cs="Arial"/>
              </w:rPr>
            </w:pPr>
            <w:r>
              <w:rPr>
                <w:rFonts w:ascii="Arial" w:hAnsi="Arial" w:cs="Arial"/>
              </w:rPr>
              <w:t>(S)</w:t>
            </w:r>
            <w:r w:rsidRPr="7666FB62" w:rsidR="7666FB62">
              <w:rPr>
                <w:rFonts w:ascii="Arial" w:hAnsi="Arial" w:cs="Arial"/>
              </w:rPr>
              <w:t xml:space="preserve"> </w:t>
            </w:r>
            <w:r w:rsidRPr="7B1D165C" w:rsidR="7B1D165C">
              <w:rPr>
                <w:rFonts w:ascii="Arial" w:hAnsi="Arial" w:cs="Arial"/>
              </w:rPr>
              <w:t>Bill Wen</w:t>
            </w:r>
          </w:p>
        </w:tc>
        <w:tc>
          <w:tcPr>
            <w:tcW w:w="617" w:type="dxa"/>
            <w:vMerge/>
            <w:vAlign w:val="center"/>
          </w:tcPr>
          <w:p w:rsidRPr="00D50E80" w:rsidR="00BF1780" w:rsidP="009C3C4B" w:rsidRDefault="00BF1780" w14:paraId="12385FDE" w14:textId="77777777">
            <w:pPr>
              <w:jc w:val="center"/>
              <w:rPr>
                <w:rFonts w:ascii="Arial" w:hAnsi="Arial" w:cs="Arial"/>
              </w:rPr>
            </w:pPr>
          </w:p>
        </w:tc>
      </w:tr>
      <w:tr w:rsidRPr="00D50E80" w:rsidR="00E910E9" w:rsidTr="00E910E9" w14:paraId="20C08EF0" w14:textId="77777777">
        <w:trPr>
          <w:trHeight w:val="244"/>
          <w:jc w:val="center"/>
        </w:trPr>
        <w:tc>
          <w:tcPr>
            <w:tcW w:w="2830" w:type="dxa"/>
            <w:vMerge/>
            <w:vAlign w:val="center"/>
          </w:tcPr>
          <w:p w:rsidR="00E910E9" w:rsidP="004A4805" w:rsidRDefault="00E910E9" w14:paraId="1A1176C6" w14:textId="77777777">
            <w:pPr>
              <w:rPr>
                <w:rFonts w:ascii="Arial" w:hAnsi="Arial" w:cs="Arial"/>
                <w:b/>
              </w:rPr>
            </w:pPr>
          </w:p>
        </w:tc>
        <w:tc>
          <w:tcPr>
            <w:tcW w:w="2127" w:type="dxa"/>
            <w:vAlign w:val="center"/>
          </w:tcPr>
          <w:p w:rsidR="00E910E9" w:rsidP="00BF1780" w:rsidRDefault="4F91A4AB" w14:paraId="0EB2AD44" w14:textId="4FA15B55">
            <w:pPr>
              <w:rPr>
                <w:rFonts w:ascii="Arial" w:hAnsi="Arial" w:cs="Arial"/>
              </w:rPr>
            </w:pPr>
            <w:r w:rsidRPr="4F91A4AB">
              <w:rPr>
                <w:rFonts w:ascii="Arial" w:hAnsi="Arial" w:cs="Arial"/>
              </w:rPr>
              <w:t>n10142975</w:t>
            </w:r>
          </w:p>
        </w:tc>
        <w:tc>
          <w:tcPr>
            <w:tcW w:w="5194" w:type="dxa"/>
            <w:vAlign w:val="center"/>
          </w:tcPr>
          <w:p w:rsidR="00E910E9" w:rsidP="00BF1780" w:rsidRDefault="40D9E237" w14:paraId="2B0657DB" w14:textId="32AAF046">
            <w:pPr>
              <w:rPr>
                <w:rFonts w:ascii="Arial" w:hAnsi="Arial" w:cs="Arial"/>
              </w:rPr>
            </w:pPr>
            <w:r w:rsidRPr="40D9E237">
              <w:rPr>
                <w:rFonts w:ascii="Arial" w:hAnsi="Arial" w:cs="Arial"/>
              </w:rPr>
              <w:t>Hanosiyan Ravinthirakumaran</w:t>
            </w:r>
          </w:p>
        </w:tc>
        <w:tc>
          <w:tcPr>
            <w:tcW w:w="617" w:type="dxa"/>
            <w:vMerge/>
            <w:vAlign w:val="center"/>
          </w:tcPr>
          <w:p w:rsidRPr="00D50E80" w:rsidR="00E910E9" w:rsidP="009C3C4B" w:rsidRDefault="00E910E9" w14:paraId="2D6542CD" w14:textId="77777777">
            <w:pPr>
              <w:jc w:val="center"/>
              <w:rPr>
                <w:rFonts w:ascii="Arial" w:hAnsi="Arial" w:cs="Arial"/>
              </w:rPr>
            </w:pPr>
          </w:p>
        </w:tc>
      </w:tr>
      <w:tr w:rsidRPr="00D50E80" w:rsidR="00E910E9" w:rsidTr="00E910E9" w14:paraId="3850578D" w14:textId="77777777">
        <w:trPr>
          <w:trHeight w:val="244"/>
          <w:jc w:val="center"/>
        </w:trPr>
        <w:tc>
          <w:tcPr>
            <w:tcW w:w="2830" w:type="dxa"/>
            <w:vMerge/>
            <w:vAlign w:val="center"/>
          </w:tcPr>
          <w:p w:rsidR="00E910E9" w:rsidP="004A4805" w:rsidRDefault="00E910E9" w14:paraId="2B03C0CB" w14:textId="77777777">
            <w:pPr>
              <w:rPr>
                <w:rFonts w:ascii="Arial" w:hAnsi="Arial" w:cs="Arial"/>
                <w:b/>
              </w:rPr>
            </w:pPr>
          </w:p>
        </w:tc>
        <w:tc>
          <w:tcPr>
            <w:tcW w:w="2127" w:type="dxa"/>
            <w:vAlign w:val="center"/>
          </w:tcPr>
          <w:p w:rsidR="00E910E9" w:rsidP="00BF1780" w:rsidRDefault="017119F3" w14:paraId="1C5D1F5B" w14:textId="1B963A85">
            <w:pPr>
              <w:rPr>
                <w:rFonts w:ascii="Arial" w:hAnsi="Arial" w:cs="Arial"/>
              </w:rPr>
            </w:pPr>
            <w:r w:rsidRPr="017119F3">
              <w:rPr>
                <w:rFonts w:ascii="Arial" w:hAnsi="Arial" w:cs="Arial"/>
              </w:rPr>
              <w:t>n10260480</w:t>
            </w:r>
          </w:p>
        </w:tc>
        <w:tc>
          <w:tcPr>
            <w:tcW w:w="5194" w:type="dxa"/>
            <w:vAlign w:val="center"/>
          </w:tcPr>
          <w:p w:rsidR="00E910E9" w:rsidP="00BF1780" w:rsidRDefault="0E1C07AE" w14:paraId="4A08018A" w14:textId="0FFE5EB9">
            <w:pPr>
              <w:rPr>
                <w:rFonts w:ascii="Arial" w:hAnsi="Arial" w:cs="Arial"/>
              </w:rPr>
            </w:pPr>
            <w:r w:rsidRPr="0E1C07AE">
              <w:rPr>
                <w:rFonts w:ascii="Arial" w:hAnsi="Arial" w:cs="Arial"/>
              </w:rPr>
              <w:t>Jacob Mckenzie</w:t>
            </w:r>
          </w:p>
        </w:tc>
        <w:tc>
          <w:tcPr>
            <w:tcW w:w="617" w:type="dxa"/>
            <w:vMerge/>
            <w:vAlign w:val="center"/>
          </w:tcPr>
          <w:p w:rsidRPr="00D50E80" w:rsidR="00E910E9" w:rsidP="009C3C4B" w:rsidRDefault="00E910E9" w14:paraId="302FE426" w14:textId="77777777">
            <w:pPr>
              <w:jc w:val="center"/>
              <w:rPr>
                <w:rFonts w:ascii="Arial" w:hAnsi="Arial" w:cs="Arial"/>
              </w:rPr>
            </w:pPr>
          </w:p>
        </w:tc>
      </w:tr>
      <w:tr w:rsidRPr="00D50E80" w:rsidR="006745E7" w:rsidTr="006745E7" w14:paraId="48274E12" w14:textId="77777777">
        <w:tblPrEx>
          <w:jc w:val="left"/>
        </w:tblPrEx>
        <w:trPr>
          <w:trHeight w:val="1701"/>
        </w:trPr>
        <w:tc>
          <w:tcPr>
            <w:tcW w:w="2830" w:type="dxa"/>
            <w:vAlign w:val="center"/>
          </w:tcPr>
          <w:p w:rsidRPr="00D50E80" w:rsidR="001D318C" w:rsidP="004A4805" w:rsidRDefault="001D318C" w14:paraId="457D0829" w14:textId="3F139D93">
            <w:pPr>
              <w:rPr>
                <w:rFonts w:ascii="Arial" w:hAnsi="Arial" w:cs="Arial"/>
                <w:b/>
              </w:rPr>
            </w:pPr>
            <w:r>
              <w:rPr>
                <w:rFonts w:ascii="Arial" w:hAnsi="Arial" w:cs="Arial"/>
                <w:b/>
              </w:rPr>
              <w:t>Tutorial Details</w:t>
            </w:r>
          </w:p>
        </w:tc>
        <w:tc>
          <w:tcPr>
            <w:tcW w:w="7321" w:type="dxa"/>
            <w:gridSpan w:val="2"/>
            <w:vAlign w:val="center"/>
          </w:tcPr>
          <w:p w:rsidR="006745E7" w:rsidP="006745E7" w:rsidRDefault="006745E7" w14:paraId="50E52C5E" w14:textId="2F4241DC">
            <w:pPr>
              <w:rPr>
                <w:rFonts w:ascii="Arial" w:hAnsi="Arial" w:cs="Arial"/>
              </w:rPr>
            </w:pPr>
            <w:r>
              <w:rPr>
                <w:rFonts w:ascii="Arial" w:hAnsi="Arial" w:cs="Arial"/>
              </w:rPr>
              <w:t xml:space="preserve">Tutor Name: </w:t>
            </w:r>
            <w:r w:rsidR="005152C5">
              <w:rPr>
                <w:rFonts w:ascii="Arial" w:hAnsi="Arial" w:cs="Arial"/>
              </w:rPr>
              <w:t>Joshua Wallace</w:t>
            </w:r>
            <w:r>
              <w:rPr>
                <w:rFonts w:ascii="Arial" w:hAnsi="Arial" w:cs="Arial"/>
              </w:rPr>
              <w:br/>
            </w:r>
          </w:p>
          <w:p w:rsidR="006745E7" w:rsidP="006745E7" w:rsidRDefault="006745E7" w14:paraId="02E3F1B0" w14:textId="5E31A193">
            <w:pPr>
              <w:rPr>
                <w:rFonts w:ascii="Arial" w:hAnsi="Arial" w:cs="Arial"/>
              </w:rPr>
            </w:pPr>
            <w:r>
              <w:rPr>
                <w:rFonts w:ascii="Arial" w:hAnsi="Arial" w:cs="Arial"/>
              </w:rPr>
              <w:t xml:space="preserve">Tutorial Day: </w:t>
            </w:r>
            <w:r w:rsidR="005152C5">
              <w:rPr>
                <w:rFonts w:ascii="Arial" w:hAnsi="Arial" w:cs="Arial"/>
              </w:rPr>
              <w:t>Wednesday</w:t>
            </w:r>
            <w:r>
              <w:rPr>
                <w:rFonts w:ascii="Arial" w:hAnsi="Arial" w:cs="Arial"/>
              </w:rPr>
              <w:br/>
            </w:r>
          </w:p>
          <w:p w:rsidRPr="00D50E80" w:rsidR="001D318C" w:rsidP="006745E7" w:rsidRDefault="006745E7" w14:paraId="68AEF617" w14:textId="44B7D30F">
            <w:pPr>
              <w:rPr>
                <w:rFonts w:ascii="Arial" w:hAnsi="Arial" w:cs="Arial"/>
              </w:rPr>
            </w:pPr>
            <w:r>
              <w:rPr>
                <w:rFonts w:ascii="Arial" w:hAnsi="Arial" w:cs="Arial"/>
              </w:rPr>
              <w:t xml:space="preserve">Tutorial Time: </w:t>
            </w:r>
            <w:r w:rsidR="005152C5">
              <w:rPr>
                <w:rFonts w:ascii="Arial" w:hAnsi="Arial" w:cs="Arial"/>
              </w:rPr>
              <w:t>4pm – 6pm</w:t>
            </w:r>
          </w:p>
        </w:tc>
        <w:tc>
          <w:tcPr>
            <w:tcW w:w="617" w:type="dxa"/>
            <w:vAlign w:val="center"/>
          </w:tcPr>
          <w:p w:rsidRPr="00D50E80" w:rsidR="001D318C" w:rsidP="009C3C4B" w:rsidRDefault="005152C5" w14:paraId="1B23D176" w14:textId="5B28BBCB">
            <w:pPr>
              <w:jc w:val="center"/>
              <w:rPr>
                <w:rFonts w:ascii="Arial" w:hAnsi="Arial" w:cs="Arial"/>
              </w:rPr>
            </w:pPr>
            <w:r>
              <w:rPr>
                <w:rFonts w:ascii="Arial" w:hAnsi="Arial" w:cs="Arial"/>
              </w:rPr>
              <w:t>Y</w:t>
            </w:r>
          </w:p>
        </w:tc>
      </w:tr>
      <w:tr w:rsidRPr="00D50E80" w:rsidR="002F158D" w:rsidTr="006745E7" w14:paraId="7008AC20" w14:textId="77777777">
        <w:tblPrEx>
          <w:jc w:val="left"/>
        </w:tblPrEx>
        <w:trPr>
          <w:trHeight w:val="1701"/>
        </w:trPr>
        <w:tc>
          <w:tcPr>
            <w:tcW w:w="2830" w:type="dxa"/>
            <w:vAlign w:val="center"/>
          </w:tcPr>
          <w:p w:rsidR="001D318C" w:rsidP="004A4805" w:rsidRDefault="007D0B3F" w14:paraId="0B34298E" w14:textId="667B1C23">
            <w:pPr>
              <w:rPr>
                <w:rFonts w:ascii="Arial" w:hAnsi="Arial" w:cs="Arial"/>
                <w:b/>
              </w:rPr>
            </w:pPr>
            <w:r>
              <w:rPr>
                <w:rFonts w:ascii="Arial" w:hAnsi="Arial" w:cs="Arial"/>
                <w:b/>
              </w:rPr>
              <w:t xml:space="preserve">Submission </w:t>
            </w:r>
            <w:r w:rsidR="00E223A4">
              <w:rPr>
                <w:rFonts w:ascii="Arial" w:hAnsi="Arial" w:cs="Arial"/>
                <w:b/>
              </w:rPr>
              <w:t>File</w:t>
            </w:r>
          </w:p>
          <w:p w:rsidRPr="00D50E80" w:rsidR="00E223A4" w:rsidP="004A4805" w:rsidRDefault="00E223A4" w14:paraId="06210604" w14:textId="2AD48488">
            <w:pPr>
              <w:rPr>
                <w:rFonts w:ascii="Arial" w:hAnsi="Arial" w:cs="Arial"/>
                <w:b/>
              </w:rPr>
            </w:pPr>
            <w:r>
              <w:rPr>
                <w:rFonts w:ascii="Arial" w:hAnsi="Arial" w:cs="Arial"/>
                <w:b/>
              </w:rPr>
              <w:t>(Word Document)</w:t>
            </w:r>
          </w:p>
        </w:tc>
        <w:tc>
          <w:tcPr>
            <w:tcW w:w="7321" w:type="dxa"/>
            <w:gridSpan w:val="2"/>
            <w:vAlign w:val="center"/>
          </w:tcPr>
          <w:p w:rsidRPr="00D50E80" w:rsidR="001D318C" w:rsidP="004A4805" w:rsidRDefault="00811DB1" w14:paraId="3BF06CD8" w14:textId="47EC15CF">
            <w:pPr>
              <w:rPr>
                <w:rFonts w:ascii="Arial" w:hAnsi="Arial" w:cs="Arial"/>
              </w:rPr>
            </w:pPr>
            <w:r>
              <w:rPr>
                <w:rFonts w:ascii="Arial" w:hAnsi="Arial" w:cs="Arial"/>
              </w:rPr>
              <w:t>IAB330</w:t>
            </w:r>
            <w:r w:rsidRPr="00D50E80" w:rsidR="001D318C">
              <w:rPr>
                <w:rFonts w:ascii="Arial" w:hAnsi="Arial" w:cs="Arial"/>
              </w:rPr>
              <w:t xml:space="preserve"> - 2019 S</w:t>
            </w:r>
            <w:r w:rsidR="00F14797">
              <w:rPr>
                <w:rFonts w:ascii="Arial" w:hAnsi="Arial" w:cs="Arial"/>
              </w:rPr>
              <w:t>2</w:t>
            </w:r>
            <w:r w:rsidRPr="00D50E80" w:rsidR="001D318C">
              <w:rPr>
                <w:rFonts w:ascii="Arial" w:hAnsi="Arial" w:cs="Arial"/>
              </w:rPr>
              <w:t xml:space="preserve"> </w:t>
            </w:r>
            <w:r>
              <w:rPr>
                <w:rFonts w:ascii="Arial" w:hAnsi="Arial" w:cs="Arial"/>
              </w:rPr>
              <w:t>A1</w:t>
            </w:r>
            <w:r w:rsidRPr="00D50E80" w:rsidR="001D318C">
              <w:rPr>
                <w:rFonts w:ascii="Arial" w:hAnsi="Arial" w:cs="Arial"/>
              </w:rPr>
              <w:t xml:space="preserve"> - TUTOR NAME – </w:t>
            </w:r>
            <w:r w:rsidR="00664E49">
              <w:rPr>
                <w:rFonts w:ascii="Arial" w:hAnsi="Arial" w:cs="Arial"/>
              </w:rPr>
              <w:t>APP NAME</w:t>
            </w:r>
            <w:r w:rsidRPr="00D50E80" w:rsidR="001D318C">
              <w:rPr>
                <w:rFonts w:ascii="Arial" w:hAnsi="Arial" w:cs="Arial"/>
              </w:rPr>
              <w:t>.</w:t>
            </w:r>
            <w:r w:rsidR="003C3CC8">
              <w:rPr>
                <w:rFonts w:ascii="Arial" w:hAnsi="Arial" w:cs="Arial"/>
              </w:rPr>
              <w:t>doc</w:t>
            </w:r>
            <w:r w:rsidR="00E910E9">
              <w:rPr>
                <w:rFonts w:ascii="Arial" w:hAnsi="Arial" w:cs="Arial"/>
              </w:rPr>
              <w:t>x</w:t>
            </w:r>
            <w:r w:rsidR="004A4805">
              <w:rPr>
                <w:rFonts w:ascii="Arial" w:hAnsi="Arial" w:cs="Arial"/>
              </w:rPr>
              <w:br/>
            </w:r>
          </w:p>
          <w:p w:rsidRPr="00D50E80" w:rsidR="001D318C" w:rsidP="00E910E9" w:rsidRDefault="001D318C" w14:paraId="118C6673" w14:textId="06E70A6E">
            <w:pPr>
              <w:rPr>
                <w:rFonts w:ascii="Arial" w:hAnsi="Arial" w:cs="Arial"/>
              </w:rPr>
            </w:pPr>
            <w:r w:rsidRPr="00D50E80">
              <w:rPr>
                <w:rFonts w:ascii="Arial" w:hAnsi="Arial" w:cs="Arial"/>
                <w:lang w:val="en-US"/>
              </w:rPr>
              <w:t xml:space="preserve">Example: </w:t>
            </w:r>
            <w:r w:rsidR="00811DB1">
              <w:rPr>
                <w:rFonts w:ascii="Arial" w:hAnsi="Arial" w:cs="Arial"/>
              </w:rPr>
              <w:t>IAB330</w:t>
            </w:r>
            <w:r w:rsidRPr="00D50E80">
              <w:rPr>
                <w:rFonts w:ascii="Arial" w:hAnsi="Arial" w:cs="Arial"/>
              </w:rPr>
              <w:t xml:space="preserve"> - 2019 S</w:t>
            </w:r>
            <w:r w:rsidR="00F14797">
              <w:rPr>
                <w:rFonts w:ascii="Arial" w:hAnsi="Arial" w:cs="Arial"/>
              </w:rPr>
              <w:t>2</w:t>
            </w:r>
            <w:r w:rsidRPr="00D50E80">
              <w:rPr>
                <w:rFonts w:ascii="Arial" w:hAnsi="Arial" w:cs="Arial"/>
              </w:rPr>
              <w:t xml:space="preserve"> </w:t>
            </w:r>
            <w:r w:rsidR="00811DB1">
              <w:rPr>
                <w:rFonts w:ascii="Arial" w:hAnsi="Arial" w:cs="Arial"/>
              </w:rPr>
              <w:t>A1</w:t>
            </w:r>
            <w:r w:rsidRPr="00D50E80">
              <w:rPr>
                <w:rFonts w:ascii="Arial" w:hAnsi="Arial" w:cs="Arial"/>
              </w:rPr>
              <w:t xml:space="preserve"> – Sri – </w:t>
            </w:r>
            <w:r w:rsidR="00307615">
              <w:rPr>
                <w:rFonts w:ascii="Arial" w:hAnsi="Arial" w:cs="Arial"/>
              </w:rPr>
              <w:t>Awesome App</w:t>
            </w:r>
            <w:r w:rsidRPr="00D50E80">
              <w:rPr>
                <w:rFonts w:ascii="Arial" w:hAnsi="Arial" w:cs="Arial"/>
                <w:lang w:val="en-US"/>
              </w:rPr>
              <w:t>.</w:t>
            </w:r>
            <w:r>
              <w:rPr>
                <w:rFonts w:ascii="Arial" w:hAnsi="Arial" w:cs="Arial"/>
                <w:lang w:val="en-US"/>
              </w:rPr>
              <w:t>doc</w:t>
            </w:r>
            <w:r w:rsidR="00E910E9">
              <w:rPr>
                <w:rFonts w:ascii="Arial" w:hAnsi="Arial" w:cs="Arial"/>
                <w:lang w:val="en-US"/>
              </w:rPr>
              <w:t>x</w:t>
            </w:r>
          </w:p>
        </w:tc>
        <w:tc>
          <w:tcPr>
            <w:tcW w:w="617" w:type="dxa"/>
            <w:vAlign w:val="center"/>
          </w:tcPr>
          <w:p w:rsidRPr="00D50E80" w:rsidR="001D318C" w:rsidP="009C3C4B" w:rsidRDefault="72EE4A4D" w14:paraId="5243044C" w14:textId="27AFD260">
            <w:pPr>
              <w:jc w:val="center"/>
              <w:rPr>
                <w:rFonts w:ascii="Arial" w:hAnsi="Arial" w:cs="Arial"/>
              </w:rPr>
            </w:pPr>
            <w:r w:rsidRPr="72EE4A4D">
              <w:rPr>
                <w:rFonts w:ascii="Arial" w:hAnsi="Arial" w:cs="Arial"/>
              </w:rPr>
              <w:t>Y</w:t>
            </w:r>
          </w:p>
        </w:tc>
      </w:tr>
      <w:tr w:rsidRPr="00D50E80" w:rsidR="004B0281" w:rsidTr="006745E7" w14:paraId="3696743D" w14:textId="77777777">
        <w:tblPrEx>
          <w:jc w:val="left"/>
        </w:tblPrEx>
        <w:trPr>
          <w:trHeight w:val="1701"/>
        </w:trPr>
        <w:tc>
          <w:tcPr>
            <w:tcW w:w="2830" w:type="dxa"/>
            <w:vAlign w:val="center"/>
          </w:tcPr>
          <w:p w:rsidRPr="00D50E80" w:rsidR="004B0281" w:rsidP="004A4805" w:rsidRDefault="002F158D" w14:paraId="5CDA09D4" w14:textId="132640B3">
            <w:pPr>
              <w:rPr>
                <w:rFonts w:ascii="Arial" w:hAnsi="Arial" w:cs="Arial"/>
                <w:b/>
              </w:rPr>
            </w:pPr>
            <w:r>
              <w:rPr>
                <w:rFonts w:ascii="Arial" w:hAnsi="Arial" w:cs="Arial"/>
                <w:b/>
              </w:rPr>
              <w:t>Late Submission</w:t>
            </w:r>
            <w:r w:rsidR="00EC0AF5">
              <w:rPr>
                <w:rFonts w:ascii="Arial" w:hAnsi="Arial" w:cs="Arial"/>
                <w:b/>
              </w:rPr>
              <w:t>s</w:t>
            </w:r>
          </w:p>
        </w:tc>
        <w:tc>
          <w:tcPr>
            <w:tcW w:w="7321" w:type="dxa"/>
            <w:gridSpan w:val="2"/>
            <w:vAlign w:val="center"/>
          </w:tcPr>
          <w:p w:rsidRPr="00D50E80" w:rsidR="004B0281" w:rsidP="004A4805" w:rsidRDefault="009A5524" w14:paraId="33B7F098" w14:textId="03E10851">
            <w:pPr>
              <w:rPr>
                <w:rFonts w:ascii="Arial" w:hAnsi="Arial" w:cs="Arial"/>
              </w:rPr>
            </w:pPr>
            <w:r>
              <w:rPr>
                <w:rFonts w:ascii="Arial" w:hAnsi="Arial" w:cs="Arial"/>
              </w:rPr>
              <w:t>Our team</w:t>
            </w:r>
            <w:r w:rsidR="005E188C">
              <w:rPr>
                <w:rFonts w:ascii="Arial" w:hAnsi="Arial" w:cs="Arial"/>
              </w:rPr>
              <w:t xml:space="preserve"> acknowledge</w:t>
            </w:r>
            <w:r>
              <w:rPr>
                <w:rFonts w:ascii="Arial" w:hAnsi="Arial" w:cs="Arial"/>
              </w:rPr>
              <w:t>s</w:t>
            </w:r>
            <w:r w:rsidR="005E188C">
              <w:rPr>
                <w:rFonts w:ascii="Arial" w:hAnsi="Arial" w:cs="Arial"/>
              </w:rPr>
              <w:t xml:space="preserve"> that </w:t>
            </w:r>
            <w:r w:rsidR="002234CB">
              <w:rPr>
                <w:rFonts w:ascii="Arial" w:hAnsi="Arial" w:cs="Arial"/>
              </w:rPr>
              <w:t xml:space="preserve">as </w:t>
            </w:r>
            <w:r w:rsidRPr="005E188C" w:rsidR="005E188C">
              <w:rPr>
                <w:rFonts w:ascii="Arial" w:hAnsi="Arial" w:cs="Arial"/>
              </w:rPr>
              <w:t xml:space="preserve">per official QUT policy (stated under </w:t>
            </w:r>
            <w:hyperlink w:history="1" w:anchor="E_06_03.05.mdoc" r:id="rId8">
              <w:r w:rsidRPr="002234CB" w:rsidR="005E188C">
                <w:rPr>
                  <w:rStyle w:val="Hyperlink"/>
                  <w:rFonts w:ascii="Arial" w:hAnsi="Arial" w:cs="Arial"/>
                </w:rPr>
                <w:t>E/6.3 Student academic concessions, subsection 6.3.5 Late assessment and extensions</w:t>
              </w:r>
            </w:hyperlink>
            <w:r w:rsidR="002234CB">
              <w:rPr>
                <w:rFonts w:ascii="Arial" w:hAnsi="Arial" w:cs="Arial"/>
              </w:rPr>
              <w:t>),</w:t>
            </w:r>
            <w:r w:rsidRPr="005E188C" w:rsidR="005E188C">
              <w:rPr>
                <w:rFonts w:ascii="Arial" w:hAnsi="Arial" w:cs="Arial"/>
              </w:rPr>
              <w:t xml:space="preserve"> </w:t>
            </w:r>
            <w:r w:rsidR="005E188C">
              <w:rPr>
                <w:rFonts w:ascii="Arial" w:hAnsi="Arial" w:cs="Arial"/>
              </w:rPr>
              <w:t>late</w:t>
            </w:r>
            <w:r w:rsidRPr="005E188C" w:rsidR="005E188C">
              <w:rPr>
                <w:rFonts w:ascii="Arial" w:hAnsi="Arial" w:cs="Arial"/>
              </w:rPr>
              <w:t xml:space="preserve"> submission </w:t>
            </w:r>
            <w:r w:rsidR="002234CB">
              <w:rPr>
                <w:rFonts w:ascii="Arial" w:hAnsi="Arial" w:cs="Arial"/>
              </w:rPr>
              <w:t xml:space="preserve">without an approved extension </w:t>
            </w:r>
            <w:r w:rsidR="009C3C4B">
              <w:rPr>
                <w:rFonts w:ascii="Arial" w:hAnsi="Arial" w:cs="Arial"/>
              </w:rPr>
              <w:t xml:space="preserve">in place, </w:t>
            </w:r>
            <w:r w:rsidR="005E188C">
              <w:rPr>
                <w:rFonts w:ascii="Arial" w:hAnsi="Arial" w:cs="Arial"/>
              </w:rPr>
              <w:t>will</w:t>
            </w:r>
            <w:r w:rsidRPr="005E188C" w:rsidR="005E188C">
              <w:rPr>
                <w:rFonts w:ascii="Arial" w:hAnsi="Arial" w:cs="Arial"/>
              </w:rPr>
              <w:t xml:space="preserve"> be marked ZERO</w:t>
            </w:r>
            <w:r w:rsidR="002234CB">
              <w:rPr>
                <w:rFonts w:ascii="Arial" w:hAnsi="Arial" w:cs="Arial"/>
              </w:rPr>
              <w:t>, without exceptions.</w:t>
            </w:r>
          </w:p>
        </w:tc>
        <w:tc>
          <w:tcPr>
            <w:tcW w:w="617" w:type="dxa"/>
            <w:vAlign w:val="center"/>
          </w:tcPr>
          <w:p w:rsidRPr="00D50E80" w:rsidR="004B0281" w:rsidP="009C3C4B" w:rsidRDefault="005152C5" w14:paraId="3295C43F" w14:textId="44B93050">
            <w:pPr>
              <w:jc w:val="center"/>
              <w:rPr>
                <w:rFonts w:ascii="Arial" w:hAnsi="Arial" w:cs="Arial"/>
              </w:rPr>
            </w:pPr>
            <w:r>
              <w:rPr>
                <w:rFonts w:ascii="Arial" w:hAnsi="Arial" w:cs="Arial"/>
              </w:rPr>
              <w:t>Y</w:t>
            </w:r>
          </w:p>
        </w:tc>
      </w:tr>
      <w:tr w:rsidRPr="00D50E80" w:rsidR="002F158D" w:rsidTr="006745E7" w14:paraId="202F3800" w14:textId="77777777">
        <w:trPr>
          <w:trHeight w:val="1701"/>
          <w:jc w:val="center"/>
        </w:trPr>
        <w:tc>
          <w:tcPr>
            <w:tcW w:w="2830" w:type="dxa"/>
            <w:vAlign w:val="center"/>
          </w:tcPr>
          <w:p w:rsidRPr="00D50E80" w:rsidR="001D318C" w:rsidP="004A4805" w:rsidRDefault="002F158D" w14:paraId="43158533" w14:textId="0C5DA309">
            <w:pPr>
              <w:rPr>
                <w:rFonts w:ascii="Arial" w:hAnsi="Arial" w:cs="Arial"/>
                <w:b/>
              </w:rPr>
            </w:pPr>
            <w:r>
              <w:rPr>
                <w:rFonts w:ascii="Arial" w:hAnsi="Arial" w:cs="Arial"/>
                <w:b/>
              </w:rPr>
              <w:t>Submission Checklist</w:t>
            </w:r>
          </w:p>
        </w:tc>
        <w:tc>
          <w:tcPr>
            <w:tcW w:w="7321" w:type="dxa"/>
            <w:gridSpan w:val="2"/>
            <w:vAlign w:val="center"/>
          </w:tcPr>
          <w:p w:rsidRPr="00D50E80" w:rsidR="001D318C" w:rsidP="004E6F1F" w:rsidRDefault="001D318C" w14:paraId="2BA3DCDB" w14:textId="3C929851">
            <w:pPr>
              <w:rPr>
                <w:rFonts w:ascii="Arial" w:hAnsi="Arial" w:cs="Arial"/>
              </w:rPr>
            </w:pPr>
            <w:r w:rsidRPr="008C00BA">
              <w:rPr>
                <w:rFonts w:ascii="Arial" w:hAnsi="Arial" w:cs="Arial"/>
                <w:b/>
              </w:rPr>
              <w:t>This</w:t>
            </w:r>
            <w:r>
              <w:rPr>
                <w:rFonts w:ascii="Arial" w:hAnsi="Arial" w:cs="Arial"/>
              </w:rPr>
              <w:t xml:space="preserve"> checklist complete</w:t>
            </w:r>
            <w:r w:rsidR="00C056C8">
              <w:rPr>
                <w:rFonts w:ascii="Arial" w:hAnsi="Arial" w:cs="Arial"/>
              </w:rPr>
              <w:t>d</w:t>
            </w:r>
            <w:r>
              <w:rPr>
                <w:rFonts w:ascii="Arial" w:hAnsi="Arial" w:cs="Arial"/>
              </w:rPr>
              <w:t xml:space="preserve"> and included</w:t>
            </w:r>
            <w:r w:rsidR="004E6F1F">
              <w:rPr>
                <w:rFonts w:ascii="Arial" w:hAnsi="Arial" w:cs="Arial"/>
              </w:rPr>
              <w:t xml:space="preserve"> as cover page </w:t>
            </w:r>
            <w:r w:rsidR="00036567">
              <w:rPr>
                <w:rFonts w:ascii="Arial" w:hAnsi="Arial" w:cs="Arial"/>
              </w:rPr>
              <w:t xml:space="preserve">in </w:t>
            </w:r>
            <w:r w:rsidR="004E6F1F">
              <w:rPr>
                <w:rFonts w:ascii="Arial" w:hAnsi="Arial" w:cs="Arial"/>
              </w:rPr>
              <w:t xml:space="preserve">final </w:t>
            </w:r>
            <w:r w:rsidR="00036567">
              <w:rPr>
                <w:rFonts w:ascii="Arial" w:hAnsi="Arial" w:cs="Arial"/>
              </w:rPr>
              <w:t>submission</w:t>
            </w:r>
            <w:r w:rsidR="004E6F1F">
              <w:rPr>
                <w:rFonts w:ascii="Arial" w:hAnsi="Arial" w:cs="Arial"/>
              </w:rPr>
              <w:t>.</w:t>
            </w:r>
          </w:p>
        </w:tc>
        <w:tc>
          <w:tcPr>
            <w:tcW w:w="617" w:type="dxa"/>
            <w:vAlign w:val="center"/>
          </w:tcPr>
          <w:p w:rsidRPr="00D50E80" w:rsidR="001D318C" w:rsidP="009C3C4B" w:rsidRDefault="72EE4A4D" w14:paraId="485C838B" w14:textId="7842DB25">
            <w:pPr>
              <w:jc w:val="center"/>
              <w:rPr>
                <w:rFonts w:ascii="Arial" w:hAnsi="Arial" w:cs="Arial"/>
              </w:rPr>
            </w:pPr>
            <w:r w:rsidRPr="72EE4A4D">
              <w:rPr>
                <w:rFonts w:ascii="Arial" w:hAnsi="Arial" w:cs="Arial"/>
              </w:rPr>
              <w:t>Y</w:t>
            </w:r>
          </w:p>
        </w:tc>
      </w:tr>
    </w:tbl>
    <w:p w:rsidRPr="00D50E80" w:rsidR="00D50E80" w:rsidP="00D50E80" w:rsidRDefault="00D50E80" w14:paraId="4E841CEF" w14:textId="77777777">
      <w:pPr>
        <w:rPr>
          <w:rFonts w:ascii="Arial" w:hAnsi="Arial" w:cs="Arial"/>
        </w:rPr>
      </w:pPr>
    </w:p>
    <w:p w:rsidRPr="00D50E80" w:rsidR="00D50E80" w:rsidP="00D50E80" w:rsidRDefault="00D50E80" w14:paraId="3D56DADC" w14:textId="77777777">
      <w:pPr>
        <w:rPr>
          <w:rFonts w:ascii="Arial" w:hAnsi="Arial" w:cs="Arial"/>
        </w:rPr>
      </w:pPr>
    </w:p>
    <w:p w:rsidRPr="00D50E80" w:rsidR="00D50E80" w:rsidP="00D50E80" w:rsidRDefault="00D50E80" w14:paraId="35BBC43A" w14:textId="77777777">
      <w:pPr>
        <w:jc w:val="center"/>
        <w:rPr>
          <w:rFonts w:ascii="Arial" w:hAnsi="Arial" w:cs="Arial"/>
          <w:b/>
          <w:color w:val="FF0000"/>
          <w:sz w:val="28"/>
        </w:rPr>
      </w:pPr>
      <w:r w:rsidRPr="00D50E80">
        <w:rPr>
          <w:rFonts w:ascii="Arial" w:hAnsi="Arial" w:cs="Arial"/>
          <w:b/>
          <w:color w:val="FF0000"/>
          <w:sz w:val="28"/>
        </w:rPr>
        <w:t>ASSIGNMENT WILL BE SUBMITTED ON BLACKBOARD VIA TURNITIN</w:t>
      </w:r>
    </w:p>
    <w:p w:rsidR="00104B2D" w:rsidP="00D50E80" w:rsidRDefault="00104B2D" w14:paraId="5819E132" w14:textId="77777777">
      <w:pPr>
        <w:jc w:val="center"/>
        <w:rPr>
          <w:rFonts w:ascii="Arial" w:hAnsi="Arial" w:cs="Arial"/>
          <w:b/>
          <w:color w:val="FF0000"/>
          <w:sz w:val="28"/>
          <w:highlight w:val="black"/>
        </w:rPr>
      </w:pPr>
    </w:p>
    <w:p w:rsidRPr="00104B2D" w:rsidR="00D50E80" w:rsidP="00D50E80" w:rsidRDefault="00D50E80" w14:paraId="7F63C846" w14:textId="77998896">
      <w:pPr>
        <w:jc w:val="center"/>
        <w:rPr>
          <w:rFonts w:ascii="Arial" w:hAnsi="Arial" w:cs="Arial"/>
          <w:b/>
          <w:color w:val="FFFFFF" w:themeColor="background1"/>
          <w:sz w:val="30"/>
          <w:szCs w:val="30"/>
        </w:rPr>
      </w:pPr>
      <w:r w:rsidRPr="00104B2D">
        <w:rPr>
          <w:rFonts w:ascii="Arial" w:hAnsi="Arial" w:cs="Arial"/>
          <w:b/>
          <w:color w:val="FFFFFF" w:themeColor="background1"/>
          <w:sz w:val="30"/>
          <w:szCs w:val="30"/>
          <w:highlight w:val="black"/>
        </w:rPr>
        <w:t>LATE SUBMISSIONS WILL BE MARKED ZERO AS PER QUT POLICY</w:t>
      </w:r>
    </w:p>
    <w:p w:rsidR="00104B2D" w:rsidP="00D50E80" w:rsidRDefault="00104B2D" w14:paraId="1DD58EB1" w14:textId="77777777">
      <w:pPr>
        <w:jc w:val="center"/>
        <w:rPr>
          <w:rFonts w:ascii="Arial" w:hAnsi="Arial" w:cs="Arial"/>
          <w:b/>
          <w:color w:val="FF0000"/>
          <w:sz w:val="28"/>
        </w:rPr>
      </w:pPr>
    </w:p>
    <w:p w:rsidRPr="00D50E80" w:rsidR="00D50E80" w:rsidP="00D50E80" w:rsidRDefault="00D50E80" w14:paraId="32071227" w14:textId="634B88CD">
      <w:pPr>
        <w:jc w:val="center"/>
        <w:rPr>
          <w:rFonts w:ascii="Arial" w:hAnsi="Arial" w:cs="Arial"/>
          <w:b/>
          <w:color w:val="FF0000"/>
          <w:sz w:val="28"/>
        </w:rPr>
      </w:pPr>
      <w:r w:rsidRPr="00D50E80">
        <w:rPr>
          <w:rFonts w:ascii="Arial" w:hAnsi="Arial" w:cs="Arial"/>
          <w:b/>
          <w:color w:val="FF0000"/>
          <w:sz w:val="28"/>
        </w:rPr>
        <w:t>&gt;&gt;&gt; DO NOT WAIT UNTIL THE LAST MINUTE TO SUBMIT &lt;&lt;&lt;</w:t>
      </w:r>
    </w:p>
    <w:p w:rsidR="00104B2D" w:rsidP="00D50E80" w:rsidRDefault="00104B2D" w14:paraId="55AD3C95" w14:textId="77777777">
      <w:pPr>
        <w:jc w:val="center"/>
        <w:rPr>
          <w:rFonts w:ascii="Arial" w:hAnsi="Arial" w:cs="Arial"/>
          <w:b/>
          <w:color w:val="FF0000"/>
          <w:sz w:val="28"/>
          <w:highlight w:val="black"/>
        </w:rPr>
      </w:pPr>
    </w:p>
    <w:p w:rsidR="00880CF7" w:rsidP="00FF52B0" w:rsidRDefault="00FF52B0" w14:paraId="5E4BD289" w14:textId="6E474042">
      <w:pPr>
        <w:jc w:val="center"/>
        <w:rPr>
          <w:rFonts w:ascii="Arial" w:hAnsi="Arial" w:cs="Arial"/>
          <w:lang w:val="en-GB"/>
        </w:rPr>
      </w:pPr>
      <w:r w:rsidRPr="00D50E80">
        <w:rPr>
          <w:rFonts w:ascii="Arial" w:hAnsi="Arial" w:cs="Arial"/>
          <w:b/>
          <w:color w:val="FF0000"/>
          <w:sz w:val="32"/>
        </w:rPr>
        <w:t xml:space="preserve">DUE DATE: </w:t>
      </w:r>
      <w:r w:rsidR="00ED07EA">
        <w:rPr>
          <w:rFonts w:ascii="Arial" w:hAnsi="Arial" w:cs="Arial"/>
          <w:b/>
          <w:color w:val="FF0000"/>
          <w:sz w:val="32"/>
        </w:rPr>
        <w:t>MONDAY</w:t>
      </w:r>
      <w:r w:rsidRPr="00D50E80">
        <w:rPr>
          <w:rFonts w:ascii="Arial" w:hAnsi="Arial" w:cs="Arial"/>
          <w:b/>
          <w:color w:val="FF0000"/>
          <w:sz w:val="32"/>
        </w:rPr>
        <w:t xml:space="preserve">, </w:t>
      </w:r>
      <w:r w:rsidR="00811DB1">
        <w:rPr>
          <w:rFonts w:ascii="Arial" w:hAnsi="Arial" w:cs="Arial"/>
          <w:b/>
          <w:color w:val="FF0000"/>
          <w:sz w:val="32"/>
        </w:rPr>
        <w:t>AUGUST</w:t>
      </w:r>
      <w:r>
        <w:rPr>
          <w:rFonts w:ascii="Arial" w:hAnsi="Arial" w:cs="Arial"/>
          <w:b/>
          <w:color w:val="FF0000"/>
          <w:sz w:val="32"/>
        </w:rPr>
        <w:t xml:space="preserve"> 2</w:t>
      </w:r>
      <w:r w:rsidR="00ED07EA">
        <w:rPr>
          <w:rFonts w:ascii="Arial" w:hAnsi="Arial" w:cs="Arial"/>
          <w:b/>
          <w:color w:val="FF0000"/>
          <w:sz w:val="32"/>
        </w:rPr>
        <w:t>6</w:t>
      </w:r>
      <w:r w:rsidRPr="00D50E80">
        <w:rPr>
          <w:rFonts w:ascii="Arial" w:hAnsi="Arial" w:cs="Arial"/>
          <w:b/>
          <w:color w:val="FF0000"/>
          <w:sz w:val="32"/>
        </w:rPr>
        <w:t>, 2019 @ 11:59 PM (23:59)</w:t>
      </w:r>
    </w:p>
    <w:p w:rsidRPr="00880CF7" w:rsidR="00B6637A" w:rsidP="00880CF7" w:rsidRDefault="00B6637A" w14:paraId="12183B0C" w14:textId="77777777">
      <w:pPr>
        <w:rPr>
          <w:rFonts w:ascii="Arial" w:hAnsi="Arial" w:eastAsia="SimSun" w:cs="Arial"/>
          <w:sz w:val="22"/>
          <w:szCs w:val="22"/>
          <w:lang w:val="en-GB" w:eastAsia="zh-CN"/>
        </w:rPr>
      </w:pPr>
    </w:p>
    <w:p w:rsidRPr="0053554E" w:rsidR="00E60D11" w:rsidP="00295285" w:rsidRDefault="00E60D11" w14:paraId="5FFB7111" w14:textId="105EC101">
      <w:pPr>
        <w:rPr>
          <w:rFonts w:ascii="Arial" w:hAnsi="Arial" w:cs="Arial"/>
          <w:b/>
          <w:sz w:val="20"/>
          <w:szCs w:val="20"/>
          <w:lang w:val="en-GB"/>
        </w:rPr>
      </w:pPr>
    </w:p>
    <w:tbl>
      <w:tblP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321"/>
        <w:gridCol w:w="6647"/>
      </w:tblGrid>
      <w:tr w:rsidRPr="0053554E" w:rsidR="00D44CEA" w:rsidTr="6C9BC15B" w14:paraId="54C13C1D" w14:textId="781EA5D6">
        <w:trPr>
          <w:trHeight w:val="397"/>
          <w:jc w:val="center"/>
        </w:trPr>
        <w:tc>
          <w:tcPr>
            <w:tcW w:w="5000" w:type="pct"/>
            <w:gridSpan w:val="2"/>
            <w:shd w:val="clear" w:color="auto" w:fill="0070C0"/>
            <w:tcMar/>
            <w:vAlign w:val="center"/>
          </w:tcPr>
          <w:p w:rsidRPr="000F7A18" w:rsidR="000F7A18" w:rsidP="00E973A2" w:rsidRDefault="007924C9" w14:paraId="4ACCF65B" w14:textId="5EE00347">
            <w:pPr>
              <w:pStyle w:val="H3"/>
              <w:widowControl/>
              <w:spacing w:before="40" w:after="40"/>
              <w:jc w:val="center"/>
              <w:rPr>
                <w:rFonts w:ascii="Arial" w:hAnsi="Arial" w:cs="Arial"/>
                <w:snapToGrid/>
                <w:color w:val="FFFFFF" w:themeColor="background1"/>
                <w:sz w:val="32"/>
                <w:szCs w:val="22"/>
                <w:lang w:val="en-GB"/>
              </w:rPr>
            </w:pPr>
            <w:bookmarkStart w:name="_Hlk6767149" w:id="0"/>
            <w:r>
              <w:rPr>
                <w:rFonts w:ascii="Arial" w:hAnsi="Arial" w:cs="Arial"/>
                <w:snapToGrid/>
                <w:color w:val="FFFFFF" w:themeColor="background1"/>
                <w:sz w:val="32"/>
                <w:szCs w:val="22"/>
                <w:lang w:val="en-GB"/>
              </w:rPr>
              <w:t>Section 1</w:t>
            </w:r>
            <w:r w:rsidRPr="0053554E" w:rsidR="00D44CEA">
              <w:rPr>
                <w:rFonts w:ascii="Arial" w:hAnsi="Arial" w:cs="Arial"/>
                <w:snapToGrid/>
                <w:color w:val="FFFFFF" w:themeColor="background1"/>
                <w:sz w:val="32"/>
                <w:szCs w:val="22"/>
                <w:lang w:val="en-GB"/>
              </w:rPr>
              <w:t xml:space="preserve">: </w:t>
            </w:r>
            <w:r w:rsidR="00D8125E">
              <w:rPr>
                <w:rFonts w:ascii="Arial" w:hAnsi="Arial" w:cs="Arial"/>
                <w:snapToGrid/>
                <w:color w:val="FFFFFF" w:themeColor="background1"/>
                <w:sz w:val="32"/>
                <w:szCs w:val="22"/>
                <w:lang w:val="en-GB"/>
              </w:rPr>
              <w:t>Problem Space</w:t>
            </w:r>
            <w:r w:rsidR="000F7A18">
              <w:rPr>
                <w:rFonts w:ascii="Arial" w:hAnsi="Arial" w:cs="Arial"/>
                <w:snapToGrid/>
                <w:color w:val="FFFFFF" w:themeColor="background1"/>
                <w:sz w:val="32"/>
                <w:szCs w:val="22"/>
                <w:lang w:val="en-GB"/>
              </w:rPr>
              <w:br/>
            </w:r>
            <w:r w:rsidR="000F7A18">
              <w:rPr>
                <w:rFonts w:ascii="Arial" w:hAnsi="Arial" w:cs="Arial"/>
                <w:snapToGrid/>
                <w:color w:val="FFFFFF" w:themeColor="background1"/>
                <w:sz w:val="32"/>
                <w:szCs w:val="22"/>
                <w:lang w:val="en-GB"/>
              </w:rPr>
              <w:t>Deliverable 1.1: Problem Identification (2.5 marks)</w:t>
            </w:r>
            <w:r w:rsidR="000F7A18">
              <w:rPr>
                <w:rFonts w:ascii="Arial" w:hAnsi="Arial" w:cs="Arial"/>
                <w:snapToGrid/>
                <w:color w:val="FFFFFF" w:themeColor="background1"/>
                <w:sz w:val="32"/>
                <w:szCs w:val="22"/>
                <w:lang w:val="en-GB"/>
              </w:rPr>
              <w:br/>
            </w:r>
            <w:r w:rsidR="00E973A2">
              <w:rPr>
                <w:rFonts w:ascii="Arial" w:hAnsi="Arial" w:cs="Arial"/>
                <w:snapToGrid/>
                <w:color w:val="FFFFFF" w:themeColor="background1"/>
                <w:sz w:val="32"/>
                <w:szCs w:val="22"/>
                <w:lang w:val="en-GB"/>
              </w:rPr>
              <w:t>W</w:t>
            </w:r>
            <w:r w:rsidR="00233D03">
              <w:rPr>
                <w:rFonts w:ascii="Arial" w:hAnsi="Arial" w:cs="Arial"/>
                <w:snapToGrid/>
                <w:color w:val="FFFFFF" w:themeColor="background1"/>
                <w:sz w:val="32"/>
                <w:szCs w:val="22"/>
                <w:lang w:val="en-GB"/>
              </w:rPr>
              <w:t>hy is the problem important</w:t>
            </w:r>
            <w:r w:rsidR="00E973A2">
              <w:rPr>
                <w:rFonts w:ascii="Arial" w:hAnsi="Arial" w:cs="Arial"/>
                <w:snapToGrid/>
                <w:color w:val="FFFFFF" w:themeColor="background1"/>
                <w:sz w:val="32"/>
                <w:szCs w:val="22"/>
                <w:lang w:val="en-GB"/>
              </w:rPr>
              <w:t xml:space="preserve"> (approx. 250 words)</w:t>
            </w:r>
          </w:p>
        </w:tc>
      </w:tr>
      <w:tr w:rsidRPr="0053554E" w:rsidR="007924C9" w:rsidTr="6C9BC15B" w14:paraId="560F10D5" w14:textId="77777777">
        <w:trPr>
          <w:trHeight w:val="810"/>
          <w:jc w:val="center"/>
        </w:trPr>
        <w:tc>
          <w:tcPr>
            <w:tcW w:w="5000" w:type="pct"/>
            <w:gridSpan w:val="2"/>
            <w:shd w:val="clear" w:color="auto" w:fill="auto"/>
            <w:tcMar/>
            <w:vAlign w:val="center"/>
          </w:tcPr>
          <w:p w:rsidRPr="007924C9" w:rsidR="007924C9" w:rsidP="00F073C3" w:rsidRDefault="007924C9" w14:paraId="4132D480" w14:textId="48248F3F">
            <w:pPr>
              <w:pStyle w:val="H3"/>
              <w:widowControl/>
              <w:spacing w:before="40" w:after="40"/>
              <w:jc w:val="center"/>
              <w:rPr>
                <w:rFonts w:ascii="Arial" w:hAnsi="Arial" w:cs="Arial"/>
                <w:snapToGrid/>
                <w:sz w:val="20"/>
                <w:szCs w:val="24"/>
                <w:lang w:val="en-GB"/>
              </w:rPr>
            </w:pPr>
            <w:r w:rsidRPr="007924C9">
              <w:rPr>
                <w:rFonts w:ascii="Arial" w:hAnsi="Arial" w:cs="Arial"/>
                <w:snapToGrid/>
                <w:sz w:val="20"/>
                <w:szCs w:val="24"/>
                <w:lang w:val="en-GB"/>
              </w:rPr>
              <w:t>ALL TEAM MEMBERS</w:t>
            </w:r>
          </w:p>
        </w:tc>
      </w:tr>
      <w:tr w:rsidRPr="0053554E" w:rsidR="00B165D7" w:rsidTr="6C9BC15B" w14:paraId="7C84F873" w14:textId="77777777">
        <w:trPr>
          <w:trHeight w:val="810"/>
          <w:jc w:val="center"/>
        </w:trPr>
        <w:tc>
          <w:tcPr>
            <w:tcW w:w="5000" w:type="pct"/>
            <w:gridSpan w:val="2"/>
            <w:shd w:val="clear" w:color="auto" w:fill="auto"/>
            <w:tcMar/>
            <w:vAlign w:val="center"/>
          </w:tcPr>
          <w:p w:rsidRPr="0053554E" w:rsidR="00154B92" w:rsidP="00154B92" w:rsidRDefault="00154B92" w14:paraId="2867FC0A" w14:textId="77777777">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2.5</w:t>
            </w:r>
            <w:r w:rsidRPr="0053554E">
              <w:rPr>
                <w:rFonts w:ascii="Arial" w:hAnsi="Arial" w:cs="Arial"/>
                <w:b w:val="0"/>
                <w:snapToGrid/>
                <w:sz w:val="20"/>
                <w:szCs w:val="24"/>
                <w:lang w:val="en-GB"/>
              </w:rPr>
              <w:t xml:space="preserve"> mark</w:t>
            </w:r>
            <w:r>
              <w:rPr>
                <w:rFonts w:ascii="Arial" w:hAnsi="Arial" w:cs="Arial"/>
                <w:b w:val="0"/>
                <w:snapToGrid/>
                <w:sz w:val="20"/>
                <w:szCs w:val="24"/>
                <w:lang w:val="en-GB"/>
              </w:rPr>
              <w:t>s</w:t>
            </w:r>
            <w:r w:rsidRPr="0053554E">
              <w:rPr>
                <w:rFonts w:ascii="Arial" w:hAnsi="Arial" w:cs="Arial"/>
                <w:b w:val="0"/>
                <w:snapToGrid/>
                <w:sz w:val="20"/>
                <w:szCs w:val="24"/>
                <w:lang w:val="en-GB"/>
              </w:rPr>
              <w:t xml:space="preserve"> for </w:t>
            </w:r>
            <w:r>
              <w:rPr>
                <w:rFonts w:ascii="Arial" w:hAnsi="Arial" w:cs="Arial"/>
                <w:b w:val="0"/>
                <w:snapToGrid/>
                <w:sz w:val="20"/>
                <w:szCs w:val="24"/>
                <w:lang w:val="en-GB"/>
              </w:rPr>
              <w:t>excellent explanation.</w:t>
            </w:r>
          </w:p>
          <w:p w:rsidR="00154B92" w:rsidP="00154B92" w:rsidRDefault="00385BA2" w14:paraId="383CE3F9" w14:textId="0030235B">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2</w:t>
            </w:r>
            <w:r w:rsidR="00154B92">
              <w:rPr>
                <w:rFonts w:ascii="Arial" w:hAnsi="Arial" w:cs="Arial"/>
                <w:b w:val="0"/>
                <w:snapToGrid/>
                <w:sz w:val="20"/>
                <w:szCs w:val="24"/>
                <w:lang w:val="en-GB"/>
              </w:rPr>
              <w:t xml:space="preserve"> marks for good explanation.</w:t>
            </w:r>
          </w:p>
          <w:p w:rsidR="00154B92" w:rsidP="00154B92" w:rsidRDefault="00154B92" w14:paraId="1302A738" w14:textId="77777777">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1 mark for average explanation.</w:t>
            </w:r>
          </w:p>
          <w:p w:rsidR="00154B92" w:rsidP="00154B92" w:rsidRDefault="00154B92" w14:paraId="67D5C810" w14:textId="1864DF2B">
            <w:pPr>
              <w:pStyle w:val="H3"/>
              <w:widowControl/>
              <w:spacing w:before="40" w:after="40"/>
              <w:jc w:val="center"/>
              <w:rPr>
                <w:rFonts w:ascii="Arial" w:hAnsi="Arial" w:cs="Arial"/>
                <w:b w:val="0"/>
                <w:snapToGrid/>
                <w:sz w:val="20"/>
                <w:szCs w:val="24"/>
                <w:lang w:val="en-GB"/>
              </w:rPr>
            </w:pPr>
            <w:r w:rsidRPr="0053554E">
              <w:rPr>
                <w:rFonts w:ascii="Arial" w:hAnsi="Arial" w:cs="Arial"/>
                <w:b w:val="0"/>
                <w:snapToGrid/>
                <w:sz w:val="20"/>
                <w:szCs w:val="24"/>
                <w:lang w:val="en-GB"/>
              </w:rPr>
              <w:t>0</w:t>
            </w:r>
            <w:r>
              <w:rPr>
                <w:rFonts w:ascii="Arial" w:hAnsi="Arial" w:cs="Arial"/>
                <w:b w:val="0"/>
                <w:snapToGrid/>
                <w:sz w:val="20"/>
                <w:szCs w:val="24"/>
                <w:lang w:val="en-GB"/>
              </w:rPr>
              <w:t>.5</w:t>
            </w:r>
            <w:r w:rsidRPr="0053554E">
              <w:rPr>
                <w:rFonts w:ascii="Arial" w:hAnsi="Arial" w:cs="Arial"/>
                <w:b w:val="0"/>
                <w:snapToGrid/>
                <w:sz w:val="20"/>
                <w:szCs w:val="24"/>
                <w:lang w:val="en-GB"/>
              </w:rPr>
              <w:t xml:space="preserve"> marks </w:t>
            </w:r>
            <w:r>
              <w:rPr>
                <w:rFonts w:ascii="Arial" w:hAnsi="Arial" w:cs="Arial"/>
                <w:b w:val="0"/>
                <w:snapToGrid/>
                <w:sz w:val="20"/>
                <w:szCs w:val="24"/>
                <w:lang w:val="en-GB"/>
              </w:rPr>
              <w:t xml:space="preserve">for </w:t>
            </w:r>
            <w:r w:rsidR="00FF4506">
              <w:rPr>
                <w:rFonts w:ascii="Arial" w:hAnsi="Arial" w:cs="Arial"/>
                <w:b w:val="0"/>
                <w:snapToGrid/>
                <w:sz w:val="20"/>
                <w:szCs w:val="24"/>
                <w:lang w:val="en-GB"/>
              </w:rPr>
              <w:t xml:space="preserve">limited </w:t>
            </w:r>
            <w:r>
              <w:rPr>
                <w:rFonts w:ascii="Arial" w:hAnsi="Arial" w:cs="Arial"/>
                <w:b w:val="0"/>
                <w:snapToGrid/>
                <w:sz w:val="20"/>
                <w:szCs w:val="24"/>
                <w:lang w:val="en-GB"/>
              </w:rPr>
              <w:t>explanation.</w:t>
            </w:r>
          </w:p>
          <w:p w:rsidRPr="0053554E" w:rsidR="00491630" w:rsidP="00154B92" w:rsidRDefault="00154B92" w14:paraId="5FB34C5A" w14:textId="0F68FAE9">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0 marks for non-existent explanation.</w:t>
            </w:r>
          </w:p>
        </w:tc>
      </w:tr>
      <w:bookmarkEnd w:id="0"/>
      <w:tr w:rsidRPr="0053554E" w:rsidR="000F7A18" w:rsidTr="6C9BC15B" w14:paraId="371A5B08" w14:textId="00232228">
        <w:trPr>
          <w:trHeight w:val="9464"/>
          <w:jc w:val="center"/>
        </w:trPr>
        <w:tc>
          <w:tcPr>
            <w:tcW w:w="5000" w:type="pct"/>
            <w:gridSpan w:val="2"/>
            <w:tcMar/>
          </w:tcPr>
          <w:p w:rsidR="005152C5" w:rsidP="7CC47720" w:rsidRDefault="7CC47720" w14:paraId="17493CBB" w14:textId="38EA11FF">
            <w:pPr>
              <w:rPr>
                <w:rFonts w:asciiTheme="minorHAnsi" w:hAnsiTheme="minorHAnsi" w:eastAsiaTheme="minorEastAsia" w:cstheme="minorBidi"/>
              </w:rPr>
            </w:pPr>
            <w:r w:rsidRPr="7CC47720">
              <w:rPr>
                <w:rFonts w:asciiTheme="minorHAnsi" w:hAnsiTheme="minorHAnsi" w:eastAsiaTheme="minorEastAsia" w:cstheme="minorBidi"/>
              </w:rPr>
              <w:t>This application, Timetable Sharing, is focussed on solving the problem that is the difficulty for those people with weekly schedules (namely university students) to keep track of the weekly timetables of their friends and acquaintances, and efficiently engage in team meetings and meet up with friends. Currently the process of meeting up with anyone at all can vary from asking them to send you their timetable and then comparing it to your own, going back and forth between the two working out when you both are free, to using an app such as Apple or Google calendar, to simply sending messaging them about a specific date and time. This can all sound simple enough, but the difficulty ramps up with team meetings, and meetups with multiple friends, as coordinating between 4 or 5 people with sometimes wildly differing timetables can quickly become a nightmare. </w:t>
            </w:r>
          </w:p>
          <w:p w:rsidR="005152C5" w:rsidP="005152C5" w:rsidRDefault="005152C5" w14:paraId="6FAB7D3D" w14:textId="77777777">
            <w:pPr>
              <w:rPr>
                <w:rFonts w:asciiTheme="minorHAnsi" w:hAnsiTheme="minorHAnsi" w:eastAsiaTheme="minorEastAsia" w:cstheme="minorBidi"/>
              </w:rPr>
            </w:pPr>
          </w:p>
          <w:p w:rsidR="005152C5" w:rsidP="7CC47720" w:rsidRDefault="7CC47720" w14:paraId="20F08CEA" w14:textId="3B2E2763">
            <w:pPr>
              <w:rPr>
                <w:rFonts w:asciiTheme="minorHAnsi" w:hAnsiTheme="minorHAnsi" w:eastAsiaTheme="minorEastAsia" w:cstheme="minorBidi"/>
              </w:rPr>
            </w:pPr>
            <w:r w:rsidRPr="7CC47720">
              <w:rPr>
                <w:rFonts w:asciiTheme="minorHAnsi" w:hAnsiTheme="minorHAnsi" w:eastAsiaTheme="minorEastAsia" w:cstheme="minorBidi"/>
              </w:rPr>
              <w:t>Not only is comparing and finding mutual availabilities a difficulty, but a general consensus was found amongst those we interviewed, that most people store their timetables in their photo gallery. Storing your own timetable, as well as those of all your friend is an unintuitive solution which is time consuming and can cause confusion. Few questioned used an app timetable solution.</w:t>
            </w:r>
          </w:p>
          <w:p w:rsidR="005152C5" w:rsidP="005152C5" w:rsidRDefault="005152C5" w14:paraId="475ABB4F" w14:textId="77777777">
            <w:pPr>
              <w:rPr>
                <w:rFonts w:asciiTheme="minorHAnsi" w:hAnsiTheme="minorHAnsi" w:eastAsiaTheme="minorEastAsia" w:cstheme="minorBidi"/>
              </w:rPr>
            </w:pPr>
          </w:p>
          <w:p w:rsidRPr="005A2A3F" w:rsidR="005A2A3F" w:rsidP="7CC47720" w:rsidRDefault="7CC47720" w14:paraId="7ED0986B" w14:textId="269383B9">
            <w:pPr>
              <w:rPr>
                <w:rFonts w:asciiTheme="minorHAnsi" w:hAnsiTheme="minorHAnsi" w:eastAsiaTheme="minorEastAsia" w:cstheme="minorBidi"/>
              </w:rPr>
            </w:pPr>
            <w:r w:rsidRPr="7CC47720">
              <w:rPr>
                <w:rFonts w:asciiTheme="minorHAnsi" w:hAnsiTheme="minorHAnsi" w:eastAsiaTheme="minorEastAsia" w:cstheme="minorBidi"/>
              </w:rPr>
              <w:t>There are already numerous mobile apps out there in a similar vein, several of which contain features that could in part help provide a solution to this issue, however, many are unintuitive to the user, and in this particular task, not at all streamlined in terms of visualising the necessary information on the screen for ease of use for the user.</w:t>
            </w:r>
          </w:p>
          <w:p w:rsidR="1EA31A52" w:rsidP="1EA31A52" w:rsidRDefault="1EA31A52" w14:paraId="31282DB9" w14:textId="06D084F9">
            <w:pPr>
              <w:rPr>
                <w:rFonts w:asciiTheme="minorHAnsi" w:hAnsiTheme="minorHAnsi" w:eastAsiaTheme="minorEastAsia" w:cstheme="minorBidi"/>
              </w:rPr>
            </w:pPr>
          </w:p>
          <w:p w:rsidR="1EA31A52" w:rsidP="1EA31A52" w:rsidRDefault="1EA31A52" w14:paraId="5A9AB6B6" w14:textId="47DB8392">
            <w:pPr>
              <w:rPr>
                <w:rFonts w:asciiTheme="minorHAnsi" w:hAnsiTheme="minorHAnsi" w:eastAsiaTheme="minorEastAsia" w:cstheme="minorBidi"/>
              </w:rPr>
            </w:pPr>
          </w:p>
          <w:p w:rsidRPr="0053554E" w:rsidR="000F7A18" w:rsidP="7CC47720" w:rsidRDefault="000F7A18" w14:paraId="26ADB3FD" w14:textId="266CA732">
            <w:pPr>
              <w:pStyle w:val="H3"/>
              <w:widowControl/>
              <w:spacing w:before="40" w:after="40"/>
              <w:rPr>
                <w:rFonts w:ascii="Arial" w:hAnsi="Arial" w:cs="Arial"/>
                <w:b w:val="0"/>
                <w:sz w:val="24"/>
                <w:szCs w:val="24"/>
                <w:lang w:val="en-GB"/>
              </w:rPr>
            </w:pPr>
          </w:p>
          <w:p w:rsidRPr="0053554E" w:rsidR="000F7A18" w:rsidP="6B385A02" w:rsidRDefault="000F7A18" w14:paraId="5EE20E8E" w14:textId="11786E0D">
            <w:pPr>
              <w:spacing w:before="40" w:after="40"/>
              <w:rPr>
                <w:lang w:val="en-GB"/>
              </w:rPr>
            </w:pPr>
          </w:p>
        </w:tc>
      </w:tr>
      <w:tr w:rsidRPr="0053554E" w:rsidR="00A36794" w:rsidTr="6C9BC15B" w14:paraId="629B758F" w14:textId="77777777">
        <w:trPr>
          <w:trHeight w:val="397"/>
          <w:jc w:val="center"/>
        </w:trPr>
        <w:tc>
          <w:tcPr>
            <w:tcW w:w="5000" w:type="pct"/>
            <w:gridSpan w:val="2"/>
            <w:shd w:val="clear" w:color="auto" w:fill="0070C0"/>
            <w:tcMar/>
            <w:vAlign w:val="center"/>
          </w:tcPr>
          <w:p w:rsidRPr="0053554E" w:rsidR="00A36794" w:rsidP="00A36794" w:rsidRDefault="00A36794" w14:paraId="7BCF812C" w14:textId="618FBF30">
            <w:pPr>
              <w:pStyle w:val="H3"/>
              <w:widowControl/>
              <w:spacing w:before="40" w:after="40"/>
              <w:jc w:val="center"/>
              <w:rPr>
                <w:rFonts w:ascii="Arial" w:hAnsi="Arial" w:cs="Arial"/>
                <w:snapToGrid/>
                <w:color w:val="FFFFFF" w:themeColor="background1"/>
                <w:sz w:val="32"/>
                <w:szCs w:val="22"/>
                <w:lang w:val="en-GB"/>
              </w:rPr>
            </w:pPr>
            <w:r w:rsidRPr="0053554E">
              <w:rPr>
                <w:rFonts w:ascii="Arial" w:hAnsi="Arial" w:cs="Arial"/>
                <w:snapToGrid/>
                <w:color w:val="FFFFFF" w:themeColor="background1"/>
                <w:sz w:val="32"/>
                <w:szCs w:val="22"/>
                <w:lang w:val="en-GB"/>
              </w:rPr>
              <w:t>? Marks</w:t>
            </w:r>
            <w:r>
              <w:rPr>
                <w:rFonts w:ascii="Arial" w:hAnsi="Arial" w:cs="Arial"/>
                <w:snapToGrid/>
                <w:color w:val="FFFFFF" w:themeColor="background1"/>
                <w:sz w:val="32"/>
                <w:szCs w:val="22"/>
                <w:lang w:val="en-GB"/>
              </w:rPr>
              <w:t xml:space="preserve"> (to be completed by tutor)</w:t>
            </w:r>
          </w:p>
        </w:tc>
      </w:tr>
      <w:tr w:rsidRPr="0053554E" w:rsidR="00C226A8" w:rsidTr="6C9BC15B" w14:paraId="23094DAF" w14:textId="77777777">
        <w:trPr>
          <w:trHeight w:val="1403"/>
          <w:jc w:val="center"/>
        </w:trPr>
        <w:tc>
          <w:tcPr>
            <w:tcW w:w="1666" w:type="pct"/>
            <w:shd w:val="clear" w:color="auto" w:fill="auto"/>
            <w:tcMar/>
            <w:vAlign w:val="center"/>
          </w:tcPr>
          <w:p w:rsidRPr="0053554E" w:rsidR="00C226A8" w:rsidP="00D8125E" w:rsidRDefault="00A36794" w14:paraId="579A4536" w14:textId="5F9FE5EC">
            <w:pPr>
              <w:pStyle w:val="H3"/>
              <w:widowControl/>
              <w:spacing w:before="40" w:after="40"/>
              <w:jc w:val="center"/>
              <w:rPr>
                <w:rFonts w:ascii="Arial" w:hAnsi="Arial" w:cs="Arial"/>
                <w:snapToGrid/>
                <w:sz w:val="32"/>
                <w:szCs w:val="22"/>
                <w:lang w:val="en-GB"/>
              </w:rPr>
            </w:pPr>
            <w:r>
              <w:rPr>
                <w:rFonts w:ascii="Arial" w:hAnsi="Arial" w:cs="Arial"/>
                <w:snapToGrid/>
                <w:sz w:val="32"/>
                <w:szCs w:val="22"/>
                <w:lang w:val="en-GB"/>
              </w:rPr>
              <w:t xml:space="preserve">Tutor </w:t>
            </w:r>
            <w:r w:rsidRPr="0053554E" w:rsidR="00C226A8">
              <w:rPr>
                <w:rFonts w:ascii="Arial" w:hAnsi="Arial" w:cs="Arial"/>
                <w:snapToGrid/>
                <w:sz w:val="32"/>
                <w:szCs w:val="22"/>
                <w:lang w:val="en-GB"/>
              </w:rPr>
              <w:t>Comments</w:t>
            </w:r>
          </w:p>
        </w:tc>
        <w:tc>
          <w:tcPr>
            <w:tcW w:w="3334" w:type="pct"/>
            <w:shd w:val="clear" w:color="auto" w:fill="auto"/>
            <w:tcMar/>
          </w:tcPr>
          <w:p w:rsidRPr="0053554E" w:rsidR="00C226A8" w:rsidP="00054795" w:rsidRDefault="00C226A8" w14:paraId="1AA76639" w14:textId="769BF1DB">
            <w:pPr>
              <w:pStyle w:val="H3"/>
              <w:widowControl/>
              <w:spacing w:before="40" w:after="40"/>
              <w:rPr>
                <w:rFonts w:ascii="Arial" w:hAnsi="Arial" w:cs="Arial"/>
                <w:snapToGrid/>
                <w:sz w:val="24"/>
                <w:szCs w:val="22"/>
                <w:lang w:val="en-GB"/>
              </w:rPr>
            </w:pPr>
          </w:p>
        </w:tc>
      </w:tr>
    </w:tbl>
    <w:p w:rsidRPr="0053554E" w:rsidR="007C7932" w:rsidP="00E60D11" w:rsidRDefault="007C7932" w14:paraId="29323D26" w14:textId="3DC7F312">
      <w:pPr>
        <w:spacing w:line="360" w:lineRule="auto"/>
        <w:rPr>
          <w:rFonts w:ascii="Arial" w:hAnsi="Arial" w:cs="Arial"/>
          <w:b/>
          <w:sz w:val="20"/>
          <w:szCs w:val="20"/>
          <w:lang w:val="en-GB"/>
        </w:rPr>
      </w:pPr>
    </w:p>
    <w:tbl>
      <w:tblP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321"/>
        <w:gridCol w:w="6647"/>
      </w:tblGrid>
      <w:tr w:rsidRPr="0053554E" w:rsidR="000F7A18" w:rsidTr="7CC47720" w14:paraId="12142782" w14:textId="77777777">
        <w:trPr>
          <w:trHeight w:val="397"/>
          <w:jc w:val="center"/>
        </w:trPr>
        <w:tc>
          <w:tcPr>
            <w:tcW w:w="5000" w:type="pct"/>
            <w:gridSpan w:val="2"/>
            <w:shd w:val="clear" w:color="auto" w:fill="0070C0"/>
            <w:vAlign w:val="center"/>
          </w:tcPr>
          <w:p w:rsidRPr="000F7A18" w:rsidR="000F7A18" w:rsidP="001C0FD3" w:rsidRDefault="000F7A18" w14:paraId="43A7A93B" w14:textId="512EA9A5">
            <w:pPr>
              <w:pStyle w:val="H3"/>
              <w:widowControl/>
              <w:spacing w:before="40" w:after="40"/>
              <w:jc w:val="center"/>
              <w:rPr>
                <w:rFonts w:ascii="Arial" w:hAnsi="Arial" w:cs="Arial"/>
                <w:snapToGrid/>
                <w:color w:val="FFFFFF" w:themeColor="background1"/>
                <w:sz w:val="32"/>
                <w:szCs w:val="22"/>
                <w:lang w:val="en-GB"/>
              </w:rPr>
            </w:pPr>
            <w:r>
              <w:rPr>
                <w:rFonts w:ascii="Arial" w:hAnsi="Arial" w:cs="Arial"/>
                <w:snapToGrid/>
                <w:color w:val="FFFFFF" w:themeColor="background1"/>
                <w:sz w:val="32"/>
                <w:szCs w:val="22"/>
                <w:lang w:val="en-GB"/>
              </w:rPr>
              <w:t>Section 1</w:t>
            </w:r>
            <w:r w:rsidRPr="0053554E">
              <w:rPr>
                <w:rFonts w:ascii="Arial" w:hAnsi="Arial" w:cs="Arial"/>
                <w:snapToGrid/>
                <w:color w:val="FFFFFF" w:themeColor="background1"/>
                <w:sz w:val="32"/>
                <w:szCs w:val="22"/>
                <w:lang w:val="en-GB"/>
              </w:rPr>
              <w:t xml:space="preserve">: </w:t>
            </w:r>
            <w:r>
              <w:rPr>
                <w:rFonts w:ascii="Arial" w:hAnsi="Arial" w:cs="Arial"/>
                <w:snapToGrid/>
                <w:color w:val="FFFFFF" w:themeColor="background1"/>
                <w:sz w:val="32"/>
                <w:szCs w:val="22"/>
                <w:lang w:val="en-GB"/>
              </w:rPr>
              <w:t>Problem Space</w:t>
            </w:r>
            <w:r>
              <w:rPr>
                <w:rFonts w:ascii="Arial" w:hAnsi="Arial" w:cs="Arial"/>
                <w:snapToGrid/>
                <w:color w:val="FFFFFF" w:themeColor="background1"/>
                <w:sz w:val="32"/>
                <w:szCs w:val="22"/>
                <w:lang w:val="en-GB"/>
              </w:rPr>
              <w:br/>
            </w:r>
            <w:r>
              <w:rPr>
                <w:rFonts w:ascii="Arial" w:hAnsi="Arial" w:cs="Arial"/>
                <w:snapToGrid/>
                <w:color w:val="FFFFFF" w:themeColor="background1"/>
                <w:sz w:val="32"/>
                <w:szCs w:val="22"/>
                <w:lang w:val="en-GB"/>
              </w:rPr>
              <w:t>Deliverable 1.2: Design Motivation (2.5 marks)</w:t>
            </w:r>
            <w:r>
              <w:rPr>
                <w:rFonts w:ascii="Arial" w:hAnsi="Arial" w:cs="Arial"/>
                <w:snapToGrid/>
                <w:color w:val="FFFFFF" w:themeColor="background1"/>
                <w:sz w:val="32"/>
                <w:szCs w:val="22"/>
                <w:lang w:val="en-GB"/>
              </w:rPr>
              <w:br/>
            </w:r>
            <w:r w:rsidR="00E973A2">
              <w:rPr>
                <w:rFonts w:ascii="Arial" w:hAnsi="Arial" w:cs="Arial"/>
                <w:snapToGrid/>
                <w:color w:val="FFFFFF" w:themeColor="background1"/>
                <w:sz w:val="32"/>
                <w:szCs w:val="22"/>
                <w:lang w:val="en-GB"/>
              </w:rPr>
              <w:t>J</w:t>
            </w:r>
            <w:r w:rsidR="00233D03">
              <w:rPr>
                <w:rFonts w:ascii="Arial" w:hAnsi="Arial" w:cs="Arial"/>
                <w:snapToGrid/>
                <w:color w:val="FFFFFF" w:themeColor="background1"/>
                <w:sz w:val="32"/>
                <w:szCs w:val="22"/>
                <w:lang w:val="en-GB"/>
              </w:rPr>
              <w:t>ustify the value of your app solution</w:t>
            </w:r>
            <w:r w:rsidR="007146E1">
              <w:rPr>
                <w:rFonts w:ascii="Arial" w:hAnsi="Arial" w:cs="Arial"/>
                <w:snapToGrid/>
                <w:color w:val="FFFFFF" w:themeColor="background1"/>
                <w:sz w:val="32"/>
                <w:szCs w:val="22"/>
                <w:lang w:val="en-GB"/>
              </w:rPr>
              <w:t>, including the idea of the app</w:t>
            </w:r>
            <w:r w:rsidR="00E973A2">
              <w:rPr>
                <w:rFonts w:ascii="Arial" w:hAnsi="Arial" w:cs="Arial"/>
                <w:snapToGrid/>
                <w:color w:val="FFFFFF" w:themeColor="background1"/>
                <w:sz w:val="32"/>
                <w:szCs w:val="22"/>
                <w:lang w:val="en-GB"/>
              </w:rPr>
              <w:t xml:space="preserve"> </w:t>
            </w:r>
            <w:r w:rsidR="001C0FD3">
              <w:rPr>
                <w:rFonts w:ascii="Arial" w:hAnsi="Arial" w:cs="Arial"/>
                <w:snapToGrid/>
                <w:color w:val="FFFFFF" w:themeColor="background1"/>
                <w:sz w:val="32"/>
                <w:szCs w:val="22"/>
                <w:lang w:val="en-GB"/>
              </w:rPr>
              <w:t>(</w:t>
            </w:r>
            <w:r w:rsidR="00E973A2">
              <w:rPr>
                <w:rFonts w:ascii="Arial" w:hAnsi="Arial" w:cs="Arial"/>
                <w:snapToGrid/>
                <w:color w:val="FFFFFF" w:themeColor="background1"/>
                <w:sz w:val="32"/>
                <w:szCs w:val="22"/>
                <w:lang w:val="en-GB"/>
              </w:rPr>
              <w:t>approx. 250 words)</w:t>
            </w:r>
          </w:p>
        </w:tc>
      </w:tr>
      <w:tr w:rsidRPr="0053554E" w:rsidR="000F7A18" w:rsidTr="7CC47720" w14:paraId="6B88DAAF" w14:textId="77777777">
        <w:trPr>
          <w:trHeight w:val="810"/>
          <w:jc w:val="center"/>
        </w:trPr>
        <w:tc>
          <w:tcPr>
            <w:tcW w:w="5000" w:type="pct"/>
            <w:gridSpan w:val="2"/>
            <w:shd w:val="clear" w:color="auto" w:fill="auto"/>
            <w:vAlign w:val="center"/>
          </w:tcPr>
          <w:p w:rsidRPr="007924C9" w:rsidR="000F7A18" w:rsidP="00E973A2" w:rsidRDefault="000F7A18" w14:paraId="2A3C6F5C" w14:textId="77777777">
            <w:pPr>
              <w:pStyle w:val="H3"/>
              <w:widowControl/>
              <w:spacing w:before="40" w:after="40"/>
              <w:jc w:val="center"/>
              <w:rPr>
                <w:rFonts w:ascii="Arial" w:hAnsi="Arial" w:cs="Arial"/>
                <w:snapToGrid/>
                <w:sz w:val="20"/>
                <w:szCs w:val="24"/>
                <w:lang w:val="en-GB"/>
              </w:rPr>
            </w:pPr>
            <w:r w:rsidRPr="007924C9">
              <w:rPr>
                <w:rFonts w:ascii="Arial" w:hAnsi="Arial" w:cs="Arial"/>
                <w:snapToGrid/>
                <w:sz w:val="20"/>
                <w:szCs w:val="24"/>
                <w:lang w:val="en-GB"/>
              </w:rPr>
              <w:t>ALL TEAM MEMBERS</w:t>
            </w:r>
          </w:p>
        </w:tc>
      </w:tr>
      <w:tr w:rsidRPr="0053554E" w:rsidR="000F7A18" w:rsidTr="7CC47720" w14:paraId="466A01C2" w14:textId="77777777">
        <w:trPr>
          <w:trHeight w:val="810"/>
          <w:jc w:val="center"/>
        </w:trPr>
        <w:tc>
          <w:tcPr>
            <w:tcW w:w="5000" w:type="pct"/>
            <w:gridSpan w:val="2"/>
            <w:shd w:val="clear" w:color="auto" w:fill="auto"/>
            <w:vAlign w:val="center"/>
          </w:tcPr>
          <w:p w:rsidRPr="0053554E" w:rsidR="000F7A18" w:rsidP="00E973A2" w:rsidRDefault="000F7A18" w14:paraId="7C3A699A" w14:textId="77777777">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2.5</w:t>
            </w:r>
            <w:r w:rsidRPr="0053554E">
              <w:rPr>
                <w:rFonts w:ascii="Arial" w:hAnsi="Arial" w:cs="Arial"/>
                <w:b w:val="0"/>
                <w:snapToGrid/>
                <w:sz w:val="20"/>
                <w:szCs w:val="24"/>
                <w:lang w:val="en-GB"/>
              </w:rPr>
              <w:t xml:space="preserve"> mark</w:t>
            </w:r>
            <w:r>
              <w:rPr>
                <w:rFonts w:ascii="Arial" w:hAnsi="Arial" w:cs="Arial"/>
                <w:b w:val="0"/>
                <w:snapToGrid/>
                <w:sz w:val="20"/>
                <w:szCs w:val="24"/>
                <w:lang w:val="en-GB"/>
              </w:rPr>
              <w:t>s</w:t>
            </w:r>
            <w:r w:rsidRPr="0053554E">
              <w:rPr>
                <w:rFonts w:ascii="Arial" w:hAnsi="Arial" w:cs="Arial"/>
                <w:b w:val="0"/>
                <w:snapToGrid/>
                <w:sz w:val="20"/>
                <w:szCs w:val="24"/>
                <w:lang w:val="en-GB"/>
              </w:rPr>
              <w:t xml:space="preserve"> for </w:t>
            </w:r>
            <w:r>
              <w:rPr>
                <w:rFonts w:ascii="Arial" w:hAnsi="Arial" w:cs="Arial"/>
                <w:b w:val="0"/>
                <w:snapToGrid/>
                <w:sz w:val="20"/>
                <w:szCs w:val="24"/>
                <w:lang w:val="en-GB"/>
              </w:rPr>
              <w:t>excellent explanation.</w:t>
            </w:r>
          </w:p>
          <w:p w:rsidR="00A15119" w:rsidP="00E973A2" w:rsidRDefault="00385BA2" w14:paraId="71AD5E66" w14:textId="65CF6AE6">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2</w:t>
            </w:r>
            <w:r w:rsidR="000F7A18">
              <w:rPr>
                <w:rFonts w:ascii="Arial" w:hAnsi="Arial" w:cs="Arial"/>
                <w:b w:val="0"/>
                <w:snapToGrid/>
                <w:sz w:val="20"/>
                <w:szCs w:val="24"/>
                <w:lang w:val="en-GB"/>
              </w:rPr>
              <w:t xml:space="preserve"> marks for good explanation.</w:t>
            </w:r>
          </w:p>
          <w:p w:rsidR="000F7A18" w:rsidP="00E973A2" w:rsidRDefault="00A15119" w14:paraId="67F226DD" w14:textId="5F6CF2D9">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1 mark for average explanation.</w:t>
            </w:r>
          </w:p>
          <w:p w:rsidR="000F7A18" w:rsidP="00E973A2" w:rsidRDefault="000F7A18" w14:paraId="4FC9D81B" w14:textId="33F9C42D">
            <w:pPr>
              <w:pStyle w:val="H3"/>
              <w:widowControl/>
              <w:spacing w:before="40" w:after="40"/>
              <w:jc w:val="center"/>
              <w:rPr>
                <w:rFonts w:ascii="Arial" w:hAnsi="Arial" w:cs="Arial"/>
                <w:b w:val="0"/>
                <w:snapToGrid/>
                <w:sz w:val="20"/>
                <w:szCs w:val="24"/>
                <w:lang w:val="en-GB"/>
              </w:rPr>
            </w:pPr>
            <w:r w:rsidRPr="0053554E">
              <w:rPr>
                <w:rFonts w:ascii="Arial" w:hAnsi="Arial" w:cs="Arial"/>
                <w:b w:val="0"/>
                <w:snapToGrid/>
                <w:sz w:val="20"/>
                <w:szCs w:val="24"/>
                <w:lang w:val="en-GB"/>
              </w:rPr>
              <w:t>0</w:t>
            </w:r>
            <w:r>
              <w:rPr>
                <w:rFonts w:ascii="Arial" w:hAnsi="Arial" w:cs="Arial"/>
                <w:b w:val="0"/>
                <w:snapToGrid/>
                <w:sz w:val="20"/>
                <w:szCs w:val="24"/>
                <w:lang w:val="en-GB"/>
              </w:rPr>
              <w:t>.5</w:t>
            </w:r>
            <w:r w:rsidRPr="0053554E">
              <w:rPr>
                <w:rFonts w:ascii="Arial" w:hAnsi="Arial" w:cs="Arial"/>
                <w:b w:val="0"/>
                <w:snapToGrid/>
                <w:sz w:val="20"/>
                <w:szCs w:val="24"/>
                <w:lang w:val="en-GB"/>
              </w:rPr>
              <w:t xml:space="preserve"> marks </w:t>
            </w:r>
            <w:r>
              <w:rPr>
                <w:rFonts w:ascii="Arial" w:hAnsi="Arial" w:cs="Arial"/>
                <w:b w:val="0"/>
                <w:snapToGrid/>
                <w:sz w:val="20"/>
                <w:szCs w:val="24"/>
                <w:lang w:val="en-GB"/>
              </w:rPr>
              <w:t xml:space="preserve">for </w:t>
            </w:r>
            <w:r w:rsidR="00FF4506">
              <w:rPr>
                <w:rFonts w:ascii="Arial" w:hAnsi="Arial" w:cs="Arial"/>
                <w:b w:val="0"/>
                <w:snapToGrid/>
                <w:sz w:val="20"/>
                <w:szCs w:val="24"/>
                <w:lang w:val="en-GB"/>
              </w:rPr>
              <w:t>limited</w:t>
            </w:r>
            <w:r>
              <w:rPr>
                <w:rFonts w:ascii="Arial" w:hAnsi="Arial" w:cs="Arial"/>
                <w:b w:val="0"/>
                <w:snapToGrid/>
                <w:sz w:val="20"/>
                <w:szCs w:val="24"/>
                <w:lang w:val="en-GB"/>
              </w:rPr>
              <w:t xml:space="preserve"> explanation.</w:t>
            </w:r>
          </w:p>
          <w:p w:rsidRPr="0053554E" w:rsidR="000F7A18" w:rsidP="00A15119" w:rsidRDefault="000F7A18" w14:paraId="0D746C43" w14:textId="351918EF">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0 marks for non-existent explanation.</w:t>
            </w:r>
            <w:r w:rsidRPr="0053554E">
              <w:rPr>
                <w:rFonts w:ascii="Arial" w:hAnsi="Arial" w:cs="Arial"/>
                <w:b w:val="0"/>
                <w:snapToGrid/>
                <w:sz w:val="20"/>
                <w:szCs w:val="24"/>
                <w:lang w:val="en-GB"/>
              </w:rPr>
              <w:t xml:space="preserve"> </w:t>
            </w:r>
          </w:p>
        </w:tc>
      </w:tr>
      <w:tr w:rsidRPr="0053554E" w:rsidR="000F7A18" w:rsidTr="7CC47720" w14:paraId="7D8FD761" w14:textId="77777777">
        <w:trPr>
          <w:trHeight w:val="9108"/>
          <w:jc w:val="center"/>
        </w:trPr>
        <w:tc>
          <w:tcPr>
            <w:tcW w:w="5000" w:type="pct"/>
            <w:gridSpan w:val="2"/>
          </w:tcPr>
          <w:p w:rsidR="005152C5" w:rsidP="005152C5" w:rsidRDefault="005152C5" w14:paraId="40030B0E" w14:textId="77777777">
            <w:pPr>
              <w:rPr>
                <w:rFonts w:asciiTheme="minorHAnsi" w:hAnsiTheme="minorHAnsi" w:eastAsiaTheme="minorEastAsia" w:cstheme="minorBidi"/>
              </w:rPr>
            </w:pPr>
            <w:r w:rsidRPr="39DDA457">
              <w:rPr>
                <w:rFonts w:asciiTheme="minorHAnsi" w:hAnsiTheme="minorHAnsi" w:eastAsiaTheme="minorEastAsia" w:cstheme="minorBidi"/>
              </w:rPr>
              <w:t>Our app, Timetable Sharing perfectly addresses the problem space. The features of our app include:</w:t>
            </w:r>
          </w:p>
          <w:p w:rsidR="005152C5" w:rsidP="7CC47720" w:rsidRDefault="7CC47720" w14:paraId="4FCBFA77" w14:textId="2458A94A">
            <w:pPr>
              <w:numPr>
                <w:ilvl w:val="0"/>
                <w:numId w:val="1"/>
              </w:numPr>
              <w:spacing w:before="100" w:beforeAutospacing="1" w:after="100" w:afterAutospacing="1"/>
            </w:pPr>
            <w:r w:rsidRPr="7CC47720">
              <w:rPr>
                <w:rFonts w:asciiTheme="minorHAnsi" w:hAnsiTheme="minorHAnsi" w:eastAsiaTheme="minorEastAsia" w:cstheme="minorBidi"/>
              </w:rPr>
              <w:t>Allowing the user to see their own timetable as soon as they open the app on the first screen. This provides a solution to the problem space through streamlining the process we found most users to go through; opening a photo of their timetable saved in their gallery or saved photos, which is quite inconvenient to reference. </w:t>
            </w:r>
          </w:p>
          <w:p w:rsidR="005152C5" w:rsidP="7CC47720" w:rsidRDefault="7CC47720" w14:paraId="5F549406" w14:textId="0841D142">
            <w:pPr>
              <w:numPr>
                <w:ilvl w:val="0"/>
                <w:numId w:val="1"/>
              </w:numPr>
              <w:spacing w:before="100" w:beforeAutospacing="1" w:after="100" w:afterAutospacing="1"/>
            </w:pPr>
            <w:r w:rsidRPr="7CC47720">
              <w:rPr>
                <w:rFonts w:asciiTheme="minorHAnsi" w:hAnsiTheme="minorHAnsi" w:eastAsiaTheme="minorEastAsia" w:cstheme="minorBidi"/>
              </w:rPr>
              <w:t>Saving their friend’s timetables. Without this app, students would reference their friend’s timetables by going to that their conversation history and finding the screenshot, or saving all their friend’s timetables into their gallery. Both options are inconvenient and unintuitive.  With this app, all the user’s connected friend’s timetables are stored in the app and able to be viewed with a touch of a button.</w:t>
            </w:r>
          </w:p>
          <w:p w:rsidR="005152C5" w:rsidP="7CC47720" w:rsidRDefault="7CC47720" w14:paraId="4ABFA07E" w14:textId="710560CF">
            <w:pPr>
              <w:numPr>
                <w:ilvl w:val="0"/>
                <w:numId w:val="1"/>
              </w:numPr>
              <w:spacing w:before="100" w:beforeAutospacing="1" w:after="100" w:afterAutospacing="1"/>
            </w:pPr>
            <w:r w:rsidRPr="7CC47720">
              <w:rPr>
                <w:rFonts w:asciiTheme="minorHAnsi" w:hAnsiTheme="minorHAnsi" w:eastAsiaTheme="minorEastAsia" w:cstheme="minorBidi"/>
              </w:rPr>
              <w:t>Over lapping and comparing timetables. Normally students would bring up their friend’s timetables side by side to compare to see if they have mutual free time. This is difficult to do especially during group work when 4 or 5 people want to compare timetables. Our app allows you to overlay everyone’s timetables into one timetable to easily spot suitable time slots.</w:t>
            </w:r>
          </w:p>
          <w:p w:rsidRPr="0053554E" w:rsidR="000F7A18" w:rsidP="7CC47720" w:rsidRDefault="7CC47720" w14:paraId="6BD24AE3" w14:textId="08C91D52">
            <w:pPr>
              <w:pStyle w:val="H3"/>
              <w:widowControl/>
              <w:spacing w:before="40" w:after="40"/>
              <w:rPr>
                <w:rFonts w:asciiTheme="minorHAnsi" w:hAnsiTheme="minorHAnsi" w:eastAsiaTheme="minorEastAsia" w:cstheme="minorBidi"/>
                <w:b w:val="0"/>
                <w:sz w:val="24"/>
                <w:szCs w:val="24"/>
                <w:lang w:val="en-GB"/>
              </w:rPr>
            </w:pPr>
            <w:r w:rsidRPr="7CC47720">
              <w:rPr>
                <w:rFonts w:asciiTheme="minorHAnsi" w:hAnsiTheme="minorHAnsi" w:eastAsiaTheme="minorEastAsia" w:cstheme="minorBidi"/>
                <w:b w:val="0"/>
                <w:sz w:val="24"/>
                <w:szCs w:val="24"/>
                <w:lang w:val="en-GB"/>
              </w:rPr>
              <w:t>We believe our app provides an excellent solution to this particular problem space that is relevant yet niche and which is encountered almost daily for many people, especially students in higher education.</w:t>
            </w:r>
          </w:p>
        </w:tc>
      </w:tr>
      <w:tr w:rsidRPr="0053554E" w:rsidR="000F7A18" w:rsidTr="7CC47720" w14:paraId="39986663" w14:textId="77777777">
        <w:trPr>
          <w:trHeight w:val="397"/>
          <w:jc w:val="center"/>
        </w:trPr>
        <w:tc>
          <w:tcPr>
            <w:tcW w:w="5000" w:type="pct"/>
            <w:gridSpan w:val="2"/>
            <w:shd w:val="clear" w:color="auto" w:fill="0070C0"/>
            <w:vAlign w:val="center"/>
          </w:tcPr>
          <w:p w:rsidRPr="0053554E" w:rsidR="000F7A18" w:rsidP="00E973A2" w:rsidRDefault="000F7A18" w14:paraId="12469A41" w14:textId="77777777">
            <w:pPr>
              <w:pStyle w:val="H3"/>
              <w:widowControl/>
              <w:spacing w:before="40" w:after="40"/>
              <w:jc w:val="center"/>
              <w:rPr>
                <w:rFonts w:ascii="Arial" w:hAnsi="Arial" w:cs="Arial"/>
                <w:snapToGrid/>
                <w:color w:val="FFFFFF" w:themeColor="background1"/>
                <w:sz w:val="32"/>
                <w:szCs w:val="22"/>
                <w:lang w:val="en-GB"/>
              </w:rPr>
            </w:pPr>
            <w:r w:rsidRPr="0053554E">
              <w:rPr>
                <w:rFonts w:ascii="Arial" w:hAnsi="Arial" w:cs="Arial"/>
                <w:snapToGrid/>
                <w:color w:val="FFFFFF" w:themeColor="background1"/>
                <w:sz w:val="32"/>
                <w:szCs w:val="22"/>
                <w:lang w:val="en-GB"/>
              </w:rPr>
              <w:t>? Marks</w:t>
            </w:r>
            <w:r>
              <w:rPr>
                <w:rFonts w:ascii="Arial" w:hAnsi="Arial" w:cs="Arial"/>
                <w:snapToGrid/>
                <w:color w:val="FFFFFF" w:themeColor="background1"/>
                <w:sz w:val="32"/>
                <w:szCs w:val="22"/>
                <w:lang w:val="en-GB"/>
              </w:rPr>
              <w:t xml:space="preserve"> (to be completed by tutor)</w:t>
            </w:r>
          </w:p>
        </w:tc>
      </w:tr>
      <w:tr w:rsidRPr="0053554E" w:rsidR="000F7A18" w:rsidTr="7CC47720" w14:paraId="54A3EBF8" w14:textId="77777777">
        <w:trPr>
          <w:trHeight w:val="1403"/>
          <w:jc w:val="center"/>
        </w:trPr>
        <w:tc>
          <w:tcPr>
            <w:tcW w:w="1666" w:type="pct"/>
            <w:shd w:val="clear" w:color="auto" w:fill="auto"/>
            <w:vAlign w:val="center"/>
          </w:tcPr>
          <w:p w:rsidRPr="0053554E" w:rsidR="000F7A18" w:rsidP="00E973A2" w:rsidRDefault="000F7A18" w14:paraId="269CB557" w14:textId="77777777">
            <w:pPr>
              <w:pStyle w:val="H3"/>
              <w:widowControl/>
              <w:spacing w:before="40" w:after="40"/>
              <w:jc w:val="center"/>
              <w:rPr>
                <w:rFonts w:ascii="Arial" w:hAnsi="Arial" w:cs="Arial"/>
                <w:snapToGrid/>
                <w:sz w:val="32"/>
                <w:szCs w:val="22"/>
                <w:lang w:val="en-GB"/>
              </w:rPr>
            </w:pPr>
            <w:r>
              <w:rPr>
                <w:rFonts w:ascii="Arial" w:hAnsi="Arial" w:cs="Arial"/>
                <w:snapToGrid/>
                <w:sz w:val="32"/>
                <w:szCs w:val="22"/>
                <w:lang w:val="en-GB"/>
              </w:rPr>
              <w:t xml:space="preserve">Tutor </w:t>
            </w:r>
            <w:r w:rsidRPr="0053554E">
              <w:rPr>
                <w:rFonts w:ascii="Arial" w:hAnsi="Arial" w:cs="Arial"/>
                <w:snapToGrid/>
                <w:sz w:val="32"/>
                <w:szCs w:val="22"/>
                <w:lang w:val="en-GB"/>
              </w:rPr>
              <w:t>Comments</w:t>
            </w:r>
          </w:p>
        </w:tc>
        <w:tc>
          <w:tcPr>
            <w:tcW w:w="3334" w:type="pct"/>
            <w:shd w:val="clear" w:color="auto" w:fill="auto"/>
          </w:tcPr>
          <w:p w:rsidRPr="0053554E" w:rsidR="000F7A18" w:rsidP="00E973A2" w:rsidRDefault="000F7A18" w14:paraId="64E5881F" w14:textId="77777777">
            <w:pPr>
              <w:pStyle w:val="H3"/>
              <w:widowControl/>
              <w:spacing w:before="40" w:after="40"/>
              <w:rPr>
                <w:rFonts w:ascii="Arial" w:hAnsi="Arial" w:cs="Arial"/>
                <w:snapToGrid/>
                <w:sz w:val="24"/>
                <w:szCs w:val="22"/>
                <w:lang w:val="en-GB"/>
              </w:rPr>
            </w:pPr>
          </w:p>
        </w:tc>
      </w:tr>
    </w:tbl>
    <w:p w:rsidR="000F7A18" w:rsidRDefault="000F7A18" w14:paraId="3AC4CA17" w14:textId="2805EAC8">
      <w:pPr>
        <w:rPr>
          <w:rFonts w:ascii="Arial" w:hAnsi="Arial" w:cs="Arial"/>
          <w:b/>
          <w:sz w:val="20"/>
          <w:szCs w:val="20"/>
          <w:lang w:val="en-GB"/>
        </w:rPr>
      </w:pPr>
      <w:r>
        <w:rPr>
          <w:rFonts w:ascii="Arial" w:hAnsi="Arial" w:cs="Arial"/>
          <w:b/>
          <w:sz w:val="20"/>
          <w:szCs w:val="20"/>
          <w:lang w:val="en-GB"/>
        </w:rPr>
        <w:br w:type="page"/>
      </w:r>
    </w:p>
    <w:tbl>
      <w:tblP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94"/>
        <w:gridCol w:w="526"/>
        <w:gridCol w:w="1184"/>
        <w:gridCol w:w="1027"/>
        <w:gridCol w:w="5437"/>
      </w:tblGrid>
      <w:tr w:rsidRPr="0053554E" w:rsidR="00A00863" w:rsidTr="7CC47720" w14:paraId="2C6F096E" w14:textId="77777777">
        <w:trPr>
          <w:trHeight w:val="397"/>
          <w:jc w:val="center"/>
        </w:trPr>
        <w:tc>
          <w:tcPr>
            <w:tcW w:w="5000" w:type="pct"/>
            <w:gridSpan w:val="5"/>
            <w:shd w:val="clear" w:color="auto" w:fill="0070C0"/>
            <w:vAlign w:val="center"/>
          </w:tcPr>
          <w:p w:rsidRPr="000F7A18" w:rsidR="00A00863" w:rsidP="000907C8" w:rsidRDefault="000907C8" w14:paraId="35FFABD0" w14:textId="324BE99C">
            <w:pPr>
              <w:pStyle w:val="H3"/>
              <w:widowControl/>
              <w:spacing w:before="40" w:after="40"/>
              <w:jc w:val="center"/>
              <w:rPr>
                <w:rFonts w:ascii="Arial" w:hAnsi="Arial" w:cs="Arial"/>
                <w:snapToGrid/>
                <w:color w:val="FFFFFF" w:themeColor="background1"/>
                <w:sz w:val="32"/>
                <w:szCs w:val="22"/>
                <w:lang w:val="en-GB"/>
              </w:rPr>
            </w:pPr>
            <w:r>
              <w:rPr>
                <w:rFonts w:ascii="Arial" w:hAnsi="Arial" w:cs="Arial"/>
                <w:snapToGrid/>
                <w:color w:val="FFFFFF" w:themeColor="background1"/>
                <w:sz w:val="32"/>
                <w:szCs w:val="22"/>
                <w:lang w:val="en-GB"/>
              </w:rPr>
              <w:t>Section 2</w:t>
            </w:r>
            <w:r w:rsidRPr="0053554E">
              <w:rPr>
                <w:rFonts w:ascii="Arial" w:hAnsi="Arial" w:cs="Arial"/>
                <w:snapToGrid/>
                <w:color w:val="FFFFFF" w:themeColor="background1"/>
                <w:sz w:val="32"/>
                <w:szCs w:val="22"/>
                <w:lang w:val="en-GB"/>
              </w:rPr>
              <w:t xml:space="preserve">: </w:t>
            </w:r>
            <w:r>
              <w:rPr>
                <w:rFonts w:ascii="Arial" w:hAnsi="Arial" w:cs="Arial"/>
                <w:snapToGrid/>
                <w:color w:val="FFFFFF" w:themeColor="background1"/>
                <w:sz w:val="32"/>
                <w:szCs w:val="22"/>
                <w:lang w:val="en-GB"/>
              </w:rPr>
              <w:t>Competitor Analysis</w:t>
            </w:r>
            <w:r>
              <w:rPr>
                <w:rFonts w:ascii="Arial" w:hAnsi="Arial" w:cs="Arial"/>
                <w:snapToGrid/>
                <w:color w:val="FFFFFF" w:themeColor="background1"/>
                <w:sz w:val="32"/>
                <w:szCs w:val="22"/>
                <w:lang w:val="en-GB"/>
              </w:rPr>
              <w:br/>
            </w:r>
            <w:r w:rsidR="00201745">
              <w:rPr>
                <w:rFonts w:ascii="Arial" w:hAnsi="Arial" w:cs="Arial"/>
                <w:snapToGrid/>
                <w:color w:val="FFFFFF" w:themeColor="background1"/>
                <w:sz w:val="32"/>
                <w:szCs w:val="22"/>
                <w:lang w:val="en-GB"/>
              </w:rPr>
              <w:t>Deliverable 2.1</w:t>
            </w:r>
            <w:r w:rsidR="00A00863">
              <w:rPr>
                <w:rFonts w:ascii="Arial" w:hAnsi="Arial" w:cs="Arial"/>
                <w:snapToGrid/>
                <w:color w:val="FFFFFF" w:themeColor="background1"/>
                <w:sz w:val="32"/>
                <w:szCs w:val="22"/>
                <w:lang w:val="en-GB"/>
              </w:rPr>
              <w:t xml:space="preserve">: </w:t>
            </w:r>
            <w:r w:rsidR="007E6A81">
              <w:rPr>
                <w:rFonts w:ascii="Arial" w:hAnsi="Arial" w:cs="Arial"/>
                <w:snapToGrid/>
                <w:color w:val="FFFFFF" w:themeColor="background1"/>
                <w:sz w:val="32"/>
                <w:szCs w:val="22"/>
                <w:lang w:val="en-GB"/>
              </w:rPr>
              <w:t>Competitor Identification</w:t>
            </w:r>
            <w:r w:rsidR="00A00863">
              <w:rPr>
                <w:rFonts w:ascii="Arial" w:hAnsi="Arial" w:cs="Arial"/>
                <w:snapToGrid/>
                <w:color w:val="FFFFFF" w:themeColor="background1"/>
                <w:sz w:val="32"/>
                <w:szCs w:val="22"/>
                <w:lang w:val="en-GB"/>
              </w:rPr>
              <w:t xml:space="preserve"> (5 marks)</w:t>
            </w:r>
            <w:r w:rsidR="00A00863">
              <w:rPr>
                <w:rFonts w:ascii="Arial" w:hAnsi="Arial" w:cs="Arial"/>
                <w:snapToGrid/>
                <w:color w:val="FFFFFF" w:themeColor="background1"/>
                <w:sz w:val="32"/>
                <w:szCs w:val="22"/>
                <w:lang w:val="en-GB"/>
              </w:rPr>
              <w:br/>
            </w:r>
            <w:r w:rsidR="007E6A81">
              <w:rPr>
                <w:rFonts w:ascii="Arial" w:hAnsi="Arial" w:cs="Arial"/>
                <w:snapToGrid/>
                <w:color w:val="FFFFFF" w:themeColor="background1"/>
                <w:sz w:val="32"/>
                <w:szCs w:val="22"/>
                <w:lang w:val="en-GB"/>
              </w:rPr>
              <w:t>Identify</w:t>
            </w:r>
            <w:r w:rsidR="000225EC">
              <w:rPr>
                <w:rFonts w:ascii="Arial" w:hAnsi="Arial" w:cs="Arial"/>
                <w:snapToGrid/>
                <w:color w:val="FFFFFF" w:themeColor="background1"/>
                <w:sz w:val="32"/>
                <w:szCs w:val="22"/>
                <w:lang w:val="en-GB"/>
              </w:rPr>
              <w:t xml:space="preserve"> </w:t>
            </w:r>
            <w:r w:rsidR="007E6A81">
              <w:rPr>
                <w:rFonts w:ascii="Arial" w:hAnsi="Arial" w:cs="Arial"/>
                <w:snapToGrid/>
                <w:color w:val="FFFFFF" w:themeColor="background1"/>
                <w:sz w:val="32"/>
                <w:szCs w:val="22"/>
                <w:lang w:val="en-GB"/>
              </w:rPr>
              <w:t xml:space="preserve">top </w:t>
            </w:r>
            <w:r w:rsidR="00291B73">
              <w:rPr>
                <w:rFonts w:ascii="Arial" w:hAnsi="Arial" w:cs="Arial"/>
                <w:snapToGrid/>
                <w:color w:val="FFFFFF" w:themeColor="background1"/>
                <w:sz w:val="32"/>
                <w:szCs w:val="22"/>
                <w:lang w:val="en-GB"/>
              </w:rPr>
              <w:t xml:space="preserve">2 </w:t>
            </w:r>
            <w:r w:rsidR="007E6A81">
              <w:rPr>
                <w:rFonts w:ascii="Arial" w:hAnsi="Arial" w:cs="Arial"/>
                <w:snapToGrid/>
                <w:color w:val="FFFFFF" w:themeColor="background1"/>
                <w:sz w:val="32"/>
                <w:szCs w:val="22"/>
                <w:lang w:val="en-GB"/>
              </w:rPr>
              <w:t xml:space="preserve">competitors and explain why you chose these competitors + present and explain 2 strengths and weaknesses for each </w:t>
            </w:r>
            <w:r w:rsidR="00291B73">
              <w:rPr>
                <w:rFonts w:ascii="Arial" w:hAnsi="Arial" w:cs="Arial"/>
                <w:snapToGrid/>
                <w:color w:val="FFFFFF" w:themeColor="background1"/>
                <w:sz w:val="32"/>
                <w:szCs w:val="22"/>
                <w:lang w:val="en-GB"/>
              </w:rPr>
              <w:t>2 competitor</w:t>
            </w:r>
          </w:p>
        </w:tc>
      </w:tr>
      <w:tr w:rsidRPr="0053554E" w:rsidR="00A00863" w:rsidTr="7CC47720" w14:paraId="34E79AF3" w14:textId="77777777">
        <w:trPr>
          <w:trHeight w:val="164"/>
          <w:jc w:val="center"/>
        </w:trPr>
        <w:tc>
          <w:tcPr>
            <w:tcW w:w="1164" w:type="pct"/>
            <w:gridSpan w:val="2"/>
            <w:vMerge w:val="restart"/>
            <w:shd w:val="clear" w:color="auto" w:fill="auto"/>
            <w:vAlign w:val="center"/>
          </w:tcPr>
          <w:p w:rsidRPr="007924C9" w:rsidR="00A00863" w:rsidP="00452A39" w:rsidRDefault="00A00863" w14:paraId="3AC983A6" w14:textId="77777777">
            <w:pPr>
              <w:pStyle w:val="H3"/>
              <w:widowControl/>
              <w:spacing w:before="40" w:after="40"/>
              <w:jc w:val="center"/>
              <w:rPr>
                <w:rFonts w:ascii="Arial" w:hAnsi="Arial" w:cs="Arial"/>
                <w:snapToGrid/>
                <w:sz w:val="20"/>
                <w:szCs w:val="24"/>
                <w:lang w:val="en-GB"/>
              </w:rPr>
            </w:pPr>
            <w:r>
              <w:rPr>
                <w:rFonts w:ascii="Arial" w:hAnsi="Arial" w:cs="Arial"/>
                <w:snapToGrid/>
                <w:sz w:val="20"/>
                <w:szCs w:val="24"/>
                <w:lang w:val="en-GB"/>
              </w:rPr>
              <w:t>ASSIGNED</w:t>
            </w:r>
            <w:r w:rsidRPr="007924C9">
              <w:rPr>
                <w:rFonts w:ascii="Arial" w:hAnsi="Arial" w:cs="Arial"/>
                <w:snapToGrid/>
                <w:sz w:val="20"/>
                <w:szCs w:val="24"/>
                <w:lang w:val="en-GB"/>
              </w:rPr>
              <w:t xml:space="preserve"> TEAM MEMBERS</w:t>
            </w:r>
          </w:p>
        </w:tc>
        <w:tc>
          <w:tcPr>
            <w:tcW w:w="1109" w:type="pct"/>
            <w:gridSpan w:val="2"/>
            <w:shd w:val="clear" w:color="auto" w:fill="auto"/>
            <w:vAlign w:val="center"/>
          </w:tcPr>
          <w:p w:rsidRPr="007924C9" w:rsidR="00A00863" w:rsidP="00452A39" w:rsidRDefault="00A00863" w14:paraId="5FCC441B" w14:textId="77777777">
            <w:pPr>
              <w:pStyle w:val="H3"/>
              <w:widowControl/>
              <w:spacing w:before="40" w:after="40"/>
              <w:jc w:val="center"/>
              <w:rPr>
                <w:rFonts w:ascii="Arial" w:hAnsi="Arial" w:cs="Arial"/>
                <w:snapToGrid/>
                <w:sz w:val="20"/>
                <w:szCs w:val="24"/>
                <w:lang w:val="en-GB"/>
              </w:rPr>
            </w:pPr>
            <w:r>
              <w:rPr>
                <w:rFonts w:ascii="Arial" w:hAnsi="Arial" w:cs="Arial"/>
                <w:snapToGrid/>
                <w:sz w:val="20"/>
                <w:szCs w:val="24"/>
                <w:lang w:val="en-GB"/>
              </w:rPr>
              <w:t>Student Number</w:t>
            </w:r>
          </w:p>
        </w:tc>
        <w:tc>
          <w:tcPr>
            <w:tcW w:w="2727" w:type="pct"/>
            <w:shd w:val="clear" w:color="auto" w:fill="auto"/>
            <w:vAlign w:val="center"/>
          </w:tcPr>
          <w:p w:rsidRPr="007924C9" w:rsidR="00A00863" w:rsidP="00452A39" w:rsidRDefault="00A00863" w14:paraId="3A5DA09E" w14:textId="77777777">
            <w:pPr>
              <w:pStyle w:val="H3"/>
              <w:widowControl/>
              <w:spacing w:before="40" w:after="40"/>
              <w:jc w:val="center"/>
              <w:rPr>
                <w:rFonts w:ascii="Arial" w:hAnsi="Arial" w:cs="Arial"/>
                <w:snapToGrid/>
                <w:sz w:val="20"/>
                <w:szCs w:val="24"/>
                <w:lang w:val="en-GB"/>
              </w:rPr>
            </w:pPr>
            <w:r>
              <w:rPr>
                <w:rFonts w:ascii="Arial" w:hAnsi="Arial" w:cs="Arial"/>
                <w:snapToGrid/>
                <w:sz w:val="20"/>
                <w:szCs w:val="24"/>
                <w:lang w:val="en-GB"/>
              </w:rPr>
              <w:t>Student Name</w:t>
            </w:r>
          </w:p>
        </w:tc>
      </w:tr>
      <w:tr w:rsidRPr="0053554E" w:rsidR="00A00863" w:rsidTr="7CC47720" w14:paraId="04D369FD" w14:textId="77777777">
        <w:trPr>
          <w:trHeight w:val="163"/>
          <w:jc w:val="center"/>
        </w:trPr>
        <w:tc>
          <w:tcPr>
            <w:tcW w:w="1164" w:type="pct"/>
            <w:gridSpan w:val="2"/>
            <w:vMerge/>
            <w:vAlign w:val="center"/>
          </w:tcPr>
          <w:p w:rsidR="00A00863" w:rsidP="00452A39" w:rsidRDefault="00A00863" w14:paraId="3430360B" w14:textId="77777777">
            <w:pPr>
              <w:pStyle w:val="H3"/>
              <w:widowControl/>
              <w:spacing w:before="40" w:after="40"/>
              <w:jc w:val="center"/>
              <w:rPr>
                <w:rFonts w:ascii="Arial" w:hAnsi="Arial" w:cs="Arial"/>
                <w:snapToGrid/>
                <w:sz w:val="20"/>
                <w:szCs w:val="24"/>
                <w:lang w:val="en-GB"/>
              </w:rPr>
            </w:pPr>
          </w:p>
        </w:tc>
        <w:tc>
          <w:tcPr>
            <w:tcW w:w="1109" w:type="pct"/>
            <w:gridSpan w:val="2"/>
            <w:shd w:val="clear" w:color="auto" w:fill="auto"/>
            <w:vAlign w:val="center"/>
          </w:tcPr>
          <w:p w:rsidRPr="007924C9" w:rsidR="00A00863" w:rsidP="00452A39" w:rsidRDefault="58A7A31C" w14:paraId="38960EB3" w14:textId="07242D56">
            <w:pPr>
              <w:pStyle w:val="H3"/>
              <w:widowControl/>
              <w:spacing w:before="40" w:after="40"/>
              <w:jc w:val="center"/>
              <w:rPr>
                <w:rFonts w:ascii="Arial" w:hAnsi="Arial" w:cs="Arial"/>
                <w:sz w:val="20"/>
                <w:lang w:val="en-GB"/>
              </w:rPr>
            </w:pPr>
            <w:r w:rsidRPr="58A7A31C">
              <w:rPr>
                <w:rFonts w:ascii="Arial" w:hAnsi="Arial" w:cs="Arial"/>
                <w:sz w:val="20"/>
                <w:lang w:val="en-GB"/>
              </w:rPr>
              <w:t>n9960783</w:t>
            </w:r>
          </w:p>
        </w:tc>
        <w:tc>
          <w:tcPr>
            <w:tcW w:w="2727" w:type="pct"/>
            <w:shd w:val="clear" w:color="auto" w:fill="auto"/>
            <w:vAlign w:val="center"/>
          </w:tcPr>
          <w:p w:rsidRPr="007924C9" w:rsidR="00A00863" w:rsidP="00452A39" w:rsidRDefault="21517243" w14:paraId="6FBEC689" w14:textId="44BACC67">
            <w:pPr>
              <w:pStyle w:val="H3"/>
              <w:widowControl/>
              <w:spacing w:before="40" w:after="40"/>
              <w:jc w:val="center"/>
              <w:rPr>
                <w:rFonts w:ascii="Arial" w:hAnsi="Arial" w:cs="Arial"/>
                <w:sz w:val="20"/>
                <w:lang w:val="en-GB"/>
              </w:rPr>
            </w:pPr>
            <w:r w:rsidRPr="21517243">
              <w:rPr>
                <w:rFonts w:ascii="Arial" w:hAnsi="Arial" w:cs="Arial"/>
                <w:sz w:val="20"/>
                <w:lang w:val="en-GB"/>
              </w:rPr>
              <w:t>Thomas Crilly</w:t>
            </w:r>
          </w:p>
        </w:tc>
      </w:tr>
      <w:tr w:rsidRPr="0053554E" w:rsidR="00A00863" w:rsidTr="7CC47720" w14:paraId="17D48326" w14:textId="77777777">
        <w:trPr>
          <w:trHeight w:val="163"/>
          <w:jc w:val="center"/>
        </w:trPr>
        <w:tc>
          <w:tcPr>
            <w:tcW w:w="1164" w:type="pct"/>
            <w:gridSpan w:val="2"/>
            <w:vMerge/>
            <w:vAlign w:val="center"/>
          </w:tcPr>
          <w:p w:rsidR="00A00863" w:rsidP="00452A39" w:rsidRDefault="00A00863" w14:paraId="3D95B7E5" w14:textId="77777777">
            <w:pPr>
              <w:pStyle w:val="H3"/>
              <w:widowControl/>
              <w:spacing w:before="40" w:after="40"/>
              <w:jc w:val="center"/>
              <w:rPr>
                <w:rFonts w:ascii="Arial" w:hAnsi="Arial" w:cs="Arial"/>
                <w:snapToGrid/>
                <w:sz w:val="20"/>
                <w:szCs w:val="24"/>
                <w:lang w:val="en-GB"/>
              </w:rPr>
            </w:pPr>
          </w:p>
        </w:tc>
        <w:tc>
          <w:tcPr>
            <w:tcW w:w="1109" w:type="pct"/>
            <w:gridSpan w:val="2"/>
            <w:shd w:val="clear" w:color="auto" w:fill="auto"/>
            <w:vAlign w:val="center"/>
          </w:tcPr>
          <w:p w:rsidRPr="007924C9" w:rsidR="00A00863" w:rsidP="00452A39" w:rsidRDefault="27C51C66" w14:paraId="33BCB3BE" w14:textId="2B97AC02">
            <w:pPr>
              <w:pStyle w:val="H3"/>
              <w:widowControl/>
              <w:spacing w:before="40" w:after="40"/>
              <w:jc w:val="center"/>
              <w:rPr>
                <w:rFonts w:ascii="Arial" w:hAnsi="Arial" w:cs="Arial"/>
                <w:sz w:val="20"/>
                <w:lang w:val="en-GB"/>
              </w:rPr>
            </w:pPr>
            <w:r w:rsidRPr="27C51C66">
              <w:rPr>
                <w:rFonts w:ascii="Arial" w:hAnsi="Arial" w:cs="Arial"/>
                <w:sz w:val="20"/>
                <w:lang w:val="en-GB"/>
              </w:rPr>
              <w:t>n10233997</w:t>
            </w:r>
          </w:p>
        </w:tc>
        <w:tc>
          <w:tcPr>
            <w:tcW w:w="2727" w:type="pct"/>
            <w:shd w:val="clear" w:color="auto" w:fill="auto"/>
            <w:vAlign w:val="center"/>
          </w:tcPr>
          <w:p w:rsidRPr="007924C9" w:rsidR="00A00863" w:rsidP="00452A39" w:rsidRDefault="516C8A0D" w14:paraId="69485AE9" w14:textId="488B63B2">
            <w:pPr>
              <w:pStyle w:val="H3"/>
              <w:widowControl/>
              <w:spacing w:before="40" w:after="40"/>
              <w:jc w:val="center"/>
              <w:rPr>
                <w:rFonts w:ascii="Arial" w:hAnsi="Arial" w:cs="Arial"/>
                <w:sz w:val="20"/>
                <w:lang w:val="en-GB"/>
              </w:rPr>
            </w:pPr>
            <w:r w:rsidRPr="516C8A0D">
              <w:rPr>
                <w:rFonts w:ascii="Arial" w:hAnsi="Arial" w:cs="Arial"/>
                <w:sz w:val="20"/>
                <w:lang w:val="en-GB"/>
              </w:rPr>
              <w:t>Bill Wen</w:t>
            </w:r>
          </w:p>
        </w:tc>
      </w:tr>
      <w:tr w:rsidRPr="0053554E" w:rsidR="00A00863" w:rsidTr="7CC47720" w14:paraId="1E231B4B" w14:textId="77777777">
        <w:trPr>
          <w:trHeight w:val="163"/>
          <w:jc w:val="center"/>
        </w:trPr>
        <w:tc>
          <w:tcPr>
            <w:tcW w:w="1164" w:type="pct"/>
            <w:gridSpan w:val="2"/>
            <w:vMerge/>
            <w:vAlign w:val="center"/>
          </w:tcPr>
          <w:p w:rsidR="00A00863" w:rsidP="00452A39" w:rsidRDefault="00A00863" w14:paraId="4EB80EDD" w14:textId="77777777">
            <w:pPr>
              <w:pStyle w:val="H3"/>
              <w:widowControl/>
              <w:spacing w:before="40" w:after="40"/>
              <w:jc w:val="center"/>
              <w:rPr>
                <w:rFonts w:ascii="Arial" w:hAnsi="Arial" w:cs="Arial"/>
                <w:snapToGrid/>
                <w:sz w:val="20"/>
                <w:szCs w:val="24"/>
                <w:lang w:val="en-GB"/>
              </w:rPr>
            </w:pPr>
          </w:p>
        </w:tc>
        <w:tc>
          <w:tcPr>
            <w:tcW w:w="1109" w:type="pct"/>
            <w:gridSpan w:val="2"/>
            <w:shd w:val="clear" w:color="auto" w:fill="auto"/>
            <w:vAlign w:val="center"/>
          </w:tcPr>
          <w:p w:rsidRPr="007924C9" w:rsidR="00A00863" w:rsidP="00452A39" w:rsidRDefault="233303DC" w14:paraId="061F07C2" w14:textId="16AAC06C">
            <w:pPr>
              <w:pStyle w:val="H3"/>
              <w:widowControl/>
              <w:spacing w:before="40" w:after="40"/>
              <w:jc w:val="center"/>
              <w:rPr>
                <w:rFonts w:ascii="Arial" w:hAnsi="Arial" w:cs="Arial"/>
                <w:sz w:val="20"/>
                <w:lang w:val="en-GB"/>
              </w:rPr>
            </w:pPr>
            <w:r w:rsidRPr="233303DC">
              <w:rPr>
                <w:rFonts w:ascii="Arial" w:hAnsi="Arial" w:cs="Arial"/>
                <w:sz w:val="20"/>
                <w:lang w:val="en-GB"/>
              </w:rPr>
              <w:t>n10142975</w:t>
            </w:r>
          </w:p>
        </w:tc>
        <w:tc>
          <w:tcPr>
            <w:tcW w:w="2727" w:type="pct"/>
            <w:shd w:val="clear" w:color="auto" w:fill="auto"/>
            <w:vAlign w:val="center"/>
          </w:tcPr>
          <w:p w:rsidRPr="007924C9" w:rsidR="00A00863" w:rsidP="00452A39" w:rsidRDefault="1EB4A596" w14:paraId="6F795E49" w14:textId="7E49BFC1">
            <w:pPr>
              <w:pStyle w:val="H3"/>
              <w:widowControl/>
              <w:spacing w:before="40" w:after="40"/>
              <w:jc w:val="center"/>
              <w:rPr>
                <w:rFonts w:ascii="Arial" w:hAnsi="Arial" w:cs="Arial"/>
                <w:sz w:val="20"/>
                <w:lang w:val="en-GB"/>
              </w:rPr>
            </w:pPr>
            <w:r w:rsidRPr="1EB4A596">
              <w:rPr>
                <w:rFonts w:ascii="Arial" w:hAnsi="Arial" w:cs="Arial"/>
                <w:sz w:val="20"/>
                <w:lang w:val="en-GB"/>
              </w:rPr>
              <w:t xml:space="preserve">Hanosiyan </w:t>
            </w:r>
            <w:r w:rsidRPr="2A6CD314" w:rsidR="2A6CD314">
              <w:rPr>
                <w:rFonts w:ascii="Arial" w:hAnsi="Arial" w:cs="Arial"/>
                <w:sz w:val="20"/>
                <w:lang w:val="en-GB"/>
              </w:rPr>
              <w:t>Ravinthirakumaran</w:t>
            </w:r>
          </w:p>
        </w:tc>
      </w:tr>
      <w:tr w:rsidRPr="0053554E" w:rsidR="00A00863" w:rsidTr="7CC47720" w14:paraId="79119C3D" w14:textId="77777777">
        <w:trPr>
          <w:trHeight w:val="163"/>
          <w:jc w:val="center"/>
        </w:trPr>
        <w:tc>
          <w:tcPr>
            <w:tcW w:w="1164" w:type="pct"/>
            <w:gridSpan w:val="2"/>
            <w:vMerge/>
            <w:vAlign w:val="center"/>
          </w:tcPr>
          <w:p w:rsidR="00A00863" w:rsidP="00452A39" w:rsidRDefault="00A00863" w14:paraId="43DAE0FD" w14:textId="77777777">
            <w:pPr>
              <w:pStyle w:val="H3"/>
              <w:widowControl/>
              <w:spacing w:before="40" w:after="40"/>
              <w:jc w:val="center"/>
              <w:rPr>
                <w:rFonts w:ascii="Arial" w:hAnsi="Arial" w:cs="Arial"/>
                <w:snapToGrid/>
                <w:sz w:val="20"/>
                <w:szCs w:val="24"/>
                <w:lang w:val="en-GB"/>
              </w:rPr>
            </w:pPr>
          </w:p>
        </w:tc>
        <w:tc>
          <w:tcPr>
            <w:tcW w:w="1109" w:type="pct"/>
            <w:gridSpan w:val="2"/>
            <w:shd w:val="clear" w:color="auto" w:fill="auto"/>
            <w:vAlign w:val="center"/>
          </w:tcPr>
          <w:p w:rsidRPr="007924C9" w:rsidR="00A00863" w:rsidP="00452A39" w:rsidRDefault="6747BCBA" w14:paraId="3EF63475" w14:textId="67AE6A32">
            <w:pPr>
              <w:pStyle w:val="H3"/>
              <w:widowControl/>
              <w:spacing w:before="40" w:after="40"/>
              <w:jc w:val="center"/>
              <w:rPr>
                <w:rFonts w:ascii="Arial" w:hAnsi="Arial" w:cs="Arial"/>
                <w:sz w:val="20"/>
                <w:lang w:val="en-GB"/>
              </w:rPr>
            </w:pPr>
            <w:r w:rsidRPr="6747BCBA">
              <w:rPr>
                <w:rFonts w:ascii="Arial" w:hAnsi="Arial" w:cs="Arial"/>
                <w:sz w:val="20"/>
                <w:lang w:val="en-GB"/>
              </w:rPr>
              <w:t>n10260480</w:t>
            </w:r>
          </w:p>
        </w:tc>
        <w:tc>
          <w:tcPr>
            <w:tcW w:w="2727" w:type="pct"/>
            <w:shd w:val="clear" w:color="auto" w:fill="auto"/>
            <w:vAlign w:val="center"/>
          </w:tcPr>
          <w:p w:rsidRPr="007924C9" w:rsidR="00A00863" w:rsidP="00452A39" w:rsidRDefault="474A5BC4" w14:paraId="06475196" w14:textId="688D44B2">
            <w:pPr>
              <w:pStyle w:val="H3"/>
              <w:widowControl/>
              <w:spacing w:before="40" w:after="40"/>
              <w:jc w:val="center"/>
              <w:rPr>
                <w:rFonts w:ascii="Arial" w:hAnsi="Arial" w:cs="Arial"/>
                <w:sz w:val="20"/>
                <w:lang w:val="en-GB"/>
              </w:rPr>
            </w:pPr>
            <w:r w:rsidRPr="474A5BC4">
              <w:rPr>
                <w:rFonts w:ascii="Arial" w:hAnsi="Arial" w:cs="Arial"/>
                <w:sz w:val="20"/>
                <w:lang w:val="en-GB"/>
              </w:rPr>
              <w:t xml:space="preserve">Jacob </w:t>
            </w:r>
            <w:r w:rsidRPr="4CA9D730" w:rsidR="4CA9D730">
              <w:rPr>
                <w:rFonts w:ascii="Arial" w:hAnsi="Arial" w:cs="Arial"/>
                <w:sz w:val="20"/>
                <w:lang w:val="en-GB"/>
              </w:rPr>
              <w:t>Mckenzie</w:t>
            </w:r>
          </w:p>
        </w:tc>
      </w:tr>
      <w:tr w:rsidRPr="0053554E" w:rsidR="00A00863" w:rsidTr="7CC47720" w14:paraId="224E4476" w14:textId="77777777">
        <w:trPr>
          <w:trHeight w:val="810"/>
          <w:jc w:val="center"/>
        </w:trPr>
        <w:tc>
          <w:tcPr>
            <w:tcW w:w="5000" w:type="pct"/>
            <w:gridSpan w:val="5"/>
            <w:shd w:val="clear" w:color="auto" w:fill="auto"/>
            <w:vAlign w:val="center"/>
          </w:tcPr>
          <w:p w:rsidRPr="0053554E" w:rsidR="007E6A81" w:rsidP="007E6A81" w:rsidRDefault="007E6A81" w14:paraId="018262A3" w14:textId="10B8C99B">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2.5</w:t>
            </w:r>
            <w:r w:rsidRPr="0053554E">
              <w:rPr>
                <w:rFonts w:ascii="Arial" w:hAnsi="Arial" w:cs="Arial"/>
                <w:b w:val="0"/>
                <w:snapToGrid/>
                <w:sz w:val="20"/>
                <w:szCs w:val="24"/>
                <w:lang w:val="en-GB"/>
              </w:rPr>
              <w:t xml:space="preserve"> mark</w:t>
            </w:r>
            <w:r>
              <w:rPr>
                <w:rFonts w:ascii="Arial" w:hAnsi="Arial" w:cs="Arial"/>
                <w:b w:val="0"/>
                <w:snapToGrid/>
                <w:sz w:val="20"/>
                <w:szCs w:val="24"/>
                <w:lang w:val="en-GB"/>
              </w:rPr>
              <w:t>s</w:t>
            </w:r>
            <w:r w:rsidRPr="0053554E">
              <w:rPr>
                <w:rFonts w:ascii="Arial" w:hAnsi="Arial" w:cs="Arial"/>
                <w:b w:val="0"/>
                <w:snapToGrid/>
                <w:sz w:val="20"/>
                <w:szCs w:val="24"/>
                <w:lang w:val="en-GB"/>
              </w:rPr>
              <w:t xml:space="preserve"> for </w:t>
            </w:r>
            <w:r>
              <w:rPr>
                <w:rFonts w:ascii="Arial" w:hAnsi="Arial" w:cs="Arial"/>
                <w:b w:val="0"/>
                <w:snapToGrid/>
                <w:sz w:val="20"/>
                <w:szCs w:val="24"/>
                <w:lang w:val="en-GB"/>
              </w:rPr>
              <w:t xml:space="preserve">excellent </w:t>
            </w:r>
            <w:r w:rsidR="00201745">
              <w:rPr>
                <w:rFonts w:ascii="Arial" w:hAnsi="Arial" w:cs="Arial"/>
                <w:b w:val="0"/>
                <w:snapToGrid/>
                <w:sz w:val="20"/>
                <w:szCs w:val="24"/>
                <w:lang w:val="en-GB"/>
              </w:rPr>
              <w:t>explanation</w:t>
            </w:r>
            <w:r>
              <w:rPr>
                <w:rFonts w:ascii="Arial" w:hAnsi="Arial" w:cs="Arial"/>
                <w:b w:val="0"/>
                <w:snapToGrid/>
                <w:sz w:val="20"/>
                <w:szCs w:val="24"/>
                <w:lang w:val="en-GB"/>
              </w:rPr>
              <w:t xml:space="preserve"> per competitor.</w:t>
            </w:r>
          </w:p>
          <w:p w:rsidR="007E6A81" w:rsidP="007E6A81" w:rsidRDefault="007E6A81" w14:paraId="020EB1C7" w14:textId="6F153D69">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 xml:space="preserve">2 marks for good </w:t>
            </w:r>
            <w:r w:rsidR="00201745">
              <w:rPr>
                <w:rFonts w:ascii="Arial" w:hAnsi="Arial" w:cs="Arial"/>
                <w:b w:val="0"/>
                <w:snapToGrid/>
                <w:sz w:val="20"/>
                <w:szCs w:val="24"/>
                <w:lang w:val="en-GB"/>
              </w:rPr>
              <w:t>explanation</w:t>
            </w:r>
            <w:r>
              <w:rPr>
                <w:rFonts w:ascii="Arial" w:hAnsi="Arial" w:cs="Arial"/>
                <w:b w:val="0"/>
                <w:snapToGrid/>
                <w:sz w:val="20"/>
                <w:szCs w:val="24"/>
                <w:lang w:val="en-GB"/>
              </w:rPr>
              <w:t xml:space="preserve"> per competitor.</w:t>
            </w:r>
          </w:p>
          <w:p w:rsidR="007E6A81" w:rsidP="007E6A81" w:rsidRDefault="007E6A81" w14:paraId="08C6D95E" w14:textId="453ACE6E">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 xml:space="preserve">1 mark for average </w:t>
            </w:r>
            <w:r w:rsidR="00201745">
              <w:rPr>
                <w:rFonts w:ascii="Arial" w:hAnsi="Arial" w:cs="Arial"/>
                <w:b w:val="0"/>
                <w:snapToGrid/>
                <w:sz w:val="20"/>
                <w:szCs w:val="24"/>
                <w:lang w:val="en-GB"/>
              </w:rPr>
              <w:t xml:space="preserve">explanation </w:t>
            </w:r>
            <w:r>
              <w:rPr>
                <w:rFonts w:ascii="Arial" w:hAnsi="Arial" w:cs="Arial"/>
                <w:b w:val="0"/>
                <w:snapToGrid/>
                <w:sz w:val="20"/>
                <w:szCs w:val="24"/>
                <w:lang w:val="en-GB"/>
              </w:rPr>
              <w:t>per competitor.</w:t>
            </w:r>
          </w:p>
          <w:p w:rsidR="007E6A81" w:rsidP="007E6A81" w:rsidRDefault="007E6A81" w14:paraId="4F8DA15B" w14:textId="02DB302C">
            <w:pPr>
              <w:pStyle w:val="H3"/>
              <w:widowControl/>
              <w:spacing w:before="40" w:after="40"/>
              <w:jc w:val="center"/>
              <w:rPr>
                <w:rFonts w:ascii="Arial" w:hAnsi="Arial" w:cs="Arial"/>
                <w:b w:val="0"/>
                <w:snapToGrid/>
                <w:sz w:val="20"/>
                <w:szCs w:val="24"/>
                <w:lang w:val="en-GB"/>
              </w:rPr>
            </w:pPr>
            <w:r w:rsidRPr="0053554E">
              <w:rPr>
                <w:rFonts w:ascii="Arial" w:hAnsi="Arial" w:cs="Arial"/>
                <w:b w:val="0"/>
                <w:snapToGrid/>
                <w:sz w:val="20"/>
                <w:szCs w:val="24"/>
                <w:lang w:val="en-GB"/>
              </w:rPr>
              <w:t>0</w:t>
            </w:r>
            <w:r>
              <w:rPr>
                <w:rFonts w:ascii="Arial" w:hAnsi="Arial" w:cs="Arial"/>
                <w:b w:val="0"/>
                <w:snapToGrid/>
                <w:sz w:val="20"/>
                <w:szCs w:val="24"/>
                <w:lang w:val="en-GB"/>
              </w:rPr>
              <w:t>.5</w:t>
            </w:r>
            <w:r w:rsidRPr="0053554E">
              <w:rPr>
                <w:rFonts w:ascii="Arial" w:hAnsi="Arial" w:cs="Arial"/>
                <w:b w:val="0"/>
                <w:snapToGrid/>
                <w:sz w:val="20"/>
                <w:szCs w:val="24"/>
                <w:lang w:val="en-GB"/>
              </w:rPr>
              <w:t xml:space="preserve"> marks </w:t>
            </w:r>
            <w:r>
              <w:rPr>
                <w:rFonts w:ascii="Arial" w:hAnsi="Arial" w:cs="Arial"/>
                <w:b w:val="0"/>
                <w:snapToGrid/>
                <w:sz w:val="20"/>
                <w:szCs w:val="24"/>
                <w:lang w:val="en-GB"/>
              </w:rPr>
              <w:t xml:space="preserve">for limited </w:t>
            </w:r>
            <w:r w:rsidR="00201745">
              <w:rPr>
                <w:rFonts w:ascii="Arial" w:hAnsi="Arial" w:cs="Arial"/>
                <w:b w:val="0"/>
                <w:snapToGrid/>
                <w:sz w:val="20"/>
                <w:szCs w:val="24"/>
                <w:lang w:val="en-GB"/>
              </w:rPr>
              <w:t>explanation</w:t>
            </w:r>
            <w:r>
              <w:rPr>
                <w:rFonts w:ascii="Arial" w:hAnsi="Arial" w:cs="Arial"/>
                <w:b w:val="0"/>
                <w:snapToGrid/>
                <w:sz w:val="20"/>
                <w:szCs w:val="24"/>
                <w:lang w:val="en-GB"/>
              </w:rPr>
              <w:t xml:space="preserve"> per competitor.</w:t>
            </w:r>
          </w:p>
          <w:p w:rsidRPr="0053554E" w:rsidR="00A00863" w:rsidP="007E6A81" w:rsidRDefault="007E6A81" w14:paraId="7F1D4E35" w14:textId="08BE6226">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 xml:space="preserve">0 marks for non-existent </w:t>
            </w:r>
            <w:r w:rsidR="00201745">
              <w:rPr>
                <w:rFonts w:ascii="Arial" w:hAnsi="Arial" w:cs="Arial"/>
                <w:b w:val="0"/>
                <w:snapToGrid/>
                <w:sz w:val="20"/>
                <w:szCs w:val="24"/>
                <w:lang w:val="en-GB"/>
              </w:rPr>
              <w:t xml:space="preserve">explanation </w:t>
            </w:r>
            <w:r>
              <w:rPr>
                <w:rFonts w:ascii="Arial" w:hAnsi="Arial" w:cs="Arial"/>
                <w:b w:val="0"/>
                <w:snapToGrid/>
                <w:sz w:val="20"/>
                <w:szCs w:val="24"/>
                <w:lang w:val="en-GB"/>
              </w:rPr>
              <w:t>per competitor.</w:t>
            </w:r>
          </w:p>
        </w:tc>
      </w:tr>
      <w:tr w:rsidRPr="0053554E" w:rsidR="007E6A81" w:rsidTr="7CC47720" w14:paraId="60585CCF" w14:textId="77777777">
        <w:trPr>
          <w:trHeight w:val="363"/>
          <w:jc w:val="center"/>
        </w:trPr>
        <w:tc>
          <w:tcPr>
            <w:tcW w:w="5000" w:type="pct"/>
            <w:gridSpan w:val="5"/>
          </w:tcPr>
          <w:p w:rsidRPr="007E6A81" w:rsidR="007E6A81" w:rsidP="009767D3" w:rsidRDefault="007E6A81" w14:paraId="3C13D828" w14:textId="34D13268">
            <w:pPr>
              <w:pStyle w:val="H3"/>
              <w:widowControl/>
              <w:spacing w:before="40" w:after="40"/>
              <w:jc w:val="center"/>
              <w:rPr>
                <w:rFonts w:ascii="Arial" w:hAnsi="Arial" w:cs="Arial"/>
                <w:bCs/>
                <w:snapToGrid/>
                <w:sz w:val="20"/>
                <w:lang w:val="en-GB"/>
              </w:rPr>
            </w:pPr>
            <w:r w:rsidRPr="007E6A81">
              <w:rPr>
                <w:rFonts w:ascii="Arial" w:hAnsi="Arial" w:cs="Arial"/>
                <w:bCs/>
                <w:snapToGrid/>
                <w:sz w:val="20"/>
                <w:lang w:val="en-GB"/>
              </w:rPr>
              <w:t>Competitor Identification</w:t>
            </w:r>
          </w:p>
        </w:tc>
      </w:tr>
      <w:tr w:rsidRPr="0053554E" w:rsidR="009767D3" w:rsidTr="7CC47720" w14:paraId="596EBEEE" w14:textId="77777777">
        <w:trPr>
          <w:trHeight w:val="567"/>
          <w:jc w:val="center"/>
        </w:trPr>
        <w:tc>
          <w:tcPr>
            <w:tcW w:w="900" w:type="pct"/>
          </w:tcPr>
          <w:p w:rsidRPr="009767D3" w:rsidR="009767D3" w:rsidP="007E6A81" w:rsidRDefault="009767D3" w14:paraId="2E959038" w14:textId="2BB26E4F">
            <w:pPr>
              <w:pStyle w:val="H3"/>
              <w:widowControl/>
              <w:spacing w:before="40" w:after="40"/>
              <w:rPr>
                <w:rFonts w:ascii="Arial" w:hAnsi="Arial" w:cs="Arial"/>
                <w:b w:val="0"/>
                <w:bCs/>
                <w:snapToGrid/>
                <w:sz w:val="20"/>
                <w:lang w:val="en-GB"/>
              </w:rPr>
            </w:pPr>
            <w:r w:rsidRPr="009767D3">
              <w:rPr>
                <w:rFonts w:ascii="Arial" w:hAnsi="Arial" w:cs="Arial"/>
                <w:b w:val="0"/>
                <w:bCs/>
                <w:snapToGrid/>
                <w:sz w:val="20"/>
                <w:lang w:val="en-GB"/>
              </w:rPr>
              <w:t>Competitor 1</w:t>
            </w:r>
          </w:p>
        </w:tc>
        <w:tc>
          <w:tcPr>
            <w:tcW w:w="4100" w:type="pct"/>
            <w:gridSpan w:val="4"/>
          </w:tcPr>
          <w:p w:rsidRPr="007E6A81" w:rsidR="009767D3" w:rsidP="7CC47720" w:rsidRDefault="005152C5" w14:paraId="4F2855C1" w14:textId="1E8EED5D">
            <w:pPr>
              <w:pStyle w:val="H3"/>
              <w:widowControl/>
              <w:spacing w:before="40" w:after="40"/>
              <w:rPr>
                <w:rFonts w:ascii="Arial" w:hAnsi="Arial" w:cs="Arial"/>
                <w:sz w:val="20"/>
                <w:lang w:val="en-GB"/>
              </w:rPr>
            </w:pPr>
            <w:r w:rsidRPr="005152C5">
              <w:rPr>
                <w:rFonts w:ascii="Arial" w:hAnsi="Arial" w:cs="Arial"/>
                <w:b w:val="0"/>
                <w:snapToGrid/>
                <w:sz w:val="20"/>
                <w:lang w:val="en-GB"/>
              </w:rPr>
              <w:t>Apple Calendar - We chose this app because it is very widely used by Apple users, who would due to mobile phone market share consist of potentially up to a third of our market.</w:t>
            </w:r>
          </w:p>
        </w:tc>
      </w:tr>
      <w:tr w:rsidRPr="0053554E" w:rsidR="009767D3" w:rsidTr="7CC47720" w14:paraId="1ABF54CA" w14:textId="77777777">
        <w:trPr>
          <w:trHeight w:val="567"/>
          <w:jc w:val="center"/>
        </w:trPr>
        <w:tc>
          <w:tcPr>
            <w:tcW w:w="900" w:type="pct"/>
          </w:tcPr>
          <w:p w:rsidRPr="009767D3" w:rsidR="009767D3" w:rsidP="007E6A81" w:rsidRDefault="009767D3" w14:paraId="7E96D412" w14:textId="1BDA958E">
            <w:pPr>
              <w:pStyle w:val="H3"/>
              <w:widowControl/>
              <w:spacing w:before="40" w:after="40"/>
              <w:rPr>
                <w:rFonts w:ascii="Arial" w:hAnsi="Arial" w:cs="Arial"/>
                <w:b w:val="0"/>
                <w:bCs/>
                <w:snapToGrid/>
                <w:sz w:val="20"/>
                <w:lang w:val="en-GB"/>
              </w:rPr>
            </w:pPr>
            <w:r w:rsidRPr="009767D3">
              <w:rPr>
                <w:rFonts w:ascii="Arial" w:hAnsi="Arial" w:cs="Arial"/>
                <w:b w:val="0"/>
                <w:bCs/>
                <w:snapToGrid/>
                <w:sz w:val="20"/>
                <w:lang w:val="en-GB"/>
              </w:rPr>
              <w:t>Competitor 2</w:t>
            </w:r>
          </w:p>
        </w:tc>
        <w:tc>
          <w:tcPr>
            <w:tcW w:w="4100" w:type="pct"/>
            <w:gridSpan w:val="4"/>
          </w:tcPr>
          <w:p w:rsidRPr="007E6A81" w:rsidR="009767D3" w:rsidP="7CC47720" w:rsidRDefault="005152C5" w14:paraId="52CCED7A" w14:textId="2B8BDAB6">
            <w:pPr>
              <w:pStyle w:val="H3"/>
              <w:widowControl/>
              <w:spacing w:before="40" w:after="40"/>
              <w:rPr>
                <w:rFonts w:ascii="Arial" w:hAnsi="Arial" w:cs="Arial"/>
                <w:b w:val="0"/>
                <w:sz w:val="20"/>
                <w:lang w:val="en-GB"/>
              </w:rPr>
            </w:pPr>
            <w:r w:rsidRPr="005152C5">
              <w:rPr>
                <w:rFonts w:ascii="Arial" w:hAnsi="Arial" w:cs="Arial"/>
                <w:b w:val="0"/>
                <w:snapToGrid/>
                <w:sz w:val="20"/>
                <w:lang w:val="en-GB"/>
              </w:rPr>
              <w:t>Timetable by Gabriel Itner Apps UG - This application’s service is closest in execution to our vision for Timetable Sharing.</w:t>
            </w:r>
          </w:p>
        </w:tc>
      </w:tr>
      <w:tr w:rsidRPr="0053554E" w:rsidR="00A00863" w:rsidTr="7CC47720" w14:paraId="6E595CFB" w14:textId="77777777">
        <w:trPr>
          <w:trHeight w:val="363"/>
          <w:jc w:val="center"/>
        </w:trPr>
        <w:tc>
          <w:tcPr>
            <w:tcW w:w="5000" w:type="pct"/>
            <w:gridSpan w:val="5"/>
          </w:tcPr>
          <w:p w:rsidRPr="007E6A81" w:rsidR="00A00863" w:rsidP="00F80E04" w:rsidRDefault="002B5054" w14:paraId="2FA52A6D" w14:textId="12BC8C6D">
            <w:pPr>
              <w:pStyle w:val="H3"/>
              <w:widowControl/>
              <w:spacing w:before="40" w:after="40"/>
              <w:jc w:val="center"/>
              <w:rPr>
                <w:rFonts w:ascii="Arial" w:hAnsi="Arial" w:cs="Arial"/>
                <w:bCs/>
                <w:snapToGrid/>
                <w:sz w:val="20"/>
                <w:lang w:val="en-GB"/>
              </w:rPr>
            </w:pPr>
            <w:r w:rsidRPr="007E6A81">
              <w:rPr>
                <w:rFonts w:ascii="Arial" w:hAnsi="Arial" w:cs="Arial"/>
                <w:bCs/>
                <w:snapToGrid/>
                <w:sz w:val="20"/>
                <w:lang w:val="en-GB"/>
              </w:rPr>
              <w:t>Competitor 1</w:t>
            </w:r>
            <w:r w:rsidR="004E6F1F">
              <w:rPr>
                <w:rFonts w:ascii="Arial" w:hAnsi="Arial" w:cs="Arial"/>
                <w:bCs/>
                <w:snapToGrid/>
                <w:sz w:val="20"/>
                <w:lang w:val="en-GB"/>
              </w:rPr>
              <w:t>:</w:t>
            </w:r>
            <w:r w:rsidR="005152C5">
              <w:rPr>
                <w:rFonts w:ascii="Arial" w:hAnsi="Arial" w:cs="Arial"/>
                <w:bCs/>
                <w:snapToGrid/>
                <w:sz w:val="20"/>
                <w:lang w:val="en-GB"/>
              </w:rPr>
              <w:t xml:space="preserve"> Apple Calendar</w:t>
            </w:r>
          </w:p>
        </w:tc>
      </w:tr>
      <w:tr w:rsidRPr="0053554E" w:rsidR="002B5054" w:rsidTr="7CC47720" w14:paraId="322EB402" w14:textId="77777777">
        <w:trPr>
          <w:trHeight w:val="567"/>
          <w:jc w:val="center"/>
        </w:trPr>
        <w:tc>
          <w:tcPr>
            <w:tcW w:w="900" w:type="pct"/>
          </w:tcPr>
          <w:p w:rsidRPr="007E6A81" w:rsidR="002B5054" w:rsidP="00452A39" w:rsidRDefault="002B5054" w14:paraId="51305244" w14:textId="467EF2CB">
            <w:pPr>
              <w:pStyle w:val="H3"/>
              <w:widowControl/>
              <w:spacing w:before="40" w:after="40"/>
              <w:rPr>
                <w:rFonts w:ascii="Arial" w:hAnsi="Arial" w:cs="Arial"/>
                <w:b w:val="0"/>
                <w:bCs/>
                <w:snapToGrid/>
                <w:sz w:val="20"/>
                <w:lang w:val="en-GB"/>
              </w:rPr>
            </w:pPr>
            <w:r w:rsidRPr="007E6A81">
              <w:rPr>
                <w:rFonts w:ascii="Arial" w:hAnsi="Arial" w:cs="Arial"/>
                <w:b w:val="0"/>
                <w:bCs/>
                <w:snapToGrid/>
                <w:sz w:val="20"/>
                <w:lang w:val="en-GB"/>
              </w:rPr>
              <w:t>Strength 1</w:t>
            </w:r>
          </w:p>
        </w:tc>
        <w:tc>
          <w:tcPr>
            <w:tcW w:w="4100" w:type="pct"/>
            <w:gridSpan w:val="4"/>
          </w:tcPr>
          <w:p w:rsidRPr="005152C5" w:rsidR="002B5054" w:rsidP="00452A39" w:rsidRDefault="005152C5" w14:paraId="4437F7EA" w14:textId="7DB7A9A1">
            <w:pPr>
              <w:pStyle w:val="H3"/>
              <w:widowControl/>
              <w:spacing w:before="40" w:after="40"/>
              <w:rPr>
                <w:rFonts w:ascii="Arial" w:hAnsi="Arial" w:cs="Arial"/>
                <w:b w:val="0"/>
                <w:snapToGrid/>
                <w:sz w:val="20"/>
                <w:szCs w:val="24"/>
                <w:lang w:val="en-GB"/>
              </w:rPr>
            </w:pPr>
            <w:r w:rsidRPr="005152C5">
              <w:rPr>
                <w:rFonts w:ascii="Arial" w:hAnsi="Arial" w:cs="Arial"/>
                <w:b w:val="0"/>
                <w:snapToGrid/>
                <w:sz w:val="20"/>
                <w:szCs w:val="24"/>
                <w:lang w:val="en-GB"/>
              </w:rPr>
              <w:t>App’s storing functionality allows you to store data from other calendar apps out there.</w:t>
            </w:r>
          </w:p>
        </w:tc>
      </w:tr>
      <w:tr w:rsidRPr="0053554E" w:rsidR="002B5054" w:rsidTr="7CC47720" w14:paraId="256EA86F" w14:textId="77777777">
        <w:trPr>
          <w:trHeight w:val="567"/>
          <w:jc w:val="center"/>
        </w:trPr>
        <w:tc>
          <w:tcPr>
            <w:tcW w:w="900" w:type="pct"/>
          </w:tcPr>
          <w:p w:rsidRPr="007E6A81" w:rsidR="002B5054" w:rsidP="00452A39" w:rsidRDefault="002B5054" w14:paraId="7E0C7D0F" w14:textId="7C46F028">
            <w:pPr>
              <w:pStyle w:val="H3"/>
              <w:widowControl/>
              <w:spacing w:before="40" w:after="40"/>
              <w:rPr>
                <w:rFonts w:ascii="Arial" w:hAnsi="Arial" w:cs="Arial"/>
                <w:b w:val="0"/>
                <w:bCs/>
                <w:snapToGrid/>
                <w:sz w:val="20"/>
                <w:lang w:val="en-GB"/>
              </w:rPr>
            </w:pPr>
            <w:r w:rsidRPr="007E6A81">
              <w:rPr>
                <w:rFonts w:ascii="Arial" w:hAnsi="Arial" w:cs="Arial"/>
                <w:b w:val="0"/>
                <w:bCs/>
                <w:snapToGrid/>
                <w:sz w:val="20"/>
                <w:lang w:val="en-GB"/>
              </w:rPr>
              <w:t>Strength 2</w:t>
            </w:r>
          </w:p>
        </w:tc>
        <w:tc>
          <w:tcPr>
            <w:tcW w:w="4100" w:type="pct"/>
            <w:gridSpan w:val="4"/>
          </w:tcPr>
          <w:p w:rsidRPr="005152C5" w:rsidR="002B5054" w:rsidP="7CC47720" w:rsidRDefault="005152C5" w14:paraId="4026A402" w14:textId="0F5B3A9C">
            <w:pPr>
              <w:pStyle w:val="H3"/>
              <w:widowControl/>
              <w:spacing w:before="40" w:after="40"/>
              <w:rPr>
                <w:rFonts w:ascii="Arial" w:hAnsi="Arial" w:cs="Arial"/>
                <w:b w:val="0"/>
                <w:sz w:val="20"/>
                <w:lang w:val="en-GB"/>
              </w:rPr>
            </w:pPr>
            <w:r w:rsidRPr="005152C5">
              <w:rPr>
                <w:rFonts w:ascii="Arial" w:hAnsi="Arial" w:cs="Arial"/>
                <w:b w:val="0"/>
                <w:snapToGrid/>
                <w:sz w:val="20"/>
                <w:lang w:val="en-GB"/>
              </w:rPr>
              <w:t>Apple’s iCloud service provides end-to-end data security which provides a more secure experience.</w:t>
            </w:r>
          </w:p>
        </w:tc>
      </w:tr>
      <w:tr w:rsidRPr="0053554E" w:rsidR="002B5054" w:rsidTr="7CC47720" w14:paraId="45152CA7" w14:textId="77777777">
        <w:trPr>
          <w:trHeight w:val="411"/>
          <w:jc w:val="center"/>
        </w:trPr>
        <w:tc>
          <w:tcPr>
            <w:tcW w:w="5000" w:type="pct"/>
            <w:gridSpan w:val="5"/>
          </w:tcPr>
          <w:p w:rsidRPr="007E6A81" w:rsidR="002B5054" w:rsidP="00F80E04" w:rsidRDefault="00CB5FAD" w14:paraId="263E74D7" w14:textId="65E13E0F">
            <w:pPr>
              <w:pStyle w:val="H3"/>
              <w:widowControl/>
              <w:spacing w:before="40" w:after="40"/>
              <w:jc w:val="center"/>
              <w:rPr>
                <w:rFonts w:ascii="Arial" w:hAnsi="Arial" w:cs="Arial"/>
                <w:bCs/>
                <w:snapToGrid/>
                <w:sz w:val="20"/>
                <w:lang w:val="en-GB"/>
              </w:rPr>
            </w:pPr>
            <w:r w:rsidRPr="007E6A81">
              <w:rPr>
                <w:rFonts w:ascii="Arial" w:hAnsi="Arial" w:cs="Arial"/>
                <w:bCs/>
                <w:snapToGrid/>
                <w:sz w:val="20"/>
                <w:lang w:val="en-GB"/>
              </w:rPr>
              <w:t>Competitor 1</w:t>
            </w:r>
            <w:r w:rsidR="004E6F1F">
              <w:rPr>
                <w:rFonts w:ascii="Arial" w:hAnsi="Arial" w:cs="Arial"/>
                <w:bCs/>
                <w:snapToGrid/>
                <w:sz w:val="20"/>
                <w:lang w:val="en-GB"/>
              </w:rPr>
              <w:t>:</w:t>
            </w:r>
            <w:r w:rsidR="005152C5">
              <w:rPr>
                <w:rFonts w:ascii="Arial" w:hAnsi="Arial" w:cs="Arial"/>
                <w:bCs/>
                <w:snapToGrid/>
                <w:sz w:val="20"/>
                <w:lang w:val="en-GB"/>
              </w:rPr>
              <w:t xml:space="preserve"> Apple Calendar</w:t>
            </w:r>
          </w:p>
        </w:tc>
      </w:tr>
      <w:tr w:rsidRPr="0053554E" w:rsidR="00CB5FAD" w:rsidTr="7CC47720" w14:paraId="61ED1835" w14:textId="77777777">
        <w:trPr>
          <w:trHeight w:val="567"/>
          <w:jc w:val="center"/>
        </w:trPr>
        <w:tc>
          <w:tcPr>
            <w:tcW w:w="900" w:type="pct"/>
          </w:tcPr>
          <w:p w:rsidRPr="007E6A81" w:rsidR="00CB5FAD" w:rsidP="00452A39" w:rsidRDefault="00CB5FAD" w14:paraId="4E62C298" w14:textId="2DE1BF4B">
            <w:pPr>
              <w:pStyle w:val="H3"/>
              <w:widowControl/>
              <w:spacing w:before="40" w:after="40"/>
              <w:rPr>
                <w:rFonts w:ascii="Arial" w:hAnsi="Arial" w:cs="Arial"/>
                <w:b w:val="0"/>
                <w:bCs/>
                <w:snapToGrid/>
                <w:sz w:val="20"/>
                <w:lang w:val="en-GB"/>
              </w:rPr>
            </w:pPr>
            <w:r w:rsidRPr="007E6A81">
              <w:rPr>
                <w:rFonts w:ascii="Arial" w:hAnsi="Arial" w:cs="Arial"/>
                <w:b w:val="0"/>
                <w:bCs/>
                <w:snapToGrid/>
                <w:sz w:val="20"/>
                <w:lang w:val="en-GB"/>
              </w:rPr>
              <w:t>Weakness 1</w:t>
            </w:r>
          </w:p>
        </w:tc>
        <w:tc>
          <w:tcPr>
            <w:tcW w:w="4100" w:type="pct"/>
            <w:gridSpan w:val="4"/>
          </w:tcPr>
          <w:p w:rsidRPr="005152C5" w:rsidR="00CB5FAD" w:rsidP="7CC47720" w:rsidRDefault="005152C5" w14:paraId="4B7BA81C" w14:textId="653E3E21">
            <w:pPr>
              <w:pStyle w:val="H3"/>
              <w:widowControl/>
              <w:spacing w:before="40" w:after="40"/>
              <w:rPr>
                <w:rFonts w:ascii="Arial" w:hAnsi="Arial" w:cs="Arial"/>
                <w:b w:val="0"/>
                <w:sz w:val="20"/>
                <w:lang w:val="en-GB"/>
              </w:rPr>
            </w:pPr>
            <w:r w:rsidRPr="005152C5">
              <w:rPr>
                <w:rFonts w:ascii="Arial" w:hAnsi="Arial" w:cs="Arial"/>
                <w:b w:val="0"/>
                <w:snapToGrid/>
                <w:sz w:val="20"/>
                <w:lang w:val="en-GB"/>
              </w:rPr>
              <w:t>The application’s UI is atrocious up to the level where the data you store is not organised well, you can’t add friends to share your timetable with unless you have them on your contact list, there are limited customizable functionalities to play around with, and the colour palette is pale, and sterile, and unwelcoming.</w:t>
            </w:r>
          </w:p>
        </w:tc>
      </w:tr>
      <w:tr w:rsidRPr="0053554E" w:rsidR="00CB5FAD" w:rsidTr="7CC47720" w14:paraId="7273870D" w14:textId="77777777">
        <w:trPr>
          <w:trHeight w:val="567"/>
          <w:jc w:val="center"/>
        </w:trPr>
        <w:tc>
          <w:tcPr>
            <w:tcW w:w="900" w:type="pct"/>
          </w:tcPr>
          <w:p w:rsidRPr="007E6A81" w:rsidR="00CB5FAD" w:rsidP="00452A39" w:rsidRDefault="00CB5FAD" w14:paraId="6D002BA9" w14:textId="307EB165">
            <w:pPr>
              <w:pStyle w:val="H3"/>
              <w:widowControl/>
              <w:spacing w:before="40" w:after="40"/>
              <w:rPr>
                <w:rFonts w:ascii="Arial" w:hAnsi="Arial" w:cs="Arial"/>
                <w:b w:val="0"/>
                <w:bCs/>
                <w:snapToGrid/>
                <w:sz w:val="20"/>
                <w:lang w:val="en-GB"/>
              </w:rPr>
            </w:pPr>
            <w:r w:rsidRPr="007E6A81">
              <w:rPr>
                <w:rFonts w:ascii="Arial" w:hAnsi="Arial" w:cs="Arial"/>
                <w:b w:val="0"/>
                <w:bCs/>
                <w:snapToGrid/>
                <w:sz w:val="20"/>
                <w:lang w:val="en-GB"/>
              </w:rPr>
              <w:t>Weakness 2</w:t>
            </w:r>
          </w:p>
        </w:tc>
        <w:tc>
          <w:tcPr>
            <w:tcW w:w="4100" w:type="pct"/>
            <w:gridSpan w:val="4"/>
          </w:tcPr>
          <w:p w:rsidRPr="005152C5" w:rsidR="00CB5FAD" w:rsidP="7CC47720" w:rsidRDefault="005152C5" w14:paraId="3A97F3DF" w14:textId="6E7EF401">
            <w:pPr>
              <w:pStyle w:val="H3"/>
              <w:widowControl/>
              <w:spacing w:before="40" w:after="40"/>
              <w:rPr>
                <w:rFonts w:ascii="Arial" w:hAnsi="Arial" w:cs="Arial"/>
                <w:b w:val="0"/>
                <w:sz w:val="20"/>
                <w:lang w:val="en-GB"/>
              </w:rPr>
            </w:pPr>
            <w:r w:rsidRPr="005152C5">
              <w:rPr>
                <w:rFonts w:ascii="Arial" w:hAnsi="Arial" w:cs="Arial"/>
                <w:b w:val="0"/>
                <w:snapToGrid/>
                <w:sz w:val="20"/>
                <w:lang w:val="en-GB"/>
              </w:rPr>
              <w:t>The app is built in, so to actually use the app, an Apple product has to have first been purchased. Much of our main target demographic, being students on a limited budget, may often find these products to be cost-prohibitive.</w:t>
            </w:r>
          </w:p>
        </w:tc>
      </w:tr>
      <w:tr w:rsidRPr="0053554E" w:rsidR="00CB5FAD" w:rsidTr="7CC47720" w14:paraId="3A5C4153" w14:textId="77777777">
        <w:trPr>
          <w:trHeight w:val="417"/>
          <w:jc w:val="center"/>
        </w:trPr>
        <w:tc>
          <w:tcPr>
            <w:tcW w:w="5000" w:type="pct"/>
            <w:gridSpan w:val="5"/>
          </w:tcPr>
          <w:p w:rsidRPr="007E6A81" w:rsidR="00CB5FAD" w:rsidP="00F80E04" w:rsidRDefault="00CB5FAD" w14:paraId="517616F9" w14:textId="1FF57341">
            <w:pPr>
              <w:pStyle w:val="H3"/>
              <w:widowControl/>
              <w:spacing w:before="40" w:after="40"/>
              <w:jc w:val="center"/>
              <w:rPr>
                <w:rFonts w:ascii="Arial" w:hAnsi="Arial" w:cs="Arial"/>
                <w:bCs/>
                <w:snapToGrid/>
                <w:sz w:val="20"/>
                <w:lang w:val="en-GB"/>
              </w:rPr>
            </w:pPr>
            <w:r w:rsidRPr="007E6A81">
              <w:rPr>
                <w:rFonts w:ascii="Arial" w:hAnsi="Arial" w:cs="Arial"/>
                <w:bCs/>
                <w:snapToGrid/>
                <w:sz w:val="20"/>
                <w:lang w:val="en-GB"/>
              </w:rPr>
              <w:t>Competitor 2</w:t>
            </w:r>
            <w:r w:rsidR="004E6F1F">
              <w:rPr>
                <w:rFonts w:ascii="Arial" w:hAnsi="Arial" w:cs="Arial"/>
                <w:bCs/>
                <w:snapToGrid/>
                <w:sz w:val="20"/>
                <w:lang w:val="en-GB"/>
              </w:rPr>
              <w:t>:</w:t>
            </w:r>
            <w:r w:rsidR="005152C5">
              <w:rPr>
                <w:rFonts w:ascii="Arial" w:hAnsi="Arial" w:cs="Arial"/>
                <w:bCs/>
                <w:snapToGrid/>
                <w:sz w:val="20"/>
                <w:lang w:val="en-GB"/>
              </w:rPr>
              <w:t xml:space="preserve"> Timetable</w:t>
            </w:r>
          </w:p>
        </w:tc>
      </w:tr>
      <w:tr w:rsidRPr="0053554E" w:rsidR="00CB5FAD" w:rsidTr="7CC47720" w14:paraId="67209557" w14:textId="77777777">
        <w:trPr>
          <w:trHeight w:val="567"/>
          <w:jc w:val="center"/>
        </w:trPr>
        <w:tc>
          <w:tcPr>
            <w:tcW w:w="900" w:type="pct"/>
          </w:tcPr>
          <w:p w:rsidRPr="007E6A81" w:rsidR="00CB5FAD" w:rsidP="00452A39" w:rsidRDefault="00CB5FAD" w14:paraId="35DCCFE1" w14:textId="04E7DBE7">
            <w:pPr>
              <w:pStyle w:val="H3"/>
              <w:widowControl/>
              <w:spacing w:before="40" w:after="40"/>
              <w:rPr>
                <w:rFonts w:ascii="Arial" w:hAnsi="Arial" w:cs="Arial"/>
                <w:b w:val="0"/>
                <w:bCs/>
                <w:snapToGrid/>
                <w:sz w:val="20"/>
                <w:lang w:val="en-GB"/>
              </w:rPr>
            </w:pPr>
            <w:r w:rsidRPr="007E6A81">
              <w:rPr>
                <w:rFonts w:ascii="Arial" w:hAnsi="Arial" w:cs="Arial"/>
                <w:b w:val="0"/>
                <w:bCs/>
                <w:snapToGrid/>
                <w:sz w:val="20"/>
                <w:lang w:val="en-GB"/>
              </w:rPr>
              <w:t>Strength 1</w:t>
            </w:r>
          </w:p>
        </w:tc>
        <w:tc>
          <w:tcPr>
            <w:tcW w:w="4100" w:type="pct"/>
            <w:gridSpan w:val="4"/>
          </w:tcPr>
          <w:p w:rsidRPr="005152C5" w:rsidR="00CB5FAD" w:rsidP="7CC47720" w:rsidRDefault="005152C5" w14:paraId="0DBB57B6" w14:textId="46F6879A">
            <w:pPr>
              <w:pStyle w:val="H3"/>
              <w:widowControl/>
              <w:spacing w:before="40" w:after="40"/>
              <w:rPr>
                <w:rFonts w:ascii="Arial" w:hAnsi="Arial" w:cs="Arial"/>
                <w:b w:val="0"/>
                <w:sz w:val="20"/>
                <w:lang w:val="en-GB"/>
              </w:rPr>
            </w:pPr>
            <w:r w:rsidRPr="005152C5">
              <w:rPr>
                <w:rFonts w:ascii="Arial" w:hAnsi="Arial" w:cs="Arial"/>
                <w:b w:val="0"/>
                <w:snapToGrid/>
                <w:sz w:val="20"/>
                <w:lang w:val="en-GB"/>
              </w:rPr>
              <w:t>The UI is compact and user friendly. It doesn’t distract and provide too many or unnecessary functions that diverts the user from the primary purpose of the app.</w:t>
            </w:r>
          </w:p>
        </w:tc>
      </w:tr>
      <w:tr w:rsidRPr="0053554E" w:rsidR="00CB5FAD" w:rsidTr="7CC47720" w14:paraId="5B365A92" w14:textId="77777777">
        <w:trPr>
          <w:trHeight w:val="567"/>
          <w:jc w:val="center"/>
        </w:trPr>
        <w:tc>
          <w:tcPr>
            <w:tcW w:w="900" w:type="pct"/>
          </w:tcPr>
          <w:p w:rsidRPr="007E6A81" w:rsidR="00CB5FAD" w:rsidP="00452A39" w:rsidRDefault="00CB5FAD" w14:paraId="7E60D7AE" w14:textId="575F1360">
            <w:pPr>
              <w:pStyle w:val="H3"/>
              <w:widowControl/>
              <w:spacing w:before="40" w:after="40"/>
              <w:rPr>
                <w:rFonts w:ascii="Arial" w:hAnsi="Arial" w:cs="Arial"/>
                <w:b w:val="0"/>
                <w:bCs/>
                <w:snapToGrid/>
                <w:sz w:val="20"/>
                <w:lang w:val="en-GB"/>
              </w:rPr>
            </w:pPr>
            <w:r w:rsidRPr="007E6A81">
              <w:rPr>
                <w:rFonts w:ascii="Arial" w:hAnsi="Arial" w:cs="Arial"/>
                <w:b w:val="0"/>
                <w:bCs/>
                <w:snapToGrid/>
                <w:sz w:val="20"/>
                <w:lang w:val="en-GB"/>
              </w:rPr>
              <w:t>Strength 2</w:t>
            </w:r>
          </w:p>
        </w:tc>
        <w:tc>
          <w:tcPr>
            <w:tcW w:w="4100" w:type="pct"/>
            <w:gridSpan w:val="4"/>
          </w:tcPr>
          <w:p w:rsidRPr="005152C5" w:rsidR="00CB5FAD" w:rsidP="7CC47720" w:rsidRDefault="005152C5" w14:paraId="486EBC30" w14:textId="2F57E4B7">
            <w:pPr>
              <w:pStyle w:val="H3"/>
              <w:widowControl/>
              <w:spacing w:before="40" w:after="40"/>
              <w:rPr>
                <w:rFonts w:ascii="Arial" w:hAnsi="Arial" w:cs="Arial"/>
                <w:b w:val="0"/>
                <w:sz w:val="20"/>
                <w:lang w:val="en-GB"/>
              </w:rPr>
            </w:pPr>
            <w:r w:rsidRPr="005152C5">
              <w:rPr>
                <w:rFonts w:ascii="Arial" w:hAnsi="Arial" w:cs="Arial"/>
                <w:b w:val="0"/>
                <w:snapToGrid/>
                <w:sz w:val="20"/>
                <w:lang w:val="en-GB"/>
              </w:rPr>
              <w:t>The app is free with all the features being accessible once downloaded. </w:t>
            </w:r>
          </w:p>
        </w:tc>
      </w:tr>
      <w:tr w:rsidRPr="0053554E" w:rsidR="00CB5FAD" w:rsidTr="7CC47720" w14:paraId="28C8F128" w14:textId="77777777">
        <w:trPr>
          <w:trHeight w:val="469"/>
          <w:jc w:val="center"/>
        </w:trPr>
        <w:tc>
          <w:tcPr>
            <w:tcW w:w="5000" w:type="pct"/>
            <w:gridSpan w:val="5"/>
          </w:tcPr>
          <w:p w:rsidRPr="007E6A81" w:rsidR="00CB5FAD" w:rsidP="00F80E04" w:rsidRDefault="00CB5FAD" w14:paraId="02FC6C07" w14:textId="4E30CA4A">
            <w:pPr>
              <w:pStyle w:val="H3"/>
              <w:widowControl/>
              <w:spacing w:before="40" w:after="40"/>
              <w:jc w:val="center"/>
              <w:rPr>
                <w:rFonts w:ascii="Arial" w:hAnsi="Arial" w:cs="Arial"/>
                <w:bCs/>
                <w:snapToGrid/>
                <w:sz w:val="20"/>
                <w:lang w:val="en-GB"/>
              </w:rPr>
            </w:pPr>
            <w:r w:rsidRPr="007E6A81">
              <w:rPr>
                <w:rFonts w:ascii="Arial" w:hAnsi="Arial" w:cs="Arial"/>
                <w:bCs/>
                <w:snapToGrid/>
                <w:sz w:val="20"/>
                <w:lang w:val="en-GB"/>
              </w:rPr>
              <w:t>Competitor 2</w:t>
            </w:r>
            <w:r w:rsidR="004E6F1F">
              <w:rPr>
                <w:rFonts w:ascii="Arial" w:hAnsi="Arial" w:cs="Arial"/>
                <w:bCs/>
                <w:snapToGrid/>
                <w:sz w:val="20"/>
                <w:lang w:val="en-GB"/>
              </w:rPr>
              <w:t>:</w:t>
            </w:r>
            <w:r w:rsidR="005152C5">
              <w:rPr>
                <w:rFonts w:ascii="Arial" w:hAnsi="Arial" w:cs="Arial"/>
                <w:bCs/>
                <w:snapToGrid/>
                <w:sz w:val="20"/>
                <w:lang w:val="en-GB"/>
              </w:rPr>
              <w:t xml:space="preserve"> Timetable</w:t>
            </w:r>
          </w:p>
        </w:tc>
      </w:tr>
      <w:tr w:rsidRPr="0053554E" w:rsidR="00CB5FAD" w:rsidTr="7CC47720" w14:paraId="1FB2AF16" w14:textId="77777777">
        <w:trPr>
          <w:trHeight w:val="567"/>
          <w:jc w:val="center"/>
        </w:trPr>
        <w:tc>
          <w:tcPr>
            <w:tcW w:w="900" w:type="pct"/>
          </w:tcPr>
          <w:p w:rsidRPr="007E6A81" w:rsidR="00CB5FAD" w:rsidP="00452A39" w:rsidRDefault="00CB5FAD" w14:paraId="22B4BC89" w14:textId="188124BF">
            <w:pPr>
              <w:pStyle w:val="H3"/>
              <w:widowControl/>
              <w:spacing w:before="40" w:after="40"/>
              <w:rPr>
                <w:rFonts w:ascii="Arial" w:hAnsi="Arial" w:cs="Arial"/>
                <w:b w:val="0"/>
                <w:bCs/>
                <w:snapToGrid/>
                <w:sz w:val="20"/>
                <w:lang w:val="en-GB"/>
              </w:rPr>
            </w:pPr>
            <w:bookmarkStart w:name="_GoBack" w:colFirst="1" w:colLast="1" w:id="1"/>
            <w:r w:rsidRPr="007E6A81">
              <w:rPr>
                <w:rFonts w:ascii="Arial" w:hAnsi="Arial" w:cs="Arial"/>
                <w:b w:val="0"/>
                <w:bCs/>
                <w:snapToGrid/>
                <w:sz w:val="20"/>
                <w:lang w:val="en-GB"/>
              </w:rPr>
              <w:t>Weakness 1</w:t>
            </w:r>
          </w:p>
        </w:tc>
        <w:tc>
          <w:tcPr>
            <w:tcW w:w="4100" w:type="pct"/>
            <w:gridSpan w:val="4"/>
          </w:tcPr>
          <w:p w:rsidRPr="005152C5" w:rsidR="00CB5FAD" w:rsidP="7CC47720" w:rsidRDefault="005152C5" w14:paraId="57F9A819" w14:textId="7429D093">
            <w:pPr>
              <w:pStyle w:val="H3"/>
              <w:widowControl/>
              <w:spacing w:before="40" w:after="40"/>
              <w:rPr>
                <w:rFonts w:ascii="Arial" w:hAnsi="Arial" w:cs="Arial"/>
                <w:b w:val="0"/>
                <w:sz w:val="20"/>
                <w:lang w:val="en-GB"/>
              </w:rPr>
            </w:pPr>
            <w:r w:rsidRPr="005152C5">
              <w:rPr>
                <w:rFonts w:ascii="Arial" w:hAnsi="Arial" w:cs="Arial"/>
                <w:b w:val="0"/>
                <w:snapToGrid/>
                <w:sz w:val="20"/>
                <w:lang w:val="en-GB"/>
              </w:rPr>
              <w:t>The app doesn’t allow users to share their timetables with their friends in any manner, as the app was created to be used solely by the user installing it.</w:t>
            </w:r>
          </w:p>
        </w:tc>
      </w:tr>
      <w:tr w:rsidRPr="0053554E" w:rsidR="00CB5FAD" w:rsidTr="7CC47720" w14:paraId="49022876" w14:textId="77777777">
        <w:trPr>
          <w:trHeight w:val="567"/>
          <w:jc w:val="center"/>
        </w:trPr>
        <w:tc>
          <w:tcPr>
            <w:tcW w:w="900" w:type="pct"/>
          </w:tcPr>
          <w:p w:rsidRPr="007E6A81" w:rsidR="00CB5FAD" w:rsidP="00452A39" w:rsidRDefault="00CB5FAD" w14:paraId="478C63B1" w14:textId="10943040">
            <w:pPr>
              <w:pStyle w:val="H3"/>
              <w:widowControl/>
              <w:spacing w:before="40" w:after="40"/>
              <w:rPr>
                <w:rFonts w:ascii="Arial" w:hAnsi="Arial" w:cs="Arial"/>
                <w:b w:val="0"/>
                <w:bCs/>
                <w:snapToGrid/>
                <w:sz w:val="20"/>
                <w:lang w:val="en-GB"/>
              </w:rPr>
            </w:pPr>
            <w:r w:rsidRPr="007E6A81">
              <w:rPr>
                <w:rFonts w:ascii="Arial" w:hAnsi="Arial" w:cs="Arial"/>
                <w:b w:val="0"/>
                <w:bCs/>
                <w:snapToGrid/>
                <w:sz w:val="20"/>
                <w:lang w:val="en-GB"/>
              </w:rPr>
              <w:t>Weakness 2</w:t>
            </w:r>
          </w:p>
        </w:tc>
        <w:tc>
          <w:tcPr>
            <w:tcW w:w="4100" w:type="pct"/>
            <w:gridSpan w:val="4"/>
          </w:tcPr>
          <w:p w:rsidRPr="005152C5" w:rsidR="00CB5FAD" w:rsidP="7CC47720" w:rsidRDefault="005152C5" w14:paraId="25084314" w14:textId="452C3D14">
            <w:pPr>
              <w:pStyle w:val="H3"/>
              <w:widowControl/>
              <w:spacing w:before="40" w:after="40"/>
              <w:rPr>
                <w:rFonts w:ascii="Arial" w:hAnsi="Arial" w:cs="Arial"/>
                <w:b w:val="0"/>
                <w:sz w:val="20"/>
                <w:lang w:val="en-GB"/>
              </w:rPr>
            </w:pPr>
            <w:r w:rsidRPr="005152C5">
              <w:rPr>
                <w:rFonts w:ascii="Arial" w:hAnsi="Arial" w:cs="Arial"/>
                <w:b w:val="0"/>
                <w:snapToGrid/>
                <w:sz w:val="20"/>
                <w:lang w:val="en-GB"/>
              </w:rPr>
              <w:t>The design layout of the app doesn’t actually show all 7 days when you open it, so you have to manually scroll horizontally if you want to view Saturday and Sunday. Furthermore, there’s an unnecessary feature called ‘automute phone during lesson’ which draws away from its purpose as a timetable app. </w:t>
            </w:r>
          </w:p>
        </w:tc>
      </w:tr>
      <w:bookmarkEnd w:id="1"/>
      <w:tr w:rsidRPr="0053554E" w:rsidR="00A00863" w:rsidTr="7CC47720" w14:paraId="3C4761BC" w14:textId="77777777">
        <w:trPr>
          <w:trHeight w:val="397"/>
          <w:jc w:val="center"/>
        </w:trPr>
        <w:tc>
          <w:tcPr>
            <w:tcW w:w="5000" w:type="pct"/>
            <w:gridSpan w:val="5"/>
            <w:shd w:val="clear" w:color="auto" w:fill="0070C0"/>
            <w:vAlign w:val="center"/>
          </w:tcPr>
          <w:p w:rsidRPr="0053554E" w:rsidR="00A00863" w:rsidP="00452A39" w:rsidRDefault="00A00863" w14:paraId="7550EAAA" w14:textId="77777777">
            <w:pPr>
              <w:pStyle w:val="H3"/>
              <w:widowControl/>
              <w:spacing w:before="40" w:after="40"/>
              <w:jc w:val="center"/>
              <w:rPr>
                <w:rFonts w:ascii="Arial" w:hAnsi="Arial" w:cs="Arial"/>
                <w:snapToGrid/>
                <w:color w:val="FFFFFF" w:themeColor="background1"/>
                <w:sz w:val="32"/>
                <w:szCs w:val="22"/>
                <w:lang w:val="en-GB"/>
              </w:rPr>
            </w:pPr>
            <w:r w:rsidRPr="0053554E">
              <w:rPr>
                <w:rFonts w:ascii="Arial" w:hAnsi="Arial" w:cs="Arial"/>
                <w:snapToGrid/>
                <w:color w:val="FFFFFF" w:themeColor="background1"/>
                <w:sz w:val="32"/>
                <w:szCs w:val="22"/>
                <w:lang w:val="en-GB"/>
              </w:rPr>
              <w:t>? Marks</w:t>
            </w:r>
            <w:r>
              <w:rPr>
                <w:rFonts w:ascii="Arial" w:hAnsi="Arial" w:cs="Arial"/>
                <w:snapToGrid/>
                <w:color w:val="FFFFFF" w:themeColor="background1"/>
                <w:sz w:val="32"/>
                <w:szCs w:val="22"/>
                <w:lang w:val="en-GB"/>
              </w:rPr>
              <w:t xml:space="preserve"> (to be completed by tutor)</w:t>
            </w:r>
          </w:p>
        </w:tc>
      </w:tr>
      <w:tr w:rsidRPr="0053554E" w:rsidR="00A00863" w:rsidTr="7CC47720" w14:paraId="7C1D9A53" w14:textId="77777777">
        <w:trPr>
          <w:trHeight w:val="1403"/>
          <w:jc w:val="center"/>
        </w:trPr>
        <w:tc>
          <w:tcPr>
            <w:tcW w:w="1758" w:type="pct"/>
            <w:gridSpan w:val="3"/>
            <w:shd w:val="clear" w:color="auto" w:fill="auto"/>
            <w:vAlign w:val="center"/>
          </w:tcPr>
          <w:p w:rsidRPr="0053554E" w:rsidR="00A00863" w:rsidP="00452A39" w:rsidRDefault="00A00863" w14:paraId="197D4B61" w14:textId="77777777">
            <w:pPr>
              <w:pStyle w:val="H3"/>
              <w:widowControl/>
              <w:spacing w:before="40" w:after="40"/>
              <w:jc w:val="center"/>
              <w:rPr>
                <w:rFonts w:ascii="Arial" w:hAnsi="Arial" w:cs="Arial"/>
                <w:snapToGrid/>
                <w:sz w:val="32"/>
                <w:szCs w:val="22"/>
                <w:lang w:val="en-GB"/>
              </w:rPr>
            </w:pPr>
            <w:r>
              <w:rPr>
                <w:rFonts w:ascii="Arial" w:hAnsi="Arial" w:cs="Arial"/>
                <w:snapToGrid/>
                <w:sz w:val="32"/>
                <w:szCs w:val="22"/>
                <w:lang w:val="en-GB"/>
              </w:rPr>
              <w:t xml:space="preserve">Tutor </w:t>
            </w:r>
            <w:r w:rsidRPr="0053554E">
              <w:rPr>
                <w:rFonts w:ascii="Arial" w:hAnsi="Arial" w:cs="Arial"/>
                <w:snapToGrid/>
                <w:sz w:val="32"/>
                <w:szCs w:val="22"/>
                <w:lang w:val="en-GB"/>
              </w:rPr>
              <w:t>Comments</w:t>
            </w:r>
          </w:p>
        </w:tc>
        <w:tc>
          <w:tcPr>
            <w:tcW w:w="3242" w:type="pct"/>
            <w:gridSpan w:val="2"/>
            <w:shd w:val="clear" w:color="auto" w:fill="auto"/>
          </w:tcPr>
          <w:p w:rsidRPr="0053554E" w:rsidR="00A00863" w:rsidP="00452A39" w:rsidRDefault="00A00863" w14:paraId="76C19928" w14:textId="77777777">
            <w:pPr>
              <w:pStyle w:val="H3"/>
              <w:widowControl/>
              <w:spacing w:before="40" w:after="40"/>
              <w:rPr>
                <w:rFonts w:ascii="Arial" w:hAnsi="Arial" w:cs="Arial"/>
                <w:snapToGrid/>
                <w:sz w:val="24"/>
                <w:szCs w:val="22"/>
                <w:lang w:val="en-GB"/>
              </w:rPr>
            </w:pPr>
          </w:p>
        </w:tc>
      </w:tr>
    </w:tbl>
    <w:p w:rsidR="00FC5EB0" w:rsidRDefault="00FC5EB0" w14:paraId="57E16794" w14:textId="77777777">
      <w:pPr>
        <w:rPr>
          <w:rFonts w:ascii="Arial" w:hAnsi="Arial" w:cs="Arial"/>
          <w:b/>
          <w:sz w:val="20"/>
          <w:szCs w:val="20"/>
          <w:lang w:val="en-GB"/>
        </w:rPr>
      </w:pPr>
    </w:p>
    <w:tbl>
      <w:tblP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320"/>
        <w:gridCol w:w="787"/>
        <w:gridCol w:w="397"/>
        <w:gridCol w:w="1027"/>
        <w:gridCol w:w="5437"/>
      </w:tblGrid>
      <w:tr w:rsidRPr="0053554E" w:rsidR="00FC5EB0" w:rsidTr="6C9BC15B" w14:paraId="741584A5" w14:textId="77777777">
        <w:trPr>
          <w:trHeight w:val="397"/>
          <w:jc w:val="center"/>
        </w:trPr>
        <w:tc>
          <w:tcPr>
            <w:tcW w:w="5000" w:type="pct"/>
            <w:gridSpan w:val="5"/>
            <w:shd w:val="clear" w:color="auto" w:fill="0070C0"/>
            <w:tcMar/>
            <w:vAlign w:val="center"/>
          </w:tcPr>
          <w:p w:rsidR="00B65ED9" w:rsidP="000907C8" w:rsidRDefault="000907C8" w14:paraId="0CAA00C2" w14:textId="32CA743A">
            <w:pPr>
              <w:pStyle w:val="H3"/>
              <w:widowControl/>
              <w:spacing w:before="40" w:after="40"/>
              <w:jc w:val="center"/>
              <w:rPr>
                <w:rFonts w:ascii="Arial" w:hAnsi="Arial" w:cs="Arial"/>
                <w:snapToGrid/>
                <w:color w:val="FFFFFF" w:themeColor="background1"/>
                <w:sz w:val="32"/>
                <w:szCs w:val="22"/>
                <w:lang w:val="en-AU"/>
              </w:rPr>
            </w:pPr>
            <w:r>
              <w:rPr>
                <w:rFonts w:ascii="Arial" w:hAnsi="Arial" w:cs="Arial"/>
                <w:snapToGrid/>
                <w:color w:val="FFFFFF" w:themeColor="background1"/>
                <w:sz w:val="32"/>
                <w:szCs w:val="22"/>
                <w:lang w:val="en-GB"/>
              </w:rPr>
              <w:t>Section 2</w:t>
            </w:r>
            <w:r w:rsidRPr="0053554E">
              <w:rPr>
                <w:rFonts w:ascii="Arial" w:hAnsi="Arial" w:cs="Arial"/>
                <w:snapToGrid/>
                <w:color w:val="FFFFFF" w:themeColor="background1"/>
                <w:sz w:val="32"/>
                <w:szCs w:val="22"/>
                <w:lang w:val="en-GB"/>
              </w:rPr>
              <w:t xml:space="preserve">: </w:t>
            </w:r>
            <w:r>
              <w:rPr>
                <w:rFonts w:ascii="Arial" w:hAnsi="Arial" w:cs="Arial"/>
                <w:snapToGrid/>
                <w:color w:val="FFFFFF" w:themeColor="background1"/>
                <w:sz w:val="32"/>
                <w:szCs w:val="22"/>
                <w:lang w:val="en-GB"/>
              </w:rPr>
              <w:t>Competitor Analysis</w:t>
            </w:r>
            <w:r>
              <w:rPr>
                <w:rFonts w:ascii="Arial" w:hAnsi="Arial" w:cs="Arial"/>
                <w:snapToGrid/>
                <w:color w:val="FFFFFF" w:themeColor="background1"/>
                <w:sz w:val="32"/>
                <w:szCs w:val="22"/>
                <w:lang w:val="en-GB"/>
              </w:rPr>
              <w:br/>
            </w:r>
            <w:r w:rsidR="00FC5EB0">
              <w:rPr>
                <w:rFonts w:ascii="Arial" w:hAnsi="Arial" w:cs="Arial"/>
                <w:snapToGrid/>
                <w:color w:val="FFFFFF" w:themeColor="background1"/>
                <w:sz w:val="32"/>
                <w:szCs w:val="22"/>
                <w:lang w:val="en-GB"/>
              </w:rPr>
              <w:t>Deliverable 2.</w:t>
            </w:r>
            <w:r w:rsidR="00201745">
              <w:rPr>
                <w:rFonts w:ascii="Arial" w:hAnsi="Arial" w:cs="Arial"/>
                <w:snapToGrid/>
                <w:color w:val="FFFFFF" w:themeColor="background1"/>
                <w:sz w:val="32"/>
                <w:szCs w:val="22"/>
                <w:lang w:val="en-GB"/>
              </w:rPr>
              <w:t>2</w:t>
            </w:r>
            <w:r w:rsidR="00FC5EB0">
              <w:rPr>
                <w:rFonts w:ascii="Arial" w:hAnsi="Arial" w:cs="Arial"/>
                <w:snapToGrid/>
                <w:color w:val="FFFFFF" w:themeColor="background1"/>
                <w:sz w:val="32"/>
                <w:szCs w:val="22"/>
                <w:lang w:val="en-GB"/>
              </w:rPr>
              <w:t>: SWOT Analysis (5 marks)</w:t>
            </w:r>
            <w:r w:rsidR="00FC5EB0">
              <w:rPr>
                <w:rFonts w:ascii="Arial" w:hAnsi="Arial" w:cs="Arial"/>
                <w:snapToGrid/>
                <w:color w:val="FFFFFF" w:themeColor="background1"/>
                <w:sz w:val="32"/>
                <w:szCs w:val="22"/>
                <w:lang w:val="en-GB"/>
              </w:rPr>
              <w:br/>
            </w:r>
            <w:r w:rsidR="004E6F1F">
              <w:rPr>
                <w:rFonts w:ascii="Arial" w:hAnsi="Arial" w:cs="Arial"/>
                <w:snapToGrid/>
                <w:color w:val="FFFFFF" w:themeColor="background1"/>
                <w:sz w:val="32"/>
                <w:szCs w:val="22"/>
                <w:lang w:val="en-AU"/>
              </w:rPr>
              <w:t>Identify</w:t>
            </w:r>
            <w:r w:rsidR="002D70C5">
              <w:rPr>
                <w:rFonts w:ascii="Arial" w:hAnsi="Arial" w:cs="Arial"/>
                <w:snapToGrid/>
                <w:color w:val="FFFFFF" w:themeColor="background1"/>
                <w:sz w:val="32"/>
                <w:szCs w:val="22"/>
                <w:lang w:val="en-AU"/>
              </w:rPr>
              <w:t xml:space="preserve"> and explain 2 strengths and weaknesses for your app</w:t>
            </w:r>
          </w:p>
          <w:p w:rsidR="00FC5EB0" w:rsidP="000907C8" w:rsidRDefault="00B65ED9" w14:paraId="49654064" w14:textId="1CBFAAED">
            <w:pPr>
              <w:pStyle w:val="H3"/>
              <w:widowControl/>
              <w:spacing w:before="40" w:after="40"/>
              <w:jc w:val="center"/>
              <w:rPr>
                <w:rFonts w:ascii="Arial" w:hAnsi="Arial" w:cs="Arial"/>
                <w:snapToGrid/>
                <w:color w:val="FFFFFF" w:themeColor="background1"/>
                <w:sz w:val="32"/>
                <w:szCs w:val="22"/>
                <w:lang w:val="en-GB"/>
              </w:rPr>
            </w:pPr>
            <w:r>
              <w:rPr>
                <w:rFonts w:ascii="Arial" w:hAnsi="Arial" w:cs="Arial"/>
                <w:snapToGrid/>
                <w:color w:val="FFFFFF" w:themeColor="background1"/>
                <w:sz w:val="32"/>
                <w:szCs w:val="22"/>
                <w:lang w:val="en-AU"/>
              </w:rPr>
              <w:t>+ p</w:t>
            </w:r>
            <w:r w:rsidR="00FC5EB0">
              <w:rPr>
                <w:rFonts w:ascii="Arial" w:hAnsi="Arial" w:cs="Arial"/>
                <w:snapToGrid/>
                <w:color w:val="FFFFFF" w:themeColor="background1"/>
                <w:sz w:val="32"/>
                <w:szCs w:val="22"/>
                <w:lang w:val="en-GB"/>
              </w:rPr>
              <w:t>resent strategies for each 2 competitor</w:t>
            </w:r>
          </w:p>
          <w:p w:rsidRPr="000F7A18" w:rsidR="00FC5EB0" w:rsidP="00201745" w:rsidRDefault="002D70C5" w14:paraId="4BF794D5" w14:textId="7C7147CD">
            <w:pPr>
              <w:pStyle w:val="H3"/>
              <w:widowControl/>
              <w:spacing w:before="40" w:after="40"/>
              <w:jc w:val="center"/>
              <w:rPr>
                <w:rFonts w:ascii="Arial" w:hAnsi="Arial" w:cs="Arial"/>
                <w:snapToGrid/>
                <w:color w:val="FFFFFF" w:themeColor="background1"/>
                <w:sz w:val="32"/>
                <w:szCs w:val="22"/>
                <w:lang w:val="en-GB"/>
              </w:rPr>
            </w:pPr>
            <w:r>
              <w:rPr>
                <w:rFonts w:ascii="Arial" w:hAnsi="Arial" w:cs="Arial"/>
                <w:snapToGrid/>
                <w:color w:val="FFFFFF" w:themeColor="background1"/>
                <w:sz w:val="32"/>
                <w:szCs w:val="22"/>
                <w:lang w:val="en-GB"/>
              </w:rPr>
              <w:t xml:space="preserve">and </w:t>
            </w:r>
            <w:r w:rsidR="004E6F1F">
              <w:rPr>
                <w:rFonts w:ascii="Arial" w:hAnsi="Arial" w:cs="Arial"/>
                <w:snapToGrid/>
                <w:color w:val="FFFFFF" w:themeColor="background1"/>
                <w:sz w:val="32"/>
                <w:szCs w:val="22"/>
                <w:lang w:val="en-GB"/>
              </w:rPr>
              <w:t xml:space="preserve">briefly </w:t>
            </w:r>
            <w:r w:rsidR="00FC5EB0">
              <w:rPr>
                <w:rFonts w:ascii="Arial" w:hAnsi="Arial" w:cs="Arial"/>
                <w:snapToGrid/>
                <w:color w:val="FFFFFF" w:themeColor="background1"/>
                <w:sz w:val="32"/>
                <w:szCs w:val="22"/>
                <w:lang w:val="en-GB"/>
              </w:rPr>
              <w:t>explain these strategies</w:t>
            </w:r>
          </w:p>
        </w:tc>
      </w:tr>
      <w:tr w:rsidRPr="0053554E" w:rsidR="00FC5EB0" w:rsidTr="6C9BC15B" w14:paraId="6D14D5AB" w14:textId="77777777">
        <w:trPr>
          <w:trHeight w:val="164"/>
          <w:jc w:val="center"/>
        </w:trPr>
        <w:tc>
          <w:tcPr>
            <w:tcW w:w="1164" w:type="pct"/>
            <w:vMerge w:val="restart"/>
            <w:shd w:val="clear" w:color="auto" w:fill="auto"/>
            <w:tcMar/>
            <w:vAlign w:val="center"/>
          </w:tcPr>
          <w:p w:rsidRPr="007924C9" w:rsidR="00FC5EB0" w:rsidP="00452A39" w:rsidRDefault="00FC5EB0" w14:paraId="788EA2E7" w14:textId="77777777">
            <w:pPr>
              <w:pStyle w:val="H3"/>
              <w:widowControl/>
              <w:spacing w:before="40" w:after="40"/>
              <w:jc w:val="center"/>
              <w:rPr>
                <w:rFonts w:ascii="Arial" w:hAnsi="Arial" w:cs="Arial"/>
                <w:snapToGrid/>
                <w:sz w:val="20"/>
                <w:szCs w:val="24"/>
                <w:lang w:val="en-GB"/>
              </w:rPr>
            </w:pPr>
            <w:r>
              <w:rPr>
                <w:rFonts w:ascii="Arial" w:hAnsi="Arial" w:cs="Arial"/>
                <w:snapToGrid/>
                <w:sz w:val="20"/>
                <w:szCs w:val="24"/>
                <w:lang w:val="en-GB"/>
              </w:rPr>
              <w:t>ASSIGNED</w:t>
            </w:r>
            <w:r w:rsidRPr="007924C9">
              <w:rPr>
                <w:rFonts w:ascii="Arial" w:hAnsi="Arial" w:cs="Arial"/>
                <w:snapToGrid/>
                <w:sz w:val="20"/>
                <w:szCs w:val="24"/>
                <w:lang w:val="en-GB"/>
              </w:rPr>
              <w:t xml:space="preserve"> TEAM MEMBERS</w:t>
            </w:r>
          </w:p>
        </w:tc>
        <w:tc>
          <w:tcPr>
            <w:tcW w:w="1109" w:type="pct"/>
            <w:gridSpan w:val="3"/>
            <w:shd w:val="clear" w:color="auto" w:fill="auto"/>
            <w:tcMar/>
            <w:vAlign w:val="center"/>
          </w:tcPr>
          <w:p w:rsidRPr="007924C9" w:rsidR="00FC5EB0" w:rsidP="00452A39" w:rsidRDefault="00FC5EB0" w14:paraId="130C6697" w14:textId="77777777">
            <w:pPr>
              <w:pStyle w:val="H3"/>
              <w:widowControl/>
              <w:spacing w:before="40" w:after="40"/>
              <w:jc w:val="center"/>
              <w:rPr>
                <w:rFonts w:ascii="Arial" w:hAnsi="Arial" w:cs="Arial"/>
                <w:snapToGrid/>
                <w:sz w:val="20"/>
                <w:szCs w:val="24"/>
                <w:lang w:val="en-GB"/>
              </w:rPr>
            </w:pPr>
            <w:r>
              <w:rPr>
                <w:rFonts w:ascii="Arial" w:hAnsi="Arial" w:cs="Arial"/>
                <w:snapToGrid/>
                <w:sz w:val="20"/>
                <w:szCs w:val="24"/>
                <w:lang w:val="en-GB"/>
              </w:rPr>
              <w:t>Student Number</w:t>
            </w:r>
          </w:p>
        </w:tc>
        <w:tc>
          <w:tcPr>
            <w:tcW w:w="2727" w:type="pct"/>
            <w:shd w:val="clear" w:color="auto" w:fill="auto"/>
            <w:tcMar/>
            <w:vAlign w:val="center"/>
          </w:tcPr>
          <w:p w:rsidRPr="007924C9" w:rsidR="00FC5EB0" w:rsidP="00452A39" w:rsidRDefault="00FC5EB0" w14:paraId="5DC86D45" w14:textId="77777777">
            <w:pPr>
              <w:pStyle w:val="H3"/>
              <w:widowControl/>
              <w:spacing w:before="40" w:after="40"/>
              <w:jc w:val="center"/>
              <w:rPr>
                <w:rFonts w:ascii="Arial" w:hAnsi="Arial" w:cs="Arial"/>
                <w:snapToGrid/>
                <w:sz w:val="20"/>
                <w:szCs w:val="24"/>
                <w:lang w:val="en-GB"/>
              </w:rPr>
            </w:pPr>
            <w:r>
              <w:rPr>
                <w:rFonts w:ascii="Arial" w:hAnsi="Arial" w:cs="Arial"/>
                <w:snapToGrid/>
                <w:sz w:val="20"/>
                <w:szCs w:val="24"/>
                <w:lang w:val="en-GB"/>
              </w:rPr>
              <w:t>Student Name</w:t>
            </w:r>
          </w:p>
        </w:tc>
      </w:tr>
      <w:tr w:rsidRPr="0053554E" w:rsidR="00FC5EB0" w:rsidTr="6C9BC15B" w14:paraId="7B73FBEC" w14:textId="77777777">
        <w:trPr>
          <w:trHeight w:val="163"/>
          <w:jc w:val="center"/>
        </w:trPr>
        <w:tc>
          <w:tcPr>
            <w:tcW w:w="1164" w:type="pct"/>
            <w:vMerge/>
            <w:tcMar/>
            <w:vAlign w:val="center"/>
          </w:tcPr>
          <w:p w:rsidR="00FC5EB0" w:rsidP="00452A39" w:rsidRDefault="00FC5EB0" w14:paraId="5355E6A6" w14:textId="77777777">
            <w:pPr>
              <w:pStyle w:val="H3"/>
              <w:widowControl/>
              <w:spacing w:before="40" w:after="40"/>
              <w:jc w:val="center"/>
              <w:rPr>
                <w:rFonts w:ascii="Arial" w:hAnsi="Arial" w:cs="Arial"/>
                <w:snapToGrid/>
                <w:sz w:val="20"/>
                <w:szCs w:val="24"/>
                <w:lang w:val="en-GB"/>
              </w:rPr>
            </w:pPr>
          </w:p>
        </w:tc>
        <w:tc>
          <w:tcPr>
            <w:tcW w:w="1109" w:type="pct"/>
            <w:gridSpan w:val="3"/>
            <w:shd w:val="clear" w:color="auto" w:fill="auto"/>
            <w:tcMar/>
            <w:vAlign w:val="center"/>
          </w:tcPr>
          <w:p w:rsidRPr="007924C9" w:rsidR="00FC5EB0" w:rsidP="00452A39" w:rsidRDefault="1C428B4E" w14:paraId="217E4CF1" w14:textId="785108C9">
            <w:pPr>
              <w:pStyle w:val="H3"/>
              <w:widowControl/>
              <w:spacing w:before="40" w:after="40"/>
              <w:jc w:val="center"/>
              <w:rPr>
                <w:rFonts w:ascii="Arial" w:hAnsi="Arial" w:cs="Arial"/>
                <w:sz w:val="20"/>
                <w:lang w:val="en-GB"/>
              </w:rPr>
            </w:pPr>
            <w:r w:rsidRPr="1C428B4E">
              <w:rPr>
                <w:rFonts w:ascii="Arial" w:hAnsi="Arial" w:cs="Arial"/>
                <w:sz w:val="20"/>
                <w:lang w:val="en-GB"/>
              </w:rPr>
              <w:t>n9960783</w:t>
            </w:r>
          </w:p>
        </w:tc>
        <w:tc>
          <w:tcPr>
            <w:tcW w:w="2727" w:type="pct"/>
            <w:shd w:val="clear" w:color="auto" w:fill="auto"/>
            <w:tcMar/>
            <w:vAlign w:val="center"/>
          </w:tcPr>
          <w:p w:rsidRPr="007924C9" w:rsidR="00FC5EB0" w:rsidP="00452A39" w:rsidRDefault="5008C320" w14:paraId="055A7CD7" w14:textId="56690700">
            <w:pPr>
              <w:pStyle w:val="H3"/>
              <w:widowControl/>
              <w:spacing w:before="40" w:after="40"/>
              <w:jc w:val="center"/>
              <w:rPr>
                <w:rFonts w:ascii="Arial" w:hAnsi="Arial" w:cs="Arial"/>
                <w:sz w:val="20"/>
                <w:lang w:val="en-GB"/>
              </w:rPr>
            </w:pPr>
            <w:r w:rsidRPr="5008C320">
              <w:rPr>
                <w:rFonts w:ascii="Arial" w:hAnsi="Arial" w:cs="Arial"/>
                <w:sz w:val="20"/>
                <w:lang w:val="en-GB"/>
              </w:rPr>
              <w:t>Thomas Crilly</w:t>
            </w:r>
          </w:p>
        </w:tc>
      </w:tr>
      <w:tr w:rsidRPr="0053554E" w:rsidR="00FC5EB0" w:rsidTr="6C9BC15B" w14:paraId="482F2DE5" w14:textId="77777777">
        <w:trPr>
          <w:trHeight w:val="163"/>
          <w:jc w:val="center"/>
        </w:trPr>
        <w:tc>
          <w:tcPr>
            <w:tcW w:w="1164" w:type="pct"/>
            <w:vMerge/>
            <w:tcMar/>
            <w:vAlign w:val="center"/>
          </w:tcPr>
          <w:p w:rsidR="00FC5EB0" w:rsidP="00452A39" w:rsidRDefault="00FC5EB0" w14:paraId="2B94994D" w14:textId="77777777">
            <w:pPr>
              <w:pStyle w:val="H3"/>
              <w:widowControl/>
              <w:spacing w:before="40" w:after="40"/>
              <w:jc w:val="center"/>
              <w:rPr>
                <w:rFonts w:ascii="Arial" w:hAnsi="Arial" w:cs="Arial"/>
                <w:snapToGrid/>
                <w:sz w:val="20"/>
                <w:szCs w:val="24"/>
                <w:lang w:val="en-GB"/>
              </w:rPr>
            </w:pPr>
          </w:p>
        </w:tc>
        <w:tc>
          <w:tcPr>
            <w:tcW w:w="1109" w:type="pct"/>
            <w:gridSpan w:val="3"/>
            <w:shd w:val="clear" w:color="auto" w:fill="auto"/>
            <w:tcMar/>
            <w:vAlign w:val="center"/>
          </w:tcPr>
          <w:p w:rsidRPr="007924C9" w:rsidR="00FC5EB0" w:rsidP="506D6648" w:rsidRDefault="671515E9" w14:paraId="7EC9EF84" w14:textId="6A6848AB">
            <w:pPr>
              <w:pStyle w:val="H3"/>
              <w:widowControl/>
              <w:spacing w:before="40" w:after="40"/>
              <w:jc w:val="center"/>
              <w:rPr>
                <w:rFonts w:ascii="Arial" w:hAnsi="Arial" w:cs="Arial"/>
                <w:sz w:val="20"/>
                <w:lang w:val="en-GB"/>
              </w:rPr>
            </w:pPr>
            <w:r w:rsidRPr="671515E9">
              <w:rPr>
                <w:rFonts w:ascii="Arial" w:hAnsi="Arial" w:cs="Arial"/>
                <w:sz w:val="20"/>
                <w:lang w:val="en-GB"/>
              </w:rPr>
              <w:t>n10233997</w:t>
            </w:r>
          </w:p>
        </w:tc>
        <w:tc>
          <w:tcPr>
            <w:tcW w:w="2727" w:type="pct"/>
            <w:shd w:val="clear" w:color="auto" w:fill="auto"/>
            <w:tcMar/>
            <w:vAlign w:val="center"/>
          </w:tcPr>
          <w:p w:rsidRPr="007924C9" w:rsidR="00FC5EB0" w:rsidP="00452A39" w:rsidRDefault="5008C320" w14:paraId="23F6A546" w14:textId="27178A39">
            <w:pPr>
              <w:pStyle w:val="H3"/>
              <w:widowControl/>
              <w:spacing w:before="40" w:after="40"/>
              <w:jc w:val="center"/>
              <w:rPr>
                <w:rFonts w:ascii="Arial" w:hAnsi="Arial" w:cs="Arial"/>
                <w:sz w:val="20"/>
                <w:lang w:val="en-GB"/>
              </w:rPr>
            </w:pPr>
            <w:r w:rsidRPr="5008C320">
              <w:rPr>
                <w:rFonts w:ascii="Arial" w:hAnsi="Arial" w:cs="Arial"/>
                <w:sz w:val="20"/>
                <w:lang w:val="en-GB"/>
              </w:rPr>
              <w:t>Bill Wen</w:t>
            </w:r>
          </w:p>
        </w:tc>
      </w:tr>
      <w:tr w:rsidRPr="0053554E" w:rsidR="00FC5EB0" w:rsidTr="6C9BC15B" w14:paraId="1AF9F025" w14:textId="77777777">
        <w:trPr>
          <w:trHeight w:val="163"/>
          <w:jc w:val="center"/>
        </w:trPr>
        <w:tc>
          <w:tcPr>
            <w:tcW w:w="1164" w:type="pct"/>
            <w:vMerge/>
            <w:tcMar/>
            <w:vAlign w:val="center"/>
          </w:tcPr>
          <w:p w:rsidR="00FC5EB0" w:rsidP="00452A39" w:rsidRDefault="00FC5EB0" w14:paraId="55007E43" w14:textId="77777777">
            <w:pPr>
              <w:pStyle w:val="H3"/>
              <w:widowControl/>
              <w:spacing w:before="40" w:after="40"/>
              <w:jc w:val="center"/>
              <w:rPr>
                <w:rFonts w:ascii="Arial" w:hAnsi="Arial" w:cs="Arial"/>
                <w:snapToGrid/>
                <w:sz w:val="20"/>
                <w:szCs w:val="24"/>
                <w:lang w:val="en-GB"/>
              </w:rPr>
            </w:pPr>
          </w:p>
        </w:tc>
        <w:tc>
          <w:tcPr>
            <w:tcW w:w="1109" w:type="pct"/>
            <w:gridSpan w:val="3"/>
            <w:shd w:val="clear" w:color="auto" w:fill="auto"/>
            <w:tcMar/>
            <w:vAlign w:val="center"/>
          </w:tcPr>
          <w:p w:rsidRPr="007924C9" w:rsidR="00FC5EB0" w:rsidP="00452A39" w:rsidRDefault="17FB8587" w14:paraId="0EF8A28A" w14:textId="3C25ECB1">
            <w:pPr>
              <w:pStyle w:val="H3"/>
              <w:widowControl/>
              <w:spacing w:before="40" w:after="40"/>
              <w:jc w:val="center"/>
              <w:rPr>
                <w:rFonts w:ascii="Arial" w:hAnsi="Arial" w:cs="Arial"/>
                <w:sz w:val="20"/>
                <w:lang w:val="en-GB"/>
              </w:rPr>
            </w:pPr>
            <w:r w:rsidRPr="17FB8587">
              <w:rPr>
                <w:rFonts w:ascii="Arial" w:hAnsi="Arial" w:cs="Arial"/>
                <w:sz w:val="20"/>
                <w:lang w:val="en-GB"/>
              </w:rPr>
              <w:t>n10142975</w:t>
            </w:r>
          </w:p>
        </w:tc>
        <w:tc>
          <w:tcPr>
            <w:tcW w:w="2727" w:type="pct"/>
            <w:shd w:val="clear" w:color="auto" w:fill="auto"/>
            <w:tcMar/>
            <w:vAlign w:val="center"/>
          </w:tcPr>
          <w:p w:rsidRPr="007924C9" w:rsidR="00FC5EB0" w:rsidP="00452A39" w:rsidRDefault="17FB8587" w14:paraId="73804592" w14:textId="41D073AC">
            <w:pPr>
              <w:pStyle w:val="H3"/>
              <w:widowControl/>
              <w:spacing w:before="40" w:after="40"/>
              <w:jc w:val="center"/>
              <w:rPr>
                <w:rFonts w:ascii="Arial" w:hAnsi="Arial" w:cs="Arial"/>
                <w:sz w:val="20"/>
                <w:lang w:val="en-GB"/>
              </w:rPr>
            </w:pPr>
            <w:r w:rsidRPr="17FB8587">
              <w:rPr>
                <w:rFonts w:ascii="Arial" w:hAnsi="Arial" w:cs="Arial"/>
                <w:sz w:val="20"/>
                <w:lang w:val="en-GB"/>
              </w:rPr>
              <w:t xml:space="preserve">Hanosiyan </w:t>
            </w:r>
            <w:r w:rsidRPr="705EB957" w:rsidR="705EB957">
              <w:rPr>
                <w:rFonts w:ascii="Arial" w:hAnsi="Arial" w:cs="Arial"/>
                <w:sz w:val="20"/>
                <w:lang w:val="en-GB"/>
              </w:rPr>
              <w:t>Ravinthirakumaran</w:t>
            </w:r>
          </w:p>
        </w:tc>
      </w:tr>
      <w:tr w:rsidRPr="0053554E" w:rsidR="00FC5EB0" w:rsidTr="6C9BC15B" w14:paraId="374ED2CD" w14:textId="77777777">
        <w:trPr>
          <w:trHeight w:val="163"/>
          <w:jc w:val="center"/>
        </w:trPr>
        <w:tc>
          <w:tcPr>
            <w:tcW w:w="1164" w:type="pct"/>
            <w:vMerge/>
            <w:tcMar/>
            <w:vAlign w:val="center"/>
          </w:tcPr>
          <w:p w:rsidR="00FC5EB0" w:rsidP="00452A39" w:rsidRDefault="00FC5EB0" w14:paraId="017E89E5" w14:textId="77777777">
            <w:pPr>
              <w:pStyle w:val="H3"/>
              <w:widowControl/>
              <w:spacing w:before="40" w:after="40"/>
              <w:jc w:val="center"/>
              <w:rPr>
                <w:rFonts w:ascii="Arial" w:hAnsi="Arial" w:cs="Arial"/>
                <w:snapToGrid/>
                <w:sz w:val="20"/>
                <w:szCs w:val="24"/>
                <w:lang w:val="en-GB"/>
              </w:rPr>
            </w:pPr>
          </w:p>
        </w:tc>
        <w:tc>
          <w:tcPr>
            <w:tcW w:w="1109" w:type="pct"/>
            <w:gridSpan w:val="3"/>
            <w:shd w:val="clear" w:color="auto" w:fill="auto"/>
            <w:tcMar/>
            <w:vAlign w:val="center"/>
          </w:tcPr>
          <w:p w:rsidRPr="007924C9" w:rsidR="00FC5EB0" w:rsidP="00452A39" w:rsidRDefault="0800FFB2" w14:paraId="6E7CD07C" w14:textId="6188050F">
            <w:pPr>
              <w:pStyle w:val="H3"/>
              <w:widowControl/>
              <w:spacing w:before="40" w:after="40"/>
              <w:jc w:val="center"/>
              <w:rPr>
                <w:rFonts w:ascii="Arial" w:hAnsi="Arial" w:cs="Arial"/>
                <w:sz w:val="20"/>
                <w:lang w:val="en-GB"/>
              </w:rPr>
            </w:pPr>
            <w:r w:rsidRPr="0800FFB2">
              <w:rPr>
                <w:rFonts w:ascii="Arial" w:hAnsi="Arial" w:cs="Arial"/>
                <w:sz w:val="20"/>
                <w:lang w:val="en-GB"/>
              </w:rPr>
              <w:t>n10260480</w:t>
            </w:r>
          </w:p>
        </w:tc>
        <w:tc>
          <w:tcPr>
            <w:tcW w:w="2727" w:type="pct"/>
            <w:shd w:val="clear" w:color="auto" w:fill="auto"/>
            <w:tcMar/>
            <w:vAlign w:val="center"/>
          </w:tcPr>
          <w:p w:rsidRPr="007924C9" w:rsidR="00FC5EB0" w:rsidP="00452A39" w:rsidRDefault="5315BEB5" w14:paraId="45570B07" w14:textId="48E9649E">
            <w:pPr>
              <w:pStyle w:val="H3"/>
              <w:widowControl/>
              <w:spacing w:before="40" w:after="40"/>
              <w:jc w:val="center"/>
              <w:rPr>
                <w:rFonts w:ascii="Arial" w:hAnsi="Arial" w:cs="Arial"/>
                <w:sz w:val="20"/>
                <w:lang w:val="en-GB"/>
              </w:rPr>
            </w:pPr>
            <w:r w:rsidRPr="5315BEB5">
              <w:rPr>
                <w:rFonts w:ascii="Arial" w:hAnsi="Arial" w:cs="Arial"/>
                <w:sz w:val="20"/>
                <w:lang w:val="en-GB"/>
              </w:rPr>
              <w:t>Jacob Mckenzie</w:t>
            </w:r>
          </w:p>
        </w:tc>
      </w:tr>
      <w:tr w:rsidRPr="0053554E" w:rsidR="00FC5EB0" w:rsidTr="6C9BC15B" w14:paraId="6802B783" w14:textId="77777777">
        <w:trPr>
          <w:trHeight w:val="810"/>
          <w:jc w:val="center"/>
        </w:trPr>
        <w:tc>
          <w:tcPr>
            <w:tcW w:w="5000" w:type="pct"/>
            <w:gridSpan w:val="5"/>
            <w:shd w:val="clear" w:color="auto" w:fill="auto"/>
            <w:tcMar/>
            <w:vAlign w:val="center"/>
          </w:tcPr>
          <w:p w:rsidRPr="0053554E" w:rsidR="002D70C5" w:rsidP="002D70C5" w:rsidRDefault="002D70C5" w14:paraId="4E2D90B7" w14:textId="08C157CB">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5</w:t>
            </w:r>
            <w:r w:rsidRPr="0053554E">
              <w:rPr>
                <w:rFonts w:ascii="Arial" w:hAnsi="Arial" w:cs="Arial"/>
                <w:b w:val="0"/>
                <w:snapToGrid/>
                <w:sz w:val="20"/>
                <w:szCs w:val="24"/>
                <w:lang w:val="en-GB"/>
              </w:rPr>
              <w:t xml:space="preserve"> mark</w:t>
            </w:r>
            <w:r>
              <w:rPr>
                <w:rFonts w:ascii="Arial" w:hAnsi="Arial" w:cs="Arial"/>
                <w:b w:val="0"/>
                <w:snapToGrid/>
                <w:sz w:val="20"/>
                <w:szCs w:val="24"/>
                <w:lang w:val="en-GB"/>
              </w:rPr>
              <w:t>s</w:t>
            </w:r>
            <w:r w:rsidRPr="0053554E">
              <w:rPr>
                <w:rFonts w:ascii="Arial" w:hAnsi="Arial" w:cs="Arial"/>
                <w:b w:val="0"/>
                <w:snapToGrid/>
                <w:sz w:val="20"/>
                <w:szCs w:val="24"/>
                <w:lang w:val="en-GB"/>
              </w:rPr>
              <w:t xml:space="preserve"> for </w:t>
            </w:r>
            <w:r>
              <w:rPr>
                <w:rFonts w:ascii="Arial" w:hAnsi="Arial" w:cs="Arial"/>
                <w:b w:val="0"/>
                <w:snapToGrid/>
                <w:sz w:val="20"/>
                <w:szCs w:val="24"/>
                <w:lang w:val="en-GB"/>
              </w:rPr>
              <w:t>excellent completion.</w:t>
            </w:r>
          </w:p>
          <w:p w:rsidR="002D70C5" w:rsidP="002D70C5" w:rsidRDefault="002D70C5" w14:paraId="45158948" w14:textId="68253A13">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4 marks for good completion.</w:t>
            </w:r>
          </w:p>
          <w:p w:rsidR="002D70C5" w:rsidP="002D70C5" w:rsidRDefault="002D70C5" w14:paraId="66406FF6" w14:textId="3B84C535">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2.5 marks for average completion.</w:t>
            </w:r>
          </w:p>
          <w:p w:rsidR="002D70C5" w:rsidP="002D70C5" w:rsidRDefault="002D70C5" w14:paraId="51142448" w14:textId="30B4374C">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1</w:t>
            </w:r>
            <w:r w:rsidRPr="0053554E">
              <w:rPr>
                <w:rFonts w:ascii="Arial" w:hAnsi="Arial" w:cs="Arial"/>
                <w:b w:val="0"/>
                <w:snapToGrid/>
                <w:sz w:val="20"/>
                <w:szCs w:val="24"/>
                <w:lang w:val="en-GB"/>
              </w:rPr>
              <w:t xml:space="preserve"> mark </w:t>
            </w:r>
            <w:r>
              <w:rPr>
                <w:rFonts w:ascii="Arial" w:hAnsi="Arial" w:cs="Arial"/>
                <w:b w:val="0"/>
                <w:snapToGrid/>
                <w:sz w:val="20"/>
                <w:szCs w:val="24"/>
                <w:lang w:val="en-GB"/>
              </w:rPr>
              <w:t>for limited completion.</w:t>
            </w:r>
          </w:p>
          <w:p w:rsidRPr="0053554E" w:rsidR="00FC5EB0" w:rsidP="00201745" w:rsidRDefault="002D70C5" w14:paraId="34B6E883" w14:textId="3B9C940F">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0 marks for non-existent completion.</w:t>
            </w:r>
          </w:p>
        </w:tc>
      </w:tr>
      <w:tr w:rsidRPr="0053554E" w:rsidR="002D70C5" w:rsidTr="6C9BC15B" w14:paraId="2600BECD" w14:textId="77777777">
        <w:trPr>
          <w:trHeight w:val="237"/>
          <w:jc w:val="center"/>
        </w:trPr>
        <w:tc>
          <w:tcPr>
            <w:tcW w:w="5000" w:type="pct"/>
            <w:gridSpan w:val="5"/>
            <w:tcMar/>
          </w:tcPr>
          <w:p w:rsidRPr="008769C3" w:rsidR="002D70C5" w:rsidP="004E6F1F" w:rsidRDefault="002D70C5" w14:paraId="5B13E9E4" w14:textId="7750A382">
            <w:pPr>
              <w:pStyle w:val="H3"/>
              <w:widowControl/>
              <w:spacing w:before="40" w:after="40"/>
              <w:jc w:val="center"/>
              <w:rPr>
                <w:rFonts w:ascii="Arial" w:hAnsi="Arial" w:cs="Arial"/>
                <w:bCs/>
                <w:snapToGrid/>
                <w:sz w:val="20"/>
                <w:lang w:val="en-GB"/>
              </w:rPr>
            </w:pPr>
            <w:r>
              <w:rPr>
                <w:rFonts w:ascii="Arial" w:hAnsi="Arial" w:cs="Arial"/>
                <w:bCs/>
                <w:snapToGrid/>
                <w:sz w:val="20"/>
                <w:lang w:val="en-GB"/>
              </w:rPr>
              <w:t xml:space="preserve">Your </w:t>
            </w:r>
            <w:r w:rsidR="004E6F1F">
              <w:rPr>
                <w:rFonts w:ascii="Arial" w:hAnsi="Arial" w:cs="Arial"/>
                <w:bCs/>
                <w:snapToGrid/>
                <w:sz w:val="20"/>
                <w:lang w:val="en-GB"/>
              </w:rPr>
              <w:t>A</w:t>
            </w:r>
            <w:r>
              <w:rPr>
                <w:rFonts w:ascii="Arial" w:hAnsi="Arial" w:cs="Arial"/>
                <w:bCs/>
                <w:snapToGrid/>
                <w:sz w:val="20"/>
                <w:lang w:val="en-GB"/>
              </w:rPr>
              <w:t>pp</w:t>
            </w:r>
          </w:p>
        </w:tc>
      </w:tr>
      <w:tr w:rsidRPr="0053554E" w:rsidR="002D70C5" w:rsidTr="6C9BC15B" w14:paraId="54D0D451" w14:textId="77777777">
        <w:trPr>
          <w:trHeight w:val="567"/>
          <w:jc w:val="center"/>
        </w:trPr>
        <w:tc>
          <w:tcPr>
            <w:tcW w:w="1559" w:type="pct"/>
            <w:gridSpan w:val="2"/>
            <w:tcMar/>
          </w:tcPr>
          <w:p w:rsidRPr="002D70C5" w:rsidR="002D70C5" w:rsidP="002D70C5" w:rsidRDefault="002D70C5" w14:paraId="5736630D" w14:textId="0BB19EE8">
            <w:pPr>
              <w:pStyle w:val="H3"/>
              <w:widowControl/>
              <w:spacing w:before="40" w:after="40"/>
              <w:rPr>
                <w:rFonts w:ascii="Arial" w:hAnsi="Arial" w:cs="Arial"/>
                <w:b w:val="0"/>
                <w:bCs/>
                <w:snapToGrid/>
                <w:sz w:val="20"/>
                <w:lang w:val="en-GB"/>
              </w:rPr>
            </w:pPr>
            <w:r w:rsidRPr="002D70C5">
              <w:rPr>
                <w:rFonts w:ascii="Arial" w:hAnsi="Arial" w:cs="Arial"/>
                <w:b w:val="0"/>
                <w:bCs/>
                <w:snapToGrid/>
                <w:sz w:val="20"/>
                <w:lang w:val="en-GB"/>
              </w:rPr>
              <w:t>Strength 1</w:t>
            </w:r>
          </w:p>
        </w:tc>
        <w:tc>
          <w:tcPr>
            <w:tcW w:w="3441" w:type="pct"/>
            <w:gridSpan w:val="3"/>
            <w:tcMar/>
          </w:tcPr>
          <w:p w:rsidR="002D70C5" w:rsidP="7CC47720" w:rsidRDefault="7CC47720" w14:paraId="5210426B" w14:textId="7DF7A776">
            <w:pPr>
              <w:spacing w:before="40" w:after="40"/>
              <w:rPr>
                <w:rFonts w:ascii="Arial" w:hAnsi="Arial" w:eastAsia="PMingLiU" w:cs="Arial"/>
                <w:sz w:val="20"/>
                <w:szCs w:val="20"/>
                <w:lang w:val="en-GB"/>
              </w:rPr>
            </w:pPr>
            <w:r w:rsidRPr="6C9BC15B" w:rsidR="6C9BC15B">
              <w:rPr>
                <w:rFonts w:ascii="Arial" w:hAnsi="Arial" w:eastAsia="PMingLiU" w:cs="Arial"/>
                <w:sz w:val="20"/>
                <w:szCs w:val="20"/>
                <w:lang w:val="en-GB"/>
              </w:rPr>
              <w:t>The UI is intuitive and simple. There aren’t any complicated and unnecessary functionalities that detracts from the purpose of our app; it is streamlined as necessary while still allowing for customisation to the taste of the user aesthetically.</w:t>
            </w:r>
          </w:p>
        </w:tc>
      </w:tr>
      <w:tr w:rsidRPr="0053554E" w:rsidR="002D70C5" w:rsidTr="6C9BC15B" w14:paraId="581E2759" w14:textId="77777777">
        <w:trPr>
          <w:trHeight w:val="567"/>
          <w:jc w:val="center"/>
        </w:trPr>
        <w:tc>
          <w:tcPr>
            <w:tcW w:w="1559" w:type="pct"/>
            <w:gridSpan w:val="2"/>
            <w:tcMar/>
          </w:tcPr>
          <w:p w:rsidRPr="002D70C5" w:rsidR="002D70C5" w:rsidP="002D70C5" w:rsidRDefault="002D70C5" w14:paraId="62643DB3" w14:textId="47E61706">
            <w:pPr>
              <w:pStyle w:val="H3"/>
              <w:widowControl/>
              <w:spacing w:before="40" w:after="40"/>
              <w:rPr>
                <w:rFonts w:ascii="Arial" w:hAnsi="Arial" w:cs="Arial"/>
                <w:b w:val="0"/>
                <w:bCs/>
                <w:snapToGrid/>
                <w:sz w:val="20"/>
                <w:lang w:val="en-GB"/>
              </w:rPr>
            </w:pPr>
            <w:r w:rsidRPr="002D70C5">
              <w:rPr>
                <w:rFonts w:ascii="Arial" w:hAnsi="Arial" w:cs="Arial"/>
                <w:b w:val="0"/>
                <w:bCs/>
                <w:snapToGrid/>
                <w:sz w:val="20"/>
                <w:lang w:val="en-GB"/>
              </w:rPr>
              <w:t>Strength 2</w:t>
            </w:r>
          </w:p>
        </w:tc>
        <w:tc>
          <w:tcPr>
            <w:tcW w:w="3441" w:type="pct"/>
            <w:gridSpan w:val="3"/>
            <w:tcMar/>
          </w:tcPr>
          <w:p w:rsidR="002D70C5" w:rsidP="7CC47720" w:rsidRDefault="7CC47720" w14:paraId="5626FB31" w14:textId="657F8A8C">
            <w:pPr>
              <w:spacing w:line="259" w:lineRule="auto"/>
              <w:jc w:val="both"/>
              <w:rPr>
                <w:rFonts w:ascii="Arial" w:hAnsi="Arial" w:eastAsia="PMingLiU" w:cs="Arial"/>
                <w:sz w:val="20"/>
                <w:szCs w:val="20"/>
                <w:lang w:val="en-GB"/>
              </w:rPr>
            </w:pPr>
            <w:r w:rsidRPr="7CC47720">
              <w:rPr>
                <w:rFonts w:ascii="Arial" w:hAnsi="Arial" w:eastAsia="PMingLiU" w:cs="Arial"/>
                <w:sz w:val="20"/>
                <w:szCs w:val="20"/>
                <w:lang w:val="en-GB"/>
              </w:rPr>
              <w:t xml:space="preserve">It’s cross platform and free as well as being a small and compact app </w:t>
            </w:r>
          </w:p>
          <w:p w:rsidR="002D70C5" w:rsidP="7CC47720" w:rsidRDefault="7CC47720" w14:paraId="199DDC6E" w14:textId="68CE2A55">
            <w:pPr>
              <w:spacing w:before="40" w:after="40" w:line="259" w:lineRule="auto"/>
              <w:ind w:left="-360"/>
              <w:rPr>
                <w:rFonts w:ascii="Arial" w:hAnsi="Arial" w:eastAsia="PMingLiU" w:cs="Arial"/>
                <w:sz w:val="20"/>
                <w:szCs w:val="20"/>
                <w:lang w:val="en-GB"/>
              </w:rPr>
            </w:pPr>
            <w:r w:rsidRPr="7CC47720">
              <w:rPr>
                <w:rFonts w:ascii="Arial" w:hAnsi="Arial" w:eastAsia="PMingLiU" w:cs="Arial"/>
                <w:sz w:val="20"/>
                <w:szCs w:val="20"/>
                <w:lang w:val="en-GB"/>
              </w:rPr>
              <w:t>without advertisements and bloat.</w:t>
            </w:r>
          </w:p>
        </w:tc>
      </w:tr>
      <w:tr w:rsidRPr="0053554E" w:rsidR="002D70C5" w:rsidTr="6C9BC15B" w14:paraId="34A2F957" w14:textId="77777777">
        <w:trPr>
          <w:trHeight w:val="567"/>
          <w:jc w:val="center"/>
        </w:trPr>
        <w:tc>
          <w:tcPr>
            <w:tcW w:w="1559" w:type="pct"/>
            <w:gridSpan w:val="2"/>
            <w:tcMar/>
          </w:tcPr>
          <w:p w:rsidRPr="002D70C5" w:rsidR="002D70C5" w:rsidP="002D70C5" w:rsidRDefault="002D70C5" w14:paraId="4679D4AE" w14:textId="2757143B">
            <w:pPr>
              <w:pStyle w:val="H3"/>
              <w:widowControl/>
              <w:spacing w:before="40" w:after="40"/>
              <w:rPr>
                <w:rFonts w:ascii="Arial" w:hAnsi="Arial" w:cs="Arial"/>
                <w:b w:val="0"/>
                <w:bCs/>
                <w:snapToGrid/>
                <w:sz w:val="20"/>
                <w:lang w:val="en-GB"/>
              </w:rPr>
            </w:pPr>
            <w:r w:rsidRPr="002D70C5">
              <w:rPr>
                <w:rFonts w:ascii="Arial" w:hAnsi="Arial" w:cs="Arial"/>
                <w:b w:val="0"/>
                <w:bCs/>
                <w:snapToGrid/>
                <w:sz w:val="20"/>
                <w:lang w:val="en-GB"/>
              </w:rPr>
              <w:t>Weakness 1</w:t>
            </w:r>
          </w:p>
        </w:tc>
        <w:tc>
          <w:tcPr>
            <w:tcW w:w="3441" w:type="pct"/>
            <w:gridSpan w:val="3"/>
            <w:tcMar/>
          </w:tcPr>
          <w:p w:rsidR="002D70C5" w:rsidP="7CC47720" w:rsidRDefault="7CC47720" w14:paraId="4AE0FEFC" w14:textId="6909B71A">
            <w:pPr>
              <w:spacing w:before="40" w:after="40"/>
              <w:rPr>
                <w:rFonts w:ascii="Arial" w:hAnsi="Arial" w:eastAsia="PMingLiU" w:cs="Arial"/>
                <w:sz w:val="20"/>
                <w:szCs w:val="20"/>
                <w:lang w:val="en-GB" w:eastAsia="zh-CN"/>
              </w:rPr>
            </w:pPr>
            <w:r w:rsidRPr="6C9BC15B" w:rsidR="6C9BC15B">
              <w:rPr>
                <w:rFonts w:ascii="Arial" w:hAnsi="Arial" w:eastAsia="PMingLiU" w:cs="Arial"/>
                <w:sz w:val="20"/>
                <w:szCs w:val="20"/>
                <w:lang w:val="en-GB" w:eastAsia="zh-CN"/>
              </w:rPr>
              <w:t>Lack of complexity. Whilst some may see this as a strength, it is also a great weakness, as some functionality that super-users may expect or want may not be provided, at least in the manner or level of depth they desire. Super-users are, however, a minority of our target demographic.</w:t>
            </w:r>
          </w:p>
        </w:tc>
      </w:tr>
      <w:tr w:rsidRPr="0053554E" w:rsidR="002D70C5" w:rsidTr="6C9BC15B" w14:paraId="756E3946" w14:textId="77777777">
        <w:trPr>
          <w:trHeight w:val="567"/>
          <w:jc w:val="center"/>
        </w:trPr>
        <w:tc>
          <w:tcPr>
            <w:tcW w:w="1559" w:type="pct"/>
            <w:gridSpan w:val="2"/>
            <w:tcMar/>
          </w:tcPr>
          <w:p w:rsidRPr="002D70C5" w:rsidR="002D70C5" w:rsidP="002D70C5" w:rsidRDefault="002D70C5" w14:paraId="476A9E57" w14:textId="15E4824C">
            <w:pPr>
              <w:pStyle w:val="H3"/>
              <w:widowControl/>
              <w:spacing w:before="40" w:after="40"/>
              <w:rPr>
                <w:rFonts w:ascii="Arial" w:hAnsi="Arial" w:cs="Arial"/>
                <w:b w:val="0"/>
                <w:bCs/>
                <w:snapToGrid/>
                <w:sz w:val="20"/>
                <w:lang w:val="en-GB"/>
              </w:rPr>
            </w:pPr>
            <w:r w:rsidRPr="002D70C5">
              <w:rPr>
                <w:rFonts w:ascii="Arial" w:hAnsi="Arial" w:cs="Arial"/>
                <w:b w:val="0"/>
                <w:bCs/>
                <w:snapToGrid/>
                <w:sz w:val="20"/>
                <w:lang w:val="en-GB"/>
              </w:rPr>
              <w:t>Weakness 2</w:t>
            </w:r>
          </w:p>
        </w:tc>
        <w:tc>
          <w:tcPr>
            <w:tcW w:w="3441" w:type="pct"/>
            <w:gridSpan w:val="3"/>
            <w:tcMar/>
          </w:tcPr>
          <w:p w:rsidR="002D70C5" w:rsidP="7CC47720" w:rsidRDefault="7CC47720" w14:paraId="604941CD" w14:textId="044B102B">
            <w:pPr>
              <w:spacing w:before="40" w:after="40" w:line="259" w:lineRule="auto"/>
              <w:rPr>
                <w:rFonts w:ascii="Arial" w:hAnsi="Arial" w:cs="Arial"/>
                <w:sz w:val="20"/>
                <w:szCs w:val="20"/>
                <w:lang w:val="en-GB"/>
              </w:rPr>
            </w:pPr>
            <w:r w:rsidRPr="7CC47720">
              <w:rPr>
                <w:rFonts w:ascii="Arial" w:hAnsi="Arial" w:eastAsia="PMingLiU" w:cs="Arial"/>
                <w:sz w:val="20"/>
                <w:szCs w:val="20"/>
                <w:lang w:val="en-GB"/>
              </w:rPr>
              <w:t xml:space="preserve">Accessibility. This is a multi-layered weakness, as it comes both from the </w:t>
            </w:r>
            <w:r w:rsidRPr="7CC47720">
              <w:rPr>
                <w:rFonts w:ascii="Arial" w:hAnsi="Arial" w:cs="Arial"/>
                <w:sz w:val="20"/>
                <w:szCs w:val="20"/>
                <w:lang w:val="en-GB"/>
              </w:rPr>
              <w:t>perspective of Integration accessibility, as well as feature accessibility. Integration, in that unlike several major service providers such as Outlook and Facebook, which offer some capacity to connect with other applications using this kind of data, our application may not provide this level of cross-application integration. Feature accessibility also, in that as one of the main selling points of our app is the visualisation of several user’s timetables, without already having the app installed, it can be or appear inaccessible  to to others.</w:t>
            </w:r>
          </w:p>
        </w:tc>
      </w:tr>
      <w:tr w:rsidRPr="0053554E" w:rsidR="00FC5EB0" w:rsidTr="6C9BC15B" w14:paraId="019E6FA1" w14:textId="77777777">
        <w:trPr>
          <w:trHeight w:val="304"/>
          <w:jc w:val="center"/>
        </w:trPr>
        <w:tc>
          <w:tcPr>
            <w:tcW w:w="5000" w:type="pct"/>
            <w:gridSpan w:val="5"/>
            <w:tcMar/>
          </w:tcPr>
          <w:p w:rsidRPr="008769C3" w:rsidR="00FC5EB0" w:rsidP="7CC47720" w:rsidRDefault="00B65ED9" w14:paraId="4B471932" w14:textId="1E43383A">
            <w:pPr>
              <w:pStyle w:val="H3"/>
              <w:widowControl/>
              <w:spacing w:before="40" w:after="40"/>
              <w:jc w:val="center"/>
              <w:rPr>
                <w:rFonts w:ascii="Arial" w:hAnsi="Arial" w:cs="Arial"/>
                <w:sz w:val="20"/>
                <w:lang w:val="en-GB"/>
              </w:rPr>
            </w:pPr>
            <w:r w:rsidRPr="7CC47720">
              <w:rPr>
                <w:rFonts w:ascii="Arial" w:hAnsi="Arial" w:cs="Arial"/>
                <w:snapToGrid/>
                <w:sz w:val="20"/>
                <w:lang w:val="en-GB"/>
              </w:rPr>
              <w:t xml:space="preserve">Your </w:t>
            </w:r>
            <w:r w:rsidRPr="7CC47720" w:rsidR="004E6F1F">
              <w:rPr>
                <w:rFonts w:ascii="Arial" w:hAnsi="Arial" w:cs="Arial"/>
                <w:snapToGrid/>
                <w:sz w:val="20"/>
                <w:lang w:val="en-GB"/>
              </w:rPr>
              <w:t>A</w:t>
            </w:r>
            <w:r w:rsidRPr="7CC47720">
              <w:rPr>
                <w:rFonts w:ascii="Arial" w:hAnsi="Arial" w:cs="Arial"/>
                <w:snapToGrid/>
                <w:sz w:val="20"/>
                <w:lang w:val="en-GB"/>
              </w:rPr>
              <w:t xml:space="preserve">pp vs. </w:t>
            </w:r>
            <w:r w:rsidRPr="7CC47720" w:rsidR="004E6F1F">
              <w:rPr>
                <w:rFonts w:ascii="Arial" w:hAnsi="Arial" w:cs="Arial"/>
                <w:snapToGrid/>
                <w:sz w:val="20"/>
                <w:lang w:val="en-GB"/>
              </w:rPr>
              <w:t>C</w:t>
            </w:r>
            <w:r w:rsidRPr="7CC47720" w:rsidR="00FC5EB0">
              <w:rPr>
                <w:rFonts w:ascii="Arial" w:hAnsi="Arial" w:cs="Arial"/>
                <w:snapToGrid/>
                <w:sz w:val="20"/>
                <w:lang w:val="en-GB"/>
              </w:rPr>
              <w:t>ompetitor 1: Apple Calendar</w:t>
            </w:r>
          </w:p>
        </w:tc>
      </w:tr>
      <w:tr w:rsidRPr="0053554E" w:rsidR="00FC5EB0" w:rsidTr="6C9BC15B" w14:paraId="7AB0272D" w14:textId="77777777">
        <w:trPr>
          <w:trHeight w:val="567"/>
          <w:jc w:val="center"/>
        </w:trPr>
        <w:tc>
          <w:tcPr>
            <w:tcW w:w="1559" w:type="pct"/>
            <w:gridSpan w:val="2"/>
            <w:tcMar/>
          </w:tcPr>
          <w:p w:rsidRPr="008769C3" w:rsidR="00FC5EB0" w:rsidP="00452A39" w:rsidRDefault="00FC5EB0" w14:paraId="362D2C82" w14:textId="62D96432">
            <w:pPr>
              <w:pStyle w:val="H3"/>
              <w:widowControl/>
              <w:spacing w:before="40" w:after="40"/>
              <w:rPr>
                <w:rFonts w:ascii="Arial" w:hAnsi="Arial" w:cs="Arial"/>
                <w:b w:val="0"/>
                <w:bCs/>
                <w:snapToGrid/>
                <w:sz w:val="20"/>
                <w:lang w:val="en-GB"/>
              </w:rPr>
            </w:pPr>
            <w:r w:rsidRPr="008769C3">
              <w:rPr>
                <w:rFonts w:ascii="Arial" w:hAnsi="Arial" w:cs="Arial"/>
                <w:b w:val="0"/>
                <w:bCs/>
                <w:snapToGrid/>
                <w:sz w:val="20"/>
                <w:lang w:val="en-GB"/>
              </w:rPr>
              <w:t>Strength-Opportunity Strategy</w:t>
            </w:r>
          </w:p>
        </w:tc>
        <w:tc>
          <w:tcPr>
            <w:tcW w:w="3441" w:type="pct"/>
            <w:gridSpan w:val="3"/>
            <w:tcMar/>
          </w:tcPr>
          <w:p w:rsidRPr="008769C3" w:rsidR="00FC5EB0" w:rsidP="7CC47720" w:rsidRDefault="7CC47720" w14:paraId="28AD1188" w14:textId="0BCCF6A6">
            <w:pPr>
              <w:spacing w:before="40" w:after="40"/>
              <w:rPr>
                <w:rFonts w:ascii="Arial" w:hAnsi="Arial" w:eastAsia="PMingLiU" w:cs="Arial"/>
                <w:sz w:val="20"/>
                <w:szCs w:val="20"/>
                <w:lang w:val="en-GB"/>
              </w:rPr>
            </w:pPr>
            <w:r w:rsidRPr="6C9BC15B" w:rsidR="6C9BC15B">
              <w:rPr>
                <w:rFonts w:ascii="Arial" w:hAnsi="Arial" w:eastAsia="PMingLiU" w:cs="Arial"/>
                <w:sz w:val="20"/>
                <w:szCs w:val="20"/>
                <w:lang w:val="en-GB"/>
              </w:rPr>
              <w:t>Apple Calendar is not available on non-Apple devices, while our app fills this void, being available on all devices Apple and Android.</w:t>
            </w:r>
          </w:p>
          <w:p w:rsidRPr="008769C3" w:rsidR="00FC5EB0" w:rsidP="6D6F66C9" w:rsidRDefault="00FC5EB0" w14:paraId="7E1159D4" w14:textId="22EE4359">
            <w:pPr>
              <w:spacing w:before="40" w:after="40"/>
              <w:rPr>
                <w:lang w:val="en-GB"/>
              </w:rPr>
            </w:pPr>
          </w:p>
        </w:tc>
      </w:tr>
      <w:tr w:rsidRPr="0053554E" w:rsidR="00FC5EB0" w:rsidTr="6C9BC15B" w14:paraId="46D691A5" w14:textId="77777777">
        <w:trPr>
          <w:trHeight w:val="567"/>
          <w:jc w:val="center"/>
        </w:trPr>
        <w:tc>
          <w:tcPr>
            <w:tcW w:w="1559" w:type="pct"/>
            <w:gridSpan w:val="2"/>
            <w:tcMar/>
          </w:tcPr>
          <w:p w:rsidRPr="008769C3" w:rsidR="00FC5EB0" w:rsidP="00452A39" w:rsidRDefault="00FC5EB0" w14:paraId="52DBF1A4" w14:textId="5569202E">
            <w:pPr>
              <w:pStyle w:val="H3"/>
              <w:widowControl/>
              <w:spacing w:before="40" w:after="40"/>
              <w:rPr>
                <w:rFonts w:ascii="Arial" w:hAnsi="Arial" w:cs="Arial"/>
                <w:b w:val="0"/>
                <w:bCs/>
                <w:snapToGrid/>
                <w:sz w:val="20"/>
                <w:lang w:val="en-GB"/>
              </w:rPr>
            </w:pPr>
            <w:r w:rsidRPr="008769C3">
              <w:rPr>
                <w:rFonts w:ascii="Arial" w:hAnsi="Arial" w:cs="Arial"/>
                <w:b w:val="0"/>
                <w:bCs/>
                <w:snapToGrid/>
                <w:sz w:val="20"/>
                <w:lang w:val="en-GB"/>
              </w:rPr>
              <w:t>Strength-Threat Strategy</w:t>
            </w:r>
          </w:p>
        </w:tc>
        <w:tc>
          <w:tcPr>
            <w:tcW w:w="3441" w:type="pct"/>
            <w:gridSpan w:val="3"/>
            <w:tcMar/>
          </w:tcPr>
          <w:p w:rsidRPr="008769C3" w:rsidR="00FC5EB0" w:rsidP="6D6F66C9" w:rsidRDefault="6D6F66C9" w14:paraId="6ED7D62C" w14:textId="5666C2BD">
            <w:pPr>
              <w:spacing w:line="259" w:lineRule="auto"/>
              <w:rPr>
                <w:rFonts w:ascii="Arial" w:hAnsi="Arial" w:eastAsia="PMingLiU" w:cs="Arial"/>
                <w:sz w:val="20"/>
                <w:szCs w:val="20"/>
                <w:lang w:val="en-GB"/>
              </w:rPr>
            </w:pPr>
            <w:r w:rsidRPr="6D6F66C9">
              <w:rPr>
                <w:rFonts w:ascii="Arial" w:hAnsi="Arial" w:eastAsia="PMingLiU" w:cs="Arial"/>
                <w:sz w:val="20"/>
                <w:szCs w:val="20"/>
                <w:lang w:val="en-GB"/>
              </w:rPr>
              <w:t xml:space="preserve">Using the strong cross platform compatibility and user interface of our </w:t>
            </w:r>
          </w:p>
          <w:p w:rsidRPr="008769C3" w:rsidR="00FC5EB0" w:rsidP="7CC47720" w:rsidRDefault="7CC47720" w14:paraId="539B707B" w14:textId="3600CA4A">
            <w:pPr>
              <w:spacing w:line="259" w:lineRule="auto"/>
              <w:ind w:left="-360"/>
              <w:rPr>
                <w:rFonts w:ascii="Arial" w:hAnsi="Arial" w:eastAsia="PMingLiU" w:cs="Arial"/>
                <w:sz w:val="20"/>
                <w:szCs w:val="20"/>
                <w:lang w:val="en-GB"/>
              </w:rPr>
            </w:pPr>
            <w:r w:rsidRPr="7CC47720">
              <w:rPr>
                <w:rFonts w:ascii="Arial" w:hAnsi="Arial" w:eastAsia="PMingLiU" w:cs="Arial"/>
                <w:sz w:val="20"/>
                <w:szCs w:val="20"/>
                <w:lang w:val="en-GB"/>
              </w:rPr>
              <w:t>app, we will overcome the strong integration with the Apple ecosystem that Apple Calendar has.</w:t>
            </w:r>
          </w:p>
          <w:p w:rsidRPr="008769C3" w:rsidR="00FC5EB0" w:rsidP="6D6F66C9" w:rsidRDefault="00FC5EB0" w14:paraId="5AD20A00" w14:textId="3E26A9D1">
            <w:pPr>
              <w:spacing w:before="40" w:after="40"/>
              <w:rPr>
                <w:lang w:val="en-GB"/>
              </w:rPr>
            </w:pPr>
          </w:p>
        </w:tc>
      </w:tr>
      <w:tr w:rsidRPr="0053554E" w:rsidR="00FC5EB0" w:rsidTr="6C9BC15B" w14:paraId="043E8CD3" w14:textId="77777777">
        <w:trPr>
          <w:trHeight w:val="567"/>
          <w:jc w:val="center"/>
        </w:trPr>
        <w:tc>
          <w:tcPr>
            <w:tcW w:w="1559" w:type="pct"/>
            <w:gridSpan w:val="2"/>
            <w:tcMar/>
          </w:tcPr>
          <w:p w:rsidRPr="008769C3" w:rsidR="00FC5EB0" w:rsidP="00452A39" w:rsidRDefault="00FC5EB0" w14:paraId="2F11C9CE" w14:textId="62626B1F">
            <w:pPr>
              <w:pStyle w:val="H3"/>
              <w:widowControl/>
              <w:spacing w:before="40" w:after="40"/>
              <w:rPr>
                <w:rFonts w:ascii="Arial" w:hAnsi="Arial" w:cs="Arial"/>
                <w:b w:val="0"/>
                <w:bCs/>
                <w:snapToGrid/>
                <w:sz w:val="20"/>
                <w:lang w:val="en-GB"/>
              </w:rPr>
            </w:pPr>
            <w:r w:rsidRPr="008769C3">
              <w:rPr>
                <w:rFonts w:ascii="Arial" w:hAnsi="Arial" w:cs="Arial"/>
                <w:b w:val="0"/>
                <w:bCs/>
                <w:snapToGrid/>
                <w:sz w:val="20"/>
                <w:lang w:val="en-GB"/>
              </w:rPr>
              <w:t>Weakness-Opportunity Strategy</w:t>
            </w:r>
          </w:p>
        </w:tc>
        <w:tc>
          <w:tcPr>
            <w:tcW w:w="3441" w:type="pct"/>
            <w:gridSpan w:val="3"/>
            <w:tcMar/>
          </w:tcPr>
          <w:p w:rsidRPr="008769C3" w:rsidR="00FC5EB0" w:rsidP="7CC47720" w:rsidRDefault="7CC47720" w14:paraId="1E508FA6" w14:textId="3FD34F1A">
            <w:pPr>
              <w:spacing w:line="259" w:lineRule="auto"/>
              <w:rPr>
                <w:rFonts w:ascii="Arial" w:hAnsi="Arial" w:eastAsia="PMingLiU" w:cs="Arial"/>
                <w:sz w:val="20"/>
                <w:szCs w:val="20"/>
                <w:lang w:val="en-GB"/>
              </w:rPr>
            </w:pPr>
            <w:r w:rsidRPr="7CC47720">
              <w:rPr>
                <w:rFonts w:ascii="Arial" w:hAnsi="Arial" w:eastAsia="PMingLiU" w:cs="Arial"/>
                <w:sz w:val="20"/>
                <w:szCs w:val="20"/>
                <w:lang w:val="en-GB"/>
              </w:rPr>
              <w:t xml:space="preserve">A weakness of our app is in the lack of userbase. This, however, will be </w:t>
            </w:r>
          </w:p>
          <w:p w:rsidRPr="008769C3" w:rsidR="00FC5EB0" w:rsidP="7CC47720" w:rsidRDefault="7CC47720" w14:paraId="51757521" w14:textId="3820D15B">
            <w:pPr>
              <w:spacing w:line="259" w:lineRule="auto"/>
              <w:ind w:left="-360"/>
              <w:rPr>
                <w:rFonts w:ascii="Arial" w:hAnsi="Arial" w:eastAsia="PMingLiU" w:cs="Arial"/>
                <w:sz w:val="20"/>
                <w:szCs w:val="20"/>
                <w:lang w:val="en-GB"/>
              </w:rPr>
            </w:pPr>
            <w:r w:rsidRPr="7CC47720">
              <w:rPr>
                <w:rFonts w:ascii="Arial" w:hAnsi="Arial" w:eastAsia="PMingLiU" w:cs="Arial"/>
                <w:sz w:val="20"/>
                <w:szCs w:val="20"/>
                <w:lang w:val="en-GB"/>
              </w:rPr>
              <w:t>mitigated with marketing and naturally resolved over time, along with service syncing.</w:t>
            </w:r>
          </w:p>
          <w:p w:rsidRPr="008769C3" w:rsidR="00FC5EB0" w:rsidP="6D6F66C9" w:rsidRDefault="00FC5EB0" w14:paraId="5877BA9A" w14:textId="4C780C2F">
            <w:pPr>
              <w:spacing w:before="40" w:after="40"/>
              <w:rPr>
                <w:lang w:val="en-GB"/>
              </w:rPr>
            </w:pPr>
          </w:p>
        </w:tc>
      </w:tr>
      <w:tr w:rsidRPr="0053554E" w:rsidR="00FC5EB0" w:rsidTr="6C9BC15B" w14:paraId="3BC445E2" w14:textId="77777777">
        <w:trPr>
          <w:trHeight w:val="567"/>
          <w:jc w:val="center"/>
        </w:trPr>
        <w:tc>
          <w:tcPr>
            <w:tcW w:w="1559" w:type="pct"/>
            <w:gridSpan w:val="2"/>
            <w:tcMar/>
          </w:tcPr>
          <w:p w:rsidRPr="008769C3" w:rsidR="00FC5EB0" w:rsidP="00452A39" w:rsidRDefault="00FC5EB0" w14:paraId="6EAD3D30" w14:textId="070D4AE6">
            <w:pPr>
              <w:pStyle w:val="H3"/>
              <w:widowControl/>
              <w:spacing w:before="40" w:after="40"/>
              <w:rPr>
                <w:rFonts w:ascii="Arial" w:hAnsi="Arial" w:cs="Arial"/>
                <w:b w:val="0"/>
                <w:bCs/>
                <w:snapToGrid/>
                <w:sz w:val="20"/>
                <w:lang w:val="en-GB"/>
              </w:rPr>
            </w:pPr>
            <w:r w:rsidRPr="008769C3">
              <w:rPr>
                <w:rFonts w:ascii="Arial" w:hAnsi="Arial" w:cs="Arial"/>
                <w:b w:val="0"/>
                <w:bCs/>
                <w:snapToGrid/>
                <w:sz w:val="20"/>
                <w:lang w:val="en-GB"/>
              </w:rPr>
              <w:t>Weakness-Threat Strategy</w:t>
            </w:r>
          </w:p>
        </w:tc>
        <w:tc>
          <w:tcPr>
            <w:tcW w:w="3441" w:type="pct"/>
            <w:gridSpan w:val="3"/>
            <w:tcMar/>
          </w:tcPr>
          <w:p w:rsidRPr="008769C3" w:rsidR="00FC5EB0" w:rsidP="7CC47720" w:rsidRDefault="7CC47720" w14:paraId="07113FAB" w14:textId="3C607BA0">
            <w:pPr>
              <w:spacing w:before="40" w:after="40" w:line="259" w:lineRule="auto"/>
              <w:ind w:left="-360"/>
              <w:rPr>
                <w:rFonts w:ascii="Arial" w:hAnsi="Arial" w:eastAsia="PMingLiU" w:cs="Arial"/>
                <w:sz w:val="20"/>
                <w:szCs w:val="20"/>
                <w:lang w:val="en-GB"/>
              </w:rPr>
            </w:pPr>
            <w:r w:rsidRPr="7CC47720">
              <w:rPr>
                <w:rFonts w:ascii="Arial" w:hAnsi="Arial" w:eastAsia="PMingLiU" w:cs="Arial"/>
                <w:sz w:val="20"/>
                <w:szCs w:val="20"/>
                <w:lang w:val="en-GB"/>
              </w:rPr>
              <w:t>The design must be wary of the combination of being an unestablished product, and the potential for lack of perceived enjoyment, culminating in the app falling out of favour with potential users. Careful attention must be paid during the development phase to avoid this reality.</w:t>
            </w:r>
          </w:p>
        </w:tc>
      </w:tr>
      <w:tr w:rsidRPr="0053554E" w:rsidR="00FC5EB0" w:rsidTr="6C9BC15B" w14:paraId="3875C1B3" w14:textId="77777777">
        <w:trPr>
          <w:trHeight w:val="228"/>
          <w:jc w:val="center"/>
        </w:trPr>
        <w:tc>
          <w:tcPr>
            <w:tcW w:w="5000" w:type="pct"/>
            <w:gridSpan w:val="5"/>
            <w:tcMar/>
          </w:tcPr>
          <w:p w:rsidRPr="008769C3" w:rsidR="00FC5EB0" w:rsidP="7CC47720" w:rsidRDefault="00B65ED9" w14:paraId="73B9C2DE" w14:textId="1D4F755B">
            <w:pPr>
              <w:pStyle w:val="H3"/>
              <w:widowControl/>
              <w:spacing w:before="40" w:after="40"/>
              <w:jc w:val="center"/>
              <w:rPr>
                <w:rFonts w:ascii="Arial" w:hAnsi="Arial" w:cs="Arial"/>
                <w:sz w:val="20"/>
                <w:lang w:val="en-GB"/>
              </w:rPr>
            </w:pPr>
            <w:r w:rsidRPr="7CC47720">
              <w:rPr>
                <w:rFonts w:ascii="Arial" w:hAnsi="Arial" w:cs="Arial"/>
                <w:snapToGrid/>
                <w:sz w:val="20"/>
                <w:lang w:val="en-GB"/>
              </w:rPr>
              <w:t xml:space="preserve">Your </w:t>
            </w:r>
            <w:r w:rsidRPr="7CC47720" w:rsidR="004E6F1F">
              <w:rPr>
                <w:rFonts w:ascii="Arial" w:hAnsi="Arial" w:cs="Arial"/>
                <w:snapToGrid/>
                <w:sz w:val="20"/>
                <w:lang w:val="en-GB"/>
              </w:rPr>
              <w:t>A</w:t>
            </w:r>
            <w:r w:rsidRPr="7CC47720">
              <w:rPr>
                <w:rFonts w:ascii="Arial" w:hAnsi="Arial" w:cs="Arial"/>
                <w:snapToGrid/>
                <w:sz w:val="20"/>
                <w:lang w:val="en-GB"/>
              </w:rPr>
              <w:t xml:space="preserve">pp vs. </w:t>
            </w:r>
            <w:r w:rsidRPr="7CC47720" w:rsidR="004E6F1F">
              <w:rPr>
                <w:rFonts w:ascii="Arial" w:hAnsi="Arial" w:cs="Arial"/>
                <w:snapToGrid/>
                <w:sz w:val="20"/>
                <w:lang w:val="en-GB"/>
              </w:rPr>
              <w:t>C</w:t>
            </w:r>
            <w:r w:rsidRPr="7CC47720" w:rsidR="00FC5EB0">
              <w:rPr>
                <w:rFonts w:ascii="Arial" w:hAnsi="Arial" w:cs="Arial"/>
                <w:snapToGrid/>
                <w:sz w:val="20"/>
                <w:lang w:val="en-GB"/>
              </w:rPr>
              <w:t>ompetitor 2: Timetable</w:t>
            </w:r>
          </w:p>
        </w:tc>
      </w:tr>
      <w:tr w:rsidRPr="0053554E" w:rsidR="00FC5EB0" w:rsidTr="6C9BC15B" w14:paraId="5EDC9774" w14:textId="77777777">
        <w:trPr>
          <w:trHeight w:val="567"/>
          <w:jc w:val="center"/>
        </w:trPr>
        <w:tc>
          <w:tcPr>
            <w:tcW w:w="1559" w:type="pct"/>
            <w:gridSpan w:val="2"/>
            <w:tcMar/>
          </w:tcPr>
          <w:p w:rsidRPr="008769C3" w:rsidR="00FC5EB0" w:rsidP="00FC5EB0" w:rsidRDefault="00FC5EB0" w14:paraId="1894BE08" w14:textId="30EC7EDA">
            <w:pPr>
              <w:pStyle w:val="H3"/>
              <w:widowControl/>
              <w:spacing w:before="40" w:after="40"/>
              <w:rPr>
                <w:rFonts w:ascii="Arial" w:hAnsi="Arial" w:cs="Arial"/>
                <w:b w:val="0"/>
                <w:bCs/>
                <w:snapToGrid/>
                <w:sz w:val="20"/>
                <w:lang w:val="en-GB"/>
              </w:rPr>
            </w:pPr>
            <w:r w:rsidRPr="008769C3">
              <w:rPr>
                <w:rFonts w:ascii="Arial" w:hAnsi="Arial" w:cs="Arial"/>
                <w:b w:val="0"/>
                <w:bCs/>
                <w:snapToGrid/>
                <w:sz w:val="20"/>
                <w:lang w:val="en-GB"/>
              </w:rPr>
              <w:t>Strength-Opportunity Strategy</w:t>
            </w:r>
          </w:p>
        </w:tc>
        <w:tc>
          <w:tcPr>
            <w:tcW w:w="3441" w:type="pct"/>
            <w:gridSpan w:val="3"/>
            <w:tcMar/>
          </w:tcPr>
          <w:p w:rsidRPr="008769C3" w:rsidR="00FC5EB0" w:rsidP="7CC47720" w:rsidRDefault="7CC47720" w14:paraId="1D4AEFC2" w14:textId="50B61598">
            <w:pPr>
              <w:spacing w:line="259" w:lineRule="auto"/>
              <w:ind w:left="-360"/>
              <w:rPr>
                <w:rFonts w:ascii="Arial" w:hAnsi="Arial" w:eastAsia="PMingLiU" w:cs="Arial"/>
                <w:sz w:val="20"/>
                <w:szCs w:val="20"/>
                <w:lang w:val="en-GB"/>
              </w:rPr>
            </w:pPr>
            <w:r w:rsidRPr="7CC47720">
              <w:rPr>
                <w:rFonts w:ascii="Arial" w:hAnsi="Arial" w:eastAsia="PMingLiU" w:cs="Arial"/>
                <w:sz w:val="20"/>
                <w:szCs w:val="20"/>
                <w:lang w:val="en-GB"/>
              </w:rPr>
              <w:t>Timetable does not allow for timetable sharing and overlaying, which is a core component of our application.</w:t>
            </w:r>
          </w:p>
        </w:tc>
      </w:tr>
      <w:tr w:rsidRPr="0053554E" w:rsidR="00FC5EB0" w:rsidTr="6C9BC15B" w14:paraId="4720944F" w14:textId="77777777">
        <w:trPr>
          <w:trHeight w:val="567"/>
          <w:jc w:val="center"/>
        </w:trPr>
        <w:tc>
          <w:tcPr>
            <w:tcW w:w="1559" w:type="pct"/>
            <w:gridSpan w:val="2"/>
            <w:tcMar/>
          </w:tcPr>
          <w:p w:rsidRPr="008769C3" w:rsidR="00FC5EB0" w:rsidP="00FC5EB0" w:rsidRDefault="00FC5EB0" w14:paraId="4FAB1CE6" w14:textId="3FC8786D">
            <w:pPr>
              <w:pStyle w:val="H3"/>
              <w:widowControl/>
              <w:spacing w:before="40" w:after="40"/>
              <w:rPr>
                <w:rFonts w:ascii="Arial" w:hAnsi="Arial" w:cs="Arial"/>
                <w:b w:val="0"/>
                <w:bCs/>
                <w:snapToGrid/>
                <w:sz w:val="20"/>
                <w:lang w:val="en-GB"/>
              </w:rPr>
            </w:pPr>
            <w:r w:rsidRPr="008769C3">
              <w:rPr>
                <w:rFonts w:ascii="Arial" w:hAnsi="Arial" w:cs="Arial"/>
                <w:b w:val="0"/>
                <w:bCs/>
                <w:snapToGrid/>
                <w:sz w:val="20"/>
                <w:lang w:val="en-GB"/>
              </w:rPr>
              <w:t>Strength-Threat Strategy</w:t>
            </w:r>
          </w:p>
        </w:tc>
        <w:tc>
          <w:tcPr>
            <w:tcW w:w="3441" w:type="pct"/>
            <w:gridSpan w:val="3"/>
            <w:tcMar/>
          </w:tcPr>
          <w:p w:rsidRPr="008769C3" w:rsidR="00FC5EB0" w:rsidP="7CC47720" w:rsidRDefault="7CC47720" w14:paraId="6EDA9945" w14:textId="132E6AA4">
            <w:pPr>
              <w:spacing w:line="259" w:lineRule="auto"/>
              <w:ind w:left="-360"/>
              <w:rPr>
                <w:rFonts w:ascii="Arial" w:hAnsi="Arial" w:eastAsia="PMingLiU" w:cs="Arial"/>
                <w:sz w:val="20"/>
                <w:szCs w:val="20"/>
                <w:lang w:val="en-GB"/>
              </w:rPr>
            </w:pPr>
            <w:r w:rsidRPr="7CC47720">
              <w:rPr>
                <w:rFonts w:ascii="Arial" w:hAnsi="Arial" w:eastAsia="PMingLiU" w:cs="Arial"/>
                <w:sz w:val="20"/>
                <w:szCs w:val="20"/>
                <w:lang w:val="en-GB"/>
              </w:rPr>
              <w:t xml:space="preserve">The more innovative and functional design of our app will overcome the  </w:t>
            </w:r>
          </w:p>
          <w:p w:rsidRPr="008769C3" w:rsidR="00FC5EB0" w:rsidP="7CC47720" w:rsidRDefault="7CC47720" w14:paraId="5FC3B50D" w14:textId="4F12DF69">
            <w:pPr>
              <w:spacing w:line="259" w:lineRule="auto"/>
              <w:ind w:left="-720"/>
              <w:rPr>
                <w:rFonts w:ascii="Arial" w:hAnsi="Arial" w:eastAsia="PMingLiU" w:cs="Arial"/>
                <w:sz w:val="20"/>
                <w:szCs w:val="20"/>
                <w:lang w:val="en-GB"/>
              </w:rPr>
            </w:pPr>
            <w:r w:rsidRPr="7CC47720">
              <w:rPr>
                <w:rFonts w:ascii="Arial" w:hAnsi="Arial" w:eastAsia="PMingLiU" w:cs="Arial"/>
                <w:sz w:val="20"/>
                <w:szCs w:val="20"/>
                <w:lang w:val="en-GB"/>
              </w:rPr>
              <w:t>deterrence of moving to a new platform that those using Timetable have.</w:t>
            </w:r>
          </w:p>
          <w:p w:rsidRPr="008769C3" w:rsidR="00FC5EB0" w:rsidP="6D6F66C9" w:rsidRDefault="00FC5EB0" w14:paraId="728082A3" w14:textId="4D23E7DD">
            <w:pPr>
              <w:spacing w:before="40" w:after="40"/>
              <w:rPr>
                <w:lang w:val="en-GB"/>
              </w:rPr>
            </w:pPr>
          </w:p>
        </w:tc>
      </w:tr>
      <w:tr w:rsidRPr="0053554E" w:rsidR="00FC5EB0" w:rsidTr="6C9BC15B" w14:paraId="0969C1DF" w14:textId="77777777">
        <w:trPr>
          <w:trHeight w:val="567"/>
          <w:jc w:val="center"/>
        </w:trPr>
        <w:tc>
          <w:tcPr>
            <w:tcW w:w="1559" w:type="pct"/>
            <w:gridSpan w:val="2"/>
            <w:tcMar/>
          </w:tcPr>
          <w:p w:rsidRPr="008769C3" w:rsidR="00FC5EB0" w:rsidP="00FC5EB0" w:rsidRDefault="00FC5EB0" w14:paraId="74C934FB" w14:textId="66D263CE">
            <w:pPr>
              <w:pStyle w:val="H3"/>
              <w:widowControl/>
              <w:spacing w:before="40" w:after="40"/>
              <w:rPr>
                <w:rFonts w:ascii="Arial" w:hAnsi="Arial" w:cs="Arial"/>
                <w:b w:val="0"/>
                <w:bCs/>
                <w:snapToGrid/>
                <w:sz w:val="20"/>
                <w:lang w:val="en-GB"/>
              </w:rPr>
            </w:pPr>
            <w:r w:rsidRPr="008769C3">
              <w:rPr>
                <w:rFonts w:ascii="Arial" w:hAnsi="Arial" w:cs="Arial"/>
                <w:b w:val="0"/>
                <w:bCs/>
                <w:snapToGrid/>
                <w:sz w:val="20"/>
                <w:lang w:val="en-GB"/>
              </w:rPr>
              <w:t>Weakness-Opportunity Strategy</w:t>
            </w:r>
          </w:p>
        </w:tc>
        <w:tc>
          <w:tcPr>
            <w:tcW w:w="3441" w:type="pct"/>
            <w:gridSpan w:val="3"/>
            <w:tcMar/>
          </w:tcPr>
          <w:p w:rsidRPr="008769C3" w:rsidR="00FC5EB0" w:rsidP="7CC47720" w:rsidRDefault="7CC47720" w14:paraId="32D658BA" w14:textId="065F7900">
            <w:pPr>
              <w:spacing w:line="259" w:lineRule="auto"/>
              <w:ind w:left="-360"/>
              <w:rPr>
                <w:rFonts w:ascii="Arial" w:hAnsi="Arial" w:eastAsia="PMingLiU" w:cs="Arial"/>
                <w:sz w:val="20"/>
                <w:szCs w:val="20"/>
                <w:lang w:val="en-GB"/>
              </w:rPr>
            </w:pPr>
            <w:r w:rsidRPr="7CC47720">
              <w:rPr>
                <w:rFonts w:ascii="Arial" w:hAnsi="Arial" w:eastAsia="PMingLiU" w:cs="Arial"/>
                <w:sz w:val="20"/>
                <w:szCs w:val="20"/>
                <w:lang w:val="en-GB"/>
              </w:rPr>
              <w:t xml:space="preserve">A weakness of our app is the lack of large quantities of </w:t>
            </w:r>
          </w:p>
          <w:p w:rsidRPr="008769C3" w:rsidR="00FC5EB0" w:rsidP="7CC47720" w:rsidRDefault="7CC47720" w14:paraId="57DEA37B" w14:textId="3A00C70B">
            <w:pPr>
              <w:spacing w:line="259" w:lineRule="auto"/>
              <w:ind w:left="-720"/>
              <w:rPr>
                <w:rFonts w:ascii="Arial" w:hAnsi="Arial" w:eastAsia="PMingLiU" w:cs="Arial"/>
                <w:sz w:val="20"/>
                <w:szCs w:val="20"/>
                <w:lang w:val="en-GB"/>
              </w:rPr>
            </w:pPr>
            <w:r w:rsidRPr="7CC47720">
              <w:rPr>
                <w:rFonts w:ascii="Arial" w:hAnsi="Arial" w:eastAsia="PMingLiU" w:cs="Arial"/>
                <w:sz w:val="20"/>
                <w:szCs w:val="20"/>
                <w:lang w:val="en-GB"/>
              </w:rPr>
              <w:t>immediately viewable data in comparison to Timetable. This can also be seen as an opportunity to entice those desiring a more simplistic and streamlined app.</w:t>
            </w:r>
          </w:p>
          <w:p w:rsidRPr="008769C3" w:rsidR="00FC5EB0" w:rsidP="6D6F66C9" w:rsidRDefault="00FC5EB0" w14:paraId="66028308" w14:textId="1F51B3A8">
            <w:pPr>
              <w:spacing w:before="40" w:after="40"/>
              <w:rPr>
                <w:lang w:val="en-GB"/>
              </w:rPr>
            </w:pPr>
          </w:p>
        </w:tc>
      </w:tr>
      <w:tr w:rsidRPr="0053554E" w:rsidR="00FC5EB0" w:rsidTr="6C9BC15B" w14:paraId="256D97D8" w14:textId="77777777">
        <w:trPr>
          <w:trHeight w:val="567"/>
          <w:jc w:val="center"/>
        </w:trPr>
        <w:tc>
          <w:tcPr>
            <w:tcW w:w="1559" w:type="pct"/>
            <w:gridSpan w:val="2"/>
            <w:tcMar/>
          </w:tcPr>
          <w:p w:rsidRPr="008769C3" w:rsidR="00FC5EB0" w:rsidP="00FC5EB0" w:rsidRDefault="00FC5EB0" w14:paraId="393F3412" w14:textId="66A46338">
            <w:pPr>
              <w:pStyle w:val="H3"/>
              <w:widowControl/>
              <w:spacing w:before="40" w:after="40"/>
              <w:rPr>
                <w:rFonts w:ascii="Arial" w:hAnsi="Arial" w:cs="Arial"/>
                <w:b w:val="0"/>
                <w:bCs/>
                <w:snapToGrid/>
                <w:sz w:val="20"/>
                <w:lang w:val="en-GB"/>
              </w:rPr>
            </w:pPr>
            <w:r w:rsidRPr="008769C3">
              <w:rPr>
                <w:rFonts w:ascii="Arial" w:hAnsi="Arial" w:cs="Arial"/>
                <w:b w:val="0"/>
                <w:bCs/>
                <w:snapToGrid/>
                <w:sz w:val="20"/>
                <w:lang w:val="en-GB"/>
              </w:rPr>
              <w:t>Weakness-Threat Strategy</w:t>
            </w:r>
          </w:p>
        </w:tc>
        <w:tc>
          <w:tcPr>
            <w:tcW w:w="3441" w:type="pct"/>
            <w:gridSpan w:val="3"/>
            <w:tcMar/>
          </w:tcPr>
          <w:p w:rsidRPr="008769C3" w:rsidR="00FC5EB0" w:rsidP="7CC47720" w:rsidRDefault="7CC47720" w14:paraId="1E8C1003" w14:textId="7D46A7B1">
            <w:pPr>
              <w:spacing w:line="259" w:lineRule="auto"/>
              <w:ind w:left="-360"/>
              <w:rPr>
                <w:rFonts w:ascii="Arial" w:hAnsi="Arial" w:eastAsia="PMingLiU" w:cs="Arial"/>
                <w:sz w:val="20"/>
                <w:szCs w:val="20"/>
                <w:lang w:val="en-GB"/>
              </w:rPr>
            </w:pPr>
            <w:r w:rsidRPr="7CC47720">
              <w:rPr>
                <w:rFonts w:ascii="Arial" w:hAnsi="Arial" w:eastAsia="PMingLiU" w:cs="Arial"/>
                <w:sz w:val="20"/>
                <w:szCs w:val="20"/>
                <w:lang w:val="en-GB"/>
              </w:rPr>
              <w:t>The weakness of an initial lack of a user base, and the threat of lack of complexity as compared to Timetable can be strategically navigated by appealing to those desiring a more simplistic and intuitive navigation, along with advertising to the userbase to close this gap.</w:t>
            </w:r>
          </w:p>
          <w:p w:rsidRPr="008769C3" w:rsidR="00FC5EB0" w:rsidP="6D6F66C9" w:rsidRDefault="00FC5EB0" w14:paraId="48BD68E3" w14:textId="2A356407">
            <w:pPr>
              <w:spacing w:before="40" w:after="40"/>
              <w:rPr>
                <w:lang w:val="en-GB"/>
              </w:rPr>
            </w:pPr>
          </w:p>
        </w:tc>
      </w:tr>
      <w:tr w:rsidRPr="0053554E" w:rsidR="00FC5EB0" w:rsidTr="6C9BC15B" w14:paraId="23CFE138" w14:textId="77777777">
        <w:trPr>
          <w:trHeight w:val="397"/>
          <w:jc w:val="center"/>
        </w:trPr>
        <w:tc>
          <w:tcPr>
            <w:tcW w:w="5000" w:type="pct"/>
            <w:gridSpan w:val="5"/>
            <w:shd w:val="clear" w:color="auto" w:fill="0070C0"/>
            <w:tcMar/>
            <w:vAlign w:val="center"/>
          </w:tcPr>
          <w:p w:rsidRPr="0053554E" w:rsidR="00FC5EB0" w:rsidP="00452A39" w:rsidRDefault="00FC5EB0" w14:paraId="786708F7" w14:textId="77777777">
            <w:pPr>
              <w:pStyle w:val="H3"/>
              <w:widowControl/>
              <w:spacing w:before="40" w:after="40"/>
              <w:jc w:val="center"/>
              <w:rPr>
                <w:rFonts w:ascii="Arial" w:hAnsi="Arial" w:cs="Arial"/>
                <w:snapToGrid/>
                <w:color w:val="FFFFFF" w:themeColor="background1"/>
                <w:sz w:val="32"/>
                <w:szCs w:val="22"/>
                <w:lang w:val="en-GB"/>
              </w:rPr>
            </w:pPr>
            <w:r w:rsidRPr="0053554E">
              <w:rPr>
                <w:rFonts w:ascii="Arial" w:hAnsi="Arial" w:cs="Arial"/>
                <w:snapToGrid/>
                <w:color w:val="FFFFFF" w:themeColor="background1"/>
                <w:sz w:val="32"/>
                <w:szCs w:val="22"/>
                <w:lang w:val="en-GB"/>
              </w:rPr>
              <w:t>? Marks</w:t>
            </w:r>
            <w:r>
              <w:rPr>
                <w:rFonts w:ascii="Arial" w:hAnsi="Arial" w:cs="Arial"/>
                <w:snapToGrid/>
                <w:color w:val="FFFFFF" w:themeColor="background1"/>
                <w:sz w:val="32"/>
                <w:szCs w:val="22"/>
                <w:lang w:val="en-GB"/>
              </w:rPr>
              <w:t xml:space="preserve"> (to be completed by tutor)</w:t>
            </w:r>
          </w:p>
        </w:tc>
      </w:tr>
      <w:tr w:rsidRPr="0053554E" w:rsidR="00FC5EB0" w:rsidTr="6C9BC15B" w14:paraId="4BEBC26C" w14:textId="77777777">
        <w:trPr>
          <w:trHeight w:val="1403"/>
          <w:jc w:val="center"/>
        </w:trPr>
        <w:tc>
          <w:tcPr>
            <w:tcW w:w="1758" w:type="pct"/>
            <w:gridSpan w:val="3"/>
            <w:shd w:val="clear" w:color="auto" w:fill="auto"/>
            <w:tcMar/>
            <w:vAlign w:val="center"/>
          </w:tcPr>
          <w:p w:rsidRPr="0053554E" w:rsidR="00FC5EB0" w:rsidP="00452A39" w:rsidRDefault="00FC5EB0" w14:paraId="78FFF3FD" w14:textId="77777777">
            <w:pPr>
              <w:pStyle w:val="H3"/>
              <w:widowControl/>
              <w:spacing w:before="40" w:after="40"/>
              <w:jc w:val="center"/>
              <w:rPr>
                <w:rFonts w:ascii="Arial" w:hAnsi="Arial" w:cs="Arial"/>
                <w:snapToGrid/>
                <w:sz w:val="32"/>
                <w:szCs w:val="22"/>
                <w:lang w:val="en-GB"/>
              </w:rPr>
            </w:pPr>
            <w:r>
              <w:rPr>
                <w:rFonts w:ascii="Arial" w:hAnsi="Arial" w:cs="Arial"/>
                <w:snapToGrid/>
                <w:sz w:val="32"/>
                <w:szCs w:val="22"/>
                <w:lang w:val="en-GB"/>
              </w:rPr>
              <w:t xml:space="preserve">Tutor </w:t>
            </w:r>
            <w:r w:rsidRPr="0053554E">
              <w:rPr>
                <w:rFonts w:ascii="Arial" w:hAnsi="Arial" w:cs="Arial"/>
                <w:snapToGrid/>
                <w:sz w:val="32"/>
                <w:szCs w:val="22"/>
                <w:lang w:val="en-GB"/>
              </w:rPr>
              <w:t>Comments</w:t>
            </w:r>
          </w:p>
        </w:tc>
        <w:tc>
          <w:tcPr>
            <w:tcW w:w="3242" w:type="pct"/>
            <w:gridSpan w:val="2"/>
            <w:shd w:val="clear" w:color="auto" w:fill="auto"/>
            <w:tcMar/>
          </w:tcPr>
          <w:p w:rsidRPr="0053554E" w:rsidR="00FC5EB0" w:rsidP="00452A39" w:rsidRDefault="00FC5EB0" w14:paraId="0E40182A" w14:textId="77777777">
            <w:pPr>
              <w:pStyle w:val="H3"/>
              <w:widowControl/>
              <w:spacing w:before="40" w:after="40"/>
              <w:rPr>
                <w:rFonts w:ascii="Arial" w:hAnsi="Arial" w:cs="Arial"/>
                <w:snapToGrid/>
                <w:sz w:val="24"/>
                <w:szCs w:val="22"/>
                <w:lang w:val="en-GB"/>
              </w:rPr>
            </w:pPr>
          </w:p>
        </w:tc>
      </w:tr>
    </w:tbl>
    <w:p w:rsidR="00FC5EB0" w:rsidRDefault="00FC5EB0" w14:paraId="41E5675F" w14:textId="77777777">
      <w:pPr>
        <w:rPr>
          <w:rFonts w:ascii="Arial" w:hAnsi="Arial" w:cs="Arial"/>
          <w:b/>
          <w:sz w:val="20"/>
          <w:szCs w:val="20"/>
          <w:lang w:val="en-GB"/>
        </w:rPr>
      </w:pPr>
      <w:r>
        <w:rPr>
          <w:rFonts w:ascii="Arial" w:hAnsi="Arial" w:cs="Arial"/>
          <w:b/>
          <w:sz w:val="20"/>
          <w:szCs w:val="20"/>
          <w:lang w:val="en-GB"/>
        </w:rPr>
        <w:br w:type="page"/>
      </w:r>
    </w:p>
    <w:tbl>
      <w:tblP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822"/>
        <w:gridCol w:w="648"/>
        <w:gridCol w:w="1192"/>
        <w:gridCol w:w="726"/>
        <w:gridCol w:w="4580"/>
      </w:tblGrid>
      <w:tr w:rsidRPr="0053554E" w:rsidR="00FF11D7" w:rsidTr="7CC47720" w14:paraId="62240D07" w14:textId="77777777">
        <w:trPr>
          <w:trHeight w:val="397"/>
          <w:jc w:val="center"/>
        </w:trPr>
        <w:tc>
          <w:tcPr>
            <w:tcW w:w="5000" w:type="pct"/>
            <w:gridSpan w:val="5"/>
            <w:shd w:val="clear" w:color="auto" w:fill="0070C0"/>
            <w:vAlign w:val="center"/>
          </w:tcPr>
          <w:p w:rsidRPr="005576D2" w:rsidR="005576D2" w:rsidP="00EE1E2B" w:rsidRDefault="000907C8" w14:paraId="042D8A6C" w14:textId="6605A6E2">
            <w:pPr>
              <w:pStyle w:val="H3"/>
              <w:widowControl/>
              <w:spacing w:before="40" w:after="40"/>
              <w:jc w:val="center"/>
              <w:rPr>
                <w:rFonts w:ascii="Arial" w:hAnsi="Arial" w:cs="Arial"/>
                <w:snapToGrid/>
                <w:color w:val="FFFFFF" w:themeColor="background1"/>
                <w:sz w:val="32"/>
                <w:szCs w:val="22"/>
                <w:lang w:val="en-GB"/>
              </w:rPr>
            </w:pPr>
            <w:r>
              <w:rPr>
                <w:rFonts w:ascii="Arial" w:hAnsi="Arial" w:cs="Arial"/>
                <w:snapToGrid/>
                <w:color w:val="FFFFFF" w:themeColor="background1"/>
                <w:sz w:val="32"/>
                <w:szCs w:val="22"/>
                <w:lang w:val="en-GB"/>
              </w:rPr>
              <w:t>Section 2</w:t>
            </w:r>
            <w:r w:rsidRPr="0053554E">
              <w:rPr>
                <w:rFonts w:ascii="Arial" w:hAnsi="Arial" w:cs="Arial"/>
                <w:snapToGrid/>
                <w:color w:val="FFFFFF" w:themeColor="background1"/>
                <w:sz w:val="32"/>
                <w:szCs w:val="22"/>
                <w:lang w:val="en-GB"/>
              </w:rPr>
              <w:t xml:space="preserve">: </w:t>
            </w:r>
            <w:r>
              <w:rPr>
                <w:rFonts w:ascii="Arial" w:hAnsi="Arial" w:cs="Arial"/>
                <w:snapToGrid/>
                <w:color w:val="FFFFFF" w:themeColor="background1"/>
                <w:sz w:val="32"/>
                <w:szCs w:val="22"/>
                <w:lang w:val="en-GB"/>
              </w:rPr>
              <w:t>Competitor Analysis</w:t>
            </w:r>
            <w:r>
              <w:rPr>
                <w:rFonts w:ascii="Arial" w:hAnsi="Arial" w:cs="Arial"/>
                <w:snapToGrid/>
                <w:color w:val="FFFFFF" w:themeColor="background1"/>
                <w:sz w:val="32"/>
                <w:szCs w:val="22"/>
                <w:lang w:val="en-GB"/>
              </w:rPr>
              <w:br/>
            </w:r>
            <w:r w:rsidR="00FF11D7">
              <w:rPr>
                <w:rFonts w:ascii="Arial" w:hAnsi="Arial" w:cs="Arial"/>
                <w:snapToGrid/>
                <w:color w:val="FFFFFF" w:themeColor="background1"/>
                <w:sz w:val="32"/>
                <w:szCs w:val="22"/>
                <w:lang w:val="en-GB"/>
              </w:rPr>
              <w:t xml:space="preserve">Deliverable </w:t>
            </w:r>
            <w:r w:rsidR="009767D3">
              <w:rPr>
                <w:rFonts w:ascii="Arial" w:hAnsi="Arial" w:cs="Arial"/>
                <w:snapToGrid/>
                <w:color w:val="FFFFFF" w:themeColor="background1"/>
                <w:sz w:val="32"/>
                <w:szCs w:val="22"/>
                <w:lang w:val="en-GB"/>
              </w:rPr>
              <w:t>2.3</w:t>
            </w:r>
            <w:r w:rsidR="00FF11D7">
              <w:rPr>
                <w:rFonts w:ascii="Arial" w:hAnsi="Arial" w:cs="Arial"/>
                <w:snapToGrid/>
                <w:color w:val="FFFFFF" w:themeColor="background1"/>
                <w:sz w:val="32"/>
                <w:szCs w:val="22"/>
                <w:lang w:val="en-GB"/>
              </w:rPr>
              <w:t>: Multi-Criteria Decision Analysis (5 marks)</w:t>
            </w:r>
            <w:r w:rsidR="00FF11D7">
              <w:rPr>
                <w:rFonts w:ascii="Arial" w:hAnsi="Arial" w:cs="Arial"/>
                <w:snapToGrid/>
                <w:color w:val="FFFFFF" w:themeColor="background1"/>
                <w:sz w:val="32"/>
                <w:szCs w:val="22"/>
                <w:lang w:val="en-GB"/>
              </w:rPr>
              <w:br/>
            </w:r>
            <w:r w:rsidR="00184F0D">
              <w:rPr>
                <w:rFonts w:ascii="Arial" w:hAnsi="Arial" w:cs="Arial"/>
                <w:snapToGrid/>
                <w:color w:val="FFFFFF" w:themeColor="background1"/>
                <w:sz w:val="32"/>
                <w:szCs w:val="22"/>
                <w:lang w:val="en-GB"/>
              </w:rPr>
              <w:t xml:space="preserve">MCDA model </w:t>
            </w:r>
            <w:r w:rsidR="00FF11D7">
              <w:rPr>
                <w:rFonts w:ascii="Arial" w:hAnsi="Arial" w:cs="Arial"/>
                <w:snapToGrid/>
                <w:color w:val="FFFFFF" w:themeColor="background1"/>
                <w:sz w:val="32"/>
                <w:szCs w:val="22"/>
                <w:lang w:val="en-GB"/>
              </w:rPr>
              <w:t>(top 2 competitors</w:t>
            </w:r>
            <w:r w:rsidR="00184F0D">
              <w:rPr>
                <w:rFonts w:ascii="Arial" w:hAnsi="Arial" w:cs="Arial"/>
                <w:snapToGrid/>
                <w:color w:val="FFFFFF" w:themeColor="background1"/>
                <w:sz w:val="32"/>
                <w:szCs w:val="22"/>
                <w:lang w:val="en-GB"/>
              </w:rPr>
              <w:t xml:space="preserve">, </w:t>
            </w:r>
            <w:r w:rsidR="00A1576A">
              <w:rPr>
                <w:rFonts w:ascii="Arial" w:hAnsi="Arial" w:cs="Arial"/>
                <w:snapToGrid/>
                <w:color w:val="FFFFFF" w:themeColor="background1"/>
                <w:sz w:val="32"/>
                <w:szCs w:val="22"/>
                <w:lang w:val="en-GB"/>
              </w:rPr>
              <w:t>5</w:t>
            </w:r>
            <w:r w:rsidR="00184F0D">
              <w:rPr>
                <w:rFonts w:ascii="Arial" w:hAnsi="Arial" w:cs="Arial"/>
                <w:snapToGrid/>
                <w:color w:val="FFFFFF" w:themeColor="background1"/>
                <w:sz w:val="32"/>
                <w:szCs w:val="22"/>
                <w:lang w:val="en-GB"/>
              </w:rPr>
              <w:t xml:space="preserve"> user needs</w:t>
            </w:r>
            <w:r w:rsidR="00FF11D7">
              <w:rPr>
                <w:rFonts w:ascii="Arial" w:hAnsi="Arial" w:cs="Arial"/>
                <w:snapToGrid/>
                <w:color w:val="FFFFFF" w:themeColor="background1"/>
                <w:sz w:val="32"/>
                <w:szCs w:val="22"/>
                <w:lang w:val="en-GB"/>
              </w:rPr>
              <w:t>)</w:t>
            </w:r>
            <w:r w:rsidR="00184F0D">
              <w:rPr>
                <w:rFonts w:ascii="Arial" w:hAnsi="Arial" w:cs="Arial"/>
                <w:snapToGrid/>
                <w:color w:val="FFFFFF" w:themeColor="background1"/>
                <w:sz w:val="32"/>
                <w:szCs w:val="22"/>
                <w:lang w:val="en-GB"/>
              </w:rPr>
              <w:br/>
            </w:r>
            <w:r w:rsidR="00184F0D">
              <w:rPr>
                <w:rFonts w:ascii="Arial" w:hAnsi="Arial" w:cs="Arial"/>
                <w:snapToGrid/>
                <w:color w:val="FFFFFF" w:themeColor="background1"/>
                <w:sz w:val="32"/>
                <w:szCs w:val="22"/>
                <w:lang w:val="en-GB"/>
              </w:rPr>
              <w:t xml:space="preserve">+ </w:t>
            </w:r>
            <w:r w:rsidR="00FD4911">
              <w:rPr>
                <w:rFonts w:ascii="Arial" w:hAnsi="Arial" w:cs="Arial"/>
                <w:snapToGrid/>
                <w:color w:val="FFFFFF" w:themeColor="background1"/>
                <w:sz w:val="32"/>
                <w:szCs w:val="22"/>
                <w:lang w:val="en-GB"/>
              </w:rPr>
              <w:t>explain user needs and d</w:t>
            </w:r>
            <w:r w:rsidR="00184F0D">
              <w:rPr>
                <w:rFonts w:ascii="Arial" w:hAnsi="Arial" w:cs="Arial"/>
                <w:snapToGrid/>
                <w:color w:val="FFFFFF" w:themeColor="background1"/>
                <w:sz w:val="32"/>
                <w:szCs w:val="22"/>
                <w:lang w:val="en-GB"/>
              </w:rPr>
              <w:t>erive objectives for your mobile app</w:t>
            </w:r>
            <w:r w:rsidR="005576D2">
              <w:rPr>
                <w:rFonts w:ascii="Arial" w:hAnsi="Arial" w:cs="Arial"/>
                <w:snapToGrid/>
                <w:color w:val="FFFFFF" w:themeColor="background1"/>
                <w:sz w:val="32"/>
                <w:szCs w:val="22"/>
                <w:lang w:val="en-GB"/>
              </w:rPr>
              <w:br/>
            </w:r>
            <w:r w:rsidR="005576D2">
              <w:rPr>
                <w:rFonts w:ascii="Arial" w:hAnsi="Arial" w:cs="Arial"/>
                <w:snapToGrid/>
                <w:color w:val="FFFFFF" w:themeColor="background1"/>
                <w:sz w:val="32"/>
                <w:szCs w:val="22"/>
                <w:lang w:val="en-GB"/>
              </w:rPr>
              <w:t>+ identify 2 MVP features (minimum viable product)</w:t>
            </w:r>
          </w:p>
        </w:tc>
      </w:tr>
      <w:tr w:rsidRPr="0053554E" w:rsidR="00FF11D7" w:rsidTr="7CC47720" w14:paraId="1F1EC33F" w14:textId="77777777">
        <w:trPr>
          <w:trHeight w:val="164"/>
          <w:jc w:val="center"/>
        </w:trPr>
        <w:tc>
          <w:tcPr>
            <w:tcW w:w="1245" w:type="pct"/>
            <w:gridSpan w:val="2"/>
            <w:vMerge w:val="restart"/>
            <w:shd w:val="clear" w:color="auto" w:fill="auto"/>
            <w:vAlign w:val="center"/>
          </w:tcPr>
          <w:p w:rsidRPr="007924C9" w:rsidR="00FF11D7" w:rsidP="00E973A2" w:rsidRDefault="00FF11D7" w14:paraId="1C149D70" w14:textId="77777777">
            <w:pPr>
              <w:pStyle w:val="H3"/>
              <w:widowControl/>
              <w:spacing w:before="40" w:after="40"/>
              <w:jc w:val="center"/>
              <w:rPr>
                <w:rFonts w:ascii="Arial" w:hAnsi="Arial" w:cs="Arial"/>
                <w:snapToGrid/>
                <w:sz w:val="20"/>
                <w:szCs w:val="24"/>
                <w:lang w:val="en-GB"/>
              </w:rPr>
            </w:pPr>
            <w:r>
              <w:rPr>
                <w:rFonts w:ascii="Arial" w:hAnsi="Arial" w:cs="Arial"/>
                <w:snapToGrid/>
                <w:sz w:val="20"/>
                <w:szCs w:val="24"/>
                <w:lang w:val="en-GB"/>
              </w:rPr>
              <w:t>ASSIGNED</w:t>
            </w:r>
            <w:r w:rsidRPr="007924C9">
              <w:rPr>
                <w:rFonts w:ascii="Arial" w:hAnsi="Arial" w:cs="Arial"/>
                <w:snapToGrid/>
                <w:sz w:val="20"/>
                <w:szCs w:val="24"/>
                <w:lang w:val="en-GB"/>
              </w:rPr>
              <w:t xml:space="preserve"> TEAM MEMBERS</w:t>
            </w:r>
          </w:p>
        </w:tc>
        <w:tc>
          <w:tcPr>
            <w:tcW w:w="1027" w:type="pct"/>
            <w:gridSpan w:val="2"/>
            <w:shd w:val="clear" w:color="auto" w:fill="auto"/>
            <w:vAlign w:val="center"/>
          </w:tcPr>
          <w:p w:rsidRPr="007924C9" w:rsidR="00FF11D7" w:rsidP="00E973A2" w:rsidRDefault="00FF11D7" w14:paraId="5DE887A2" w14:textId="77777777">
            <w:pPr>
              <w:pStyle w:val="H3"/>
              <w:widowControl/>
              <w:spacing w:before="40" w:after="40"/>
              <w:jc w:val="center"/>
              <w:rPr>
                <w:rFonts w:ascii="Arial" w:hAnsi="Arial" w:cs="Arial"/>
                <w:snapToGrid/>
                <w:sz w:val="20"/>
                <w:szCs w:val="24"/>
                <w:lang w:val="en-GB"/>
              </w:rPr>
            </w:pPr>
            <w:r>
              <w:rPr>
                <w:rFonts w:ascii="Arial" w:hAnsi="Arial" w:cs="Arial"/>
                <w:snapToGrid/>
                <w:sz w:val="20"/>
                <w:szCs w:val="24"/>
                <w:lang w:val="en-GB"/>
              </w:rPr>
              <w:t>Student Number</w:t>
            </w:r>
          </w:p>
        </w:tc>
        <w:tc>
          <w:tcPr>
            <w:tcW w:w="2728" w:type="pct"/>
            <w:shd w:val="clear" w:color="auto" w:fill="auto"/>
            <w:vAlign w:val="center"/>
          </w:tcPr>
          <w:p w:rsidRPr="007924C9" w:rsidR="00FF11D7" w:rsidP="00E973A2" w:rsidRDefault="00FF11D7" w14:paraId="3CA849AA" w14:textId="77777777">
            <w:pPr>
              <w:pStyle w:val="H3"/>
              <w:widowControl/>
              <w:spacing w:before="40" w:after="40"/>
              <w:jc w:val="center"/>
              <w:rPr>
                <w:rFonts w:ascii="Arial" w:hAnsi="Arial" w:cs="Arial"/>
                <w:snapToGrid/>
                <w:sz w:val="20"/>
                <w:szCs w:val="24"/>
                <w:lang w:val="en-GB"/>
              </w:rPr>
            </w:pPr>
            <w:r>
              <w:rPr>
                <w:rFonts w:ascii="Arial" w:hAnsi="Arial" w:cs="Arial"/>
                <w:snapToGrid/>
                <w:sz w:val="20"/>
                <w:szCs w:val="24"/>
                <w:lang w:val="en-GB"/>
              </w:rPr>
              <w:t>Student Name</w:t>
            </w:r>
          </w:p>
        </w:tc>
      </w:tr>
      <w:tr w:rsidRPr="0053554E" w:rsidR="00FF11D7" w:rsidTr="7CC47720" w14:paraId="4838EE72" w14:textId="77777777">
        <w:trPr>
          <w:trHeight w:val="163"/>
          <w:jc w:val="center"/>
        </w:trPr>
        <w:tc>
          <w:tcPr>
            <w:tcW w:w="1245" w:type="pct"/>
            <w:gridSpan w:val="2"/>
            <w:vMerge/>
            <w:vAlign w:val="center"/>
          </w:tcPr>
          <w:p w:rsidR="00FF11D7" w:rsidP="00E973A2" w:rsidRDefault="00FF11D7" w14:paraId="7A34FC1C" w14:textId="77777777">
            <w:pPr>
              <w:pStyle w:val="H3"/>
              <w:widowControl/>
              <w:spacing w:before="40" w:after="40"/>
              <w:jc w:val="center"/>
              <w:rPr>
                <w:rFonts w:ascii="Arial" w:hAnsi="Arial" w:cs="Arial"/>
                <w:snapToGrid/>
                <w:sz w:val="20"/>
                <w:szCs w:val="24"/>
                <w:lang w:val="en-GB"/>
              </w:rPr>
            </w:pPr>
          </w:p>
        </w:tc>
        <w:tc>
          <w:tcPr>
            <w:tcW w:w="1027" w:type="pct"/>
            <w:gridSpan w:val="2"/>
            <w:shd w:val="clear" w:color="auto" w:fill="auto"/>
            <w:vAlign w:val="center"/>
          </w:tcPr>
          <w:p w:rsidRPr="007924C9" w:rsidR="00FF11D7" w:rsidP="00E973A2" w:rsidRDefault="2D84BB46" w14:paraId="5DB8AF2A" w14:textId="7FC5E084">
            <w:pPr>
              <w:pStyle w:val="H3"/>
              <w:widowControl/>
              <w:spacing w:before="40" w:after="40"/>
              <w:jc w:val="center"/>
              <w:rPr>
                <w:rFonts w:ascii="Arial" w:hAnsi="Arial" w:cs="Arial"/>
                <w:sz w:val="20"/>
                <w:lang w:val="en-GB"/>
              </w:rPr>
            </w:pPr>
            <w:r w:rsidRPr="2D84BB46">
              <w:rPr>
                <w:rFonts w:ascii="Arial" w:hAnsi="Arial" w:cs="Arial"/>
                <w:sz w:val="20"/>
                <w:lang w:val="en-GB"/>
              </w:rPr>
              <w:t>n9960783</w:t>
            </w:r>
          </w:p>
        </w:tc>
        <w:tc>
          <w:tcPr>
            <w:tcW w:w="2728" w:type="pct"/>
            <w:shd w:val="clear" w:color="auto" w:fill="auto"/>
            <w:vAlign w:val="center"/>
          </w:tcPr>
          <w:p w:rsidRPr="007924C9" w:rsidR="00FF11D7" w:rsidP="00E973A2" w:rsidRDefault="75A26EAE" w14:paraId="1124B4CE" w14:textId="3EB9EF6C">
            <w:pPr>
              <w:pStyle w:val="H3"/>
              <w:widowControl/>
              <w:spacing w:before="40" w:after="40"/>
              <w:jc w:val="center"/>
              <w:rPr>
                <w:rFonts w:ascii="Arial" w:hAnsi="Arial" w:cs="Arial"/>
                <w:sz w:val="20"/>
                <w:lang w:val="en-GB"/>
              </w:rPr>
            </w:pPr>
            <w:r w:rsidRPr="75A26EAE">
              <w:rPr>
                <w:rFonts w:ascii="Arial" w:hAnsi="Arial" w:cs="Arial"/>
                <w:sz w:val="20"/>
                <w:lang w:val="en-GB"/>
              </w:rPr>
              <w:t>Thomas Crilly</w:t>
            </w:r>
          </w:p>
        </w:tc>
      </w:tr>
      <w:tr w:rsidRPr="0053554E" w:rsidR="00FF11D7" w:rsidTr="7CC47720" w14:paraId="3BF74044" w14:textId="77777777">
        <w:trPr>
          <w:trHeight w:val="163"/>
          <w:jc w:val="center"/>
        </w:trPr>
        <w:tc>
          <w:tcPr>
            <w:tcW w:w="1245" w:type="pct"/>
            <w:gridSpan w:val="2"/>
            <w:vMerge/>
            <w:vAlign w:val="center"/>
          </w:tcPr>
          <w:p w:rsidR="00FF11D7" w:rsidP="00E973A2" w:rsidRDefault="00FF11D7" w14:paraId="4B205A50" w14:textId="77777777">
            <w:pPr>
              <w:pStyle w:val="H3"/>
              <w:widowControl/>
              <w:spacing w:before="40" w:after="40"/>
              <w:jc w:val="center"/>
              <w:rPr>
                <w:rFonts w:ascii="Arial" w:hAnsi="Arial" w:cs="Arial"/>
                <w:snapToGrid/>
                <w:sz w:val="20"/>
                <w:szCs w:val="24"/>
                <w:lang w:val="en-GB"/>
              </w:rPr>
            </w:pPr>
          </w:p>
        </w:tc>
        <w:tc>
          <w:tcPr>
            <w:tcW w:w="1027" w:type="pct"/>
            <w:gridSpan w:val="2"/>
            <w:shd w:val="clear" w:color="auto" w:fill="auto"/>
            <w:vAlign w:val="center"/>
          </w:tcPr>
          <w:p w:rsidRPr="007924C9" w:rsidR="00FF11D7" w:rsidP="792BC030" w:rsidRDefault="754E67F7" w14:paraId="3335932B" w14:textId="0E1F6D81">
            <w:pPr>
              <w:spacing w:before="40" w:after="40"/>
              <w:jc w:val="center"/>
              <w:rPr>
                <w:rFonts w:ascii="Arial" w:hAnsi="Arial" w:cs="Arial"/>
                <w:b/>
                <w:sz w:val="20"/>
                <w:szCs w:val="20"/>
                <w:lang w:val="en-GB"/>
              </w:rPr>
            </w:pPr>
            <w:r w:rsidRPr="50F168B2">
              <w:rPr>
                <w:rFonts w:ascii="Arial" w:hAnsi="Arial" w:cs="Arial"/>
                <w:b/>
                <w:sz w:val="20"/>
                <w:szCs w:val="20"/>
                <w:lang w:val="en-GB"/>
              </w:rPr>
              <w:t>n10233997</w:t>
            </w:r>
          </w:p>
        </w:tc>
        <w:tc>
          <w:tcPr>
            <w:tcW w:w="2728" w:type="pct"/>
            <w:shd w:val="clear" w:color="auto" w:fill="auto"/>
            <w:vAlign w:val="center"/>
          </w:tcPr>
          <w:p w:rsidRPr="007924C9" w:rsidR="00FF11D7" w:rsidP="00E973A2" w:rsidRDefault="75A26EAE" w14:paraId="295BA5E0" w14:textId="1B489C28">
            <w:pPr>
              <w:pStyle w:val="H3"/>
              <w:widowControl/>
              <w:spacing w:before="40" w:after="40"/>
              <w:jc w:val="center"/>
              <w:rPr>
                <w:rFonts w:ascii="Arial" w:hAnsi="Arial" w:cs="Arial"/>
                <w:sz w:val="20"/>
                <w:lang w:val="en-GB"/>
              </w:rPr>
            </w:pPr>
            <w:r w:rsidRPr="75A26EAE">
              <w:rPr>
                <w:rFonts w:ascii="Arial" w:hAnsi="Arial" w:cs="Arial"/>
                <w:sz w:val="20"/>
                <w:lang w:val="en-GB"/>
              </w:rPr>
              <w:t>Bill Wen</w:t>
            </w:r>
          </w:p>
        </w:tc>
      </w:tr>
      <w:tr w:rsidRPr="0053554E" w:rsidR="00FF11D7" w:rsidTr="7CC47720" w14:paraId="3D66EBF7" w14:textId="77777777">
        <w:trPr>
          <w:trHeight w:val="163"/>
          <w:jc w:val="center"/>
        </w:trPr>
        <w:tc>
          <w:tcPr>
            <w:tcW w:w="1245" w:type="pct"/>
            <w:gridSpan w:val="2"/>
            <w:vMerge/>
            <w:vAlign w:val="center"/>
          </w:tcPr>
          <w:p w:rsidR="00FF11D7" w:rsidP="00E973A2" w:rsidRDefault="00FF11D7" w14:paraId="17694BE5" w14:textId="77777777">
            <w:pPr>
              <w:pStyle w:val="H3"/>
              <w:widowControl/>
              <w:spacing w:before="40" w:after="40"/>
              <w:jc w:val="center"/>
              <w:rPr>
                <w:rFonts w:ascii="Arial" w:hAnsi="Arial" w:cs="Arial"/>
                <w:snapToGrid/>
                <w:sz w:val="20"/>
                <w:szCs w:val="24"/>
                <w:lang w:val="en-GB"/>
              </w:rPr>
            </w:pPr>
          </w:p>
        </w:tc>
        <w:tc>
          <w:tcPr>
            <w:tcW w:w="1027" w:type="pct"/>
            <w:gridSpan w:val="2"/>
            <w:shd w:val="clear" w:color="auto" w:fill="auto"/>
            <w:vAlign w:val="center"/>
          </w:tcPr>
          <w:p w:rsidRPr="007924C9" w:rsidR="00FF11D7" w:rsidP="00E973A2" w:rsidRDefault="6A2C1A37" w14:paraId="3D9145D7" w14:textId="5E5FDF55">
            <w:pPr>
              <w:pStyle w:val="H3"/>
              <w:widowControl/>
              <w:spacing w:before="40" w:after="40"/>
              <w:jc w:val="center"/>
              <w:rPr>
                <w:rFonts w:ascii="Arial" w:hAnsi="Arial" w:cs="Arial"/>
                <w:sz w:val="20"/>
                <w:lang w:val="en-GB"/>
              </w:rPr>
            </w:pPr>
            <w:r w:rsidRPr="6A2C1A37">
              <w:rPr>
                <w:rFonts w:ascii="Arial" w:hAnsi="Arial" w:cs="Arial"/>
                <w:sz w:val="20"/>
                <w:lang w:val="en-GB"/>
              </w:rPr>
              <w:t>n10142975</w:t>
            </w:r>
          </w:p>
        </w:tc>
        <w:tc>
          <w:tcPr>
            <w:tcW w:w="2728" w:type="pct"/>
            <w:shd w:val="clear" w:color="auto" w:fill="auto"/>
            <w:vAlign w:val="center"/>
          </w:tcPr>
          <w:p w:rsidRPr="007924C9" w:rsidR="00FF11D7" w:rsidP="00E973A2" w:rsidRDefault="54A47F5C" w14:paraId="0931250C" w14:textId="1AAD9FDF">
            <w:pPr>
              <w:pStyle w:val="H3"/>
              <w:widowControl/>
              <w:spacing w:before="40" w:after="40"/>
              <w:jc w:val="center"/>
              <w:rPr>
                <w:rFonts w:ascii="Arial" w:hAnsi="Arial" w:cs="Arial"/>
                <w:sz w:val="20"/>
                <w:lang w:val="en-GB"/>
              </w:rPr>
            </w:pPr>
            <w:r w:rsidRPr="54A47F5C">
              <w:rPr>
                <w:rFonts w:ascii="Arial" w:hAnsi="Arial" w:cs="Arial"/>
                <w:sz w:val="20"/>
                <w:lang w:val="en-GB"/>
              </w:rPr>
              <w:t xml:space="preserve">Hanosiyan </w:t>
            </w:r>
            <w:r w:rsidRPr="7189EBE8" w:rsidR="7189EBE8">
              <w:rPr>
                <w:rFonts w:ascii="Arial" w:hAnsi="Arial" w:cs="Arial"/>
                <w:sz w:val="20"/>
                <w:lang w:val="en-GB"/>
              </w:rPr>
              <w:t>Ravinthirakumaran</w:t>
            </w:r>
          </w:p>
        </w:tc>
      </w:tr>
      <w:tr w:rsidRPr="0053554E" w:rsidR="00FF11D7" w:rsidTr="7CC47720" w14:paraId="132E586D" w14:textId="77777777">
        <w:trPr>
          <w:trHeight w:val="163"/>
          <w:jc w:val="center"/>
        </w:trPr>
        <w:tc>
          <w:tcPr>
            <w:tcW w:w="1245" w:type="pct"/>
            <w:gridSpan w:val="2"/>
            <w:vMerge/>
            <w:vAlign w:val="center"/>
          </w:tcPr>
          <w:p w:rsidR="00FF11D7" w:rsidP="00E973A2" w:rsidRDefault="00FF11D7" w14:paraId="30773BD2" w14:textId="77777777">
            <w:pPr>
              <w:pStyle w:val="H3"/>
              <w:widowControl/>
              <w:spacing w:before="40" w:after="40"/>
              <w:jc w:val="center"/>
              <w:rPr>
                <w:rFonts w:ascii="Arial" w:hAnsi="Arial" w:cs="Arial"/>
                <w:snapToGrid/>
                <w:sz w:val="20"/>
                <w:szCs w:val="24"/>
                <w:lang w:val="en-GB"/>
              </w:rPr>
            </w:pPr>
          </w:p>
        </w:tc>
        <w:tc>
          <w:tcPr>
            <w:tcW w:w="1027" w:type="pct"/>
            <w:gridSpan w:val="2"/>
            <w:shd w:val="clear" w:color="auto" w:fill="auto"/>
            <w:vAlign w:val="center"/>
          </w:tcPr>
          <w:p w:rsidRPr="007924C9" w:rsidR="00FF11D7" w:rsidP="00E973A2" w:rsidRDefault="7489D410" w14:paraId="693EC001" w14:textId="7701BD78">
            <w:pPr>
              <w:pStyle w:val="H3"/>
              <w:widowControl/>
              <w:spacing w:before="40" w:after="40"/>
              <w:jc w:val="center"/>
              <w:rPr>
                <w:rFonts w:ascii="Arial" w:hAnsi="Arial" w:cs="Arial"/>
                <w:sz w:val="20"/>
                <w:lang w:val="en-GB"/>
              </w:rPr>
            </w:pPr>
            <w:r w:rsidRPr="7489D410">
              <w:rPr>
                <w:rFonts w:ascii="Arial" w:hAnsi="Arial" w:cs="Arial"/>
                <w:sz w:val="20"/>
                <w:lang w:val="en-GB"/>
              </w:rPr>
              <w:t>n10260480</w:t>
            </w:r>
          </w:p>
        </w:tc>
        <w:tc>
          <w:tcPr>
            <w:tcW w:w="2728" w:type="pct"/>
            <w:shd w:val="clear" w:color="auto" w:fill="auto"/>
            <w:vAlign w:val="center"/>
          </w:tcPr>
          <w:p w:rsidRPr="007924C9" w:rsidR="00FF11D7" w:rsidP="00E973A2" w:rsidRDefault="7489D410" w14:paraId="2758C29A" w14:textId="15BDDF5D">
            <w:pPr>
              <w:pStyle w:val="H3"/>
              <w:widowControl/>
              <w:spacing w:before="40" w:after="40"/>
              <w:jc w:val="center"/>
              <w:rPr>
                <w:rFonts w:ascii="Arial" w:hAnsi="Arial" w:cs="Arial"/>
                <w:sz w:val="20"/>
                <w:lang w:val="en-GB"/>
              </w:rPr>
            </w:pPr>
            <w:r w:rsidRPr="7489D410">
              <w:rPr>
                <w:rFonts w:ascii="Arial" w:hAnsi="Arial" w:cs="Arial"/>
                <w:sz w:val="20"/>
                <w:lang w:val="en-GB"/>
              </w:rPr>
              <w:t xml:space="preserve">Jacob </w:t>
            </w:r>
            <w:r w:rsidRPr="5C6214FA" w:rsidR="5C6214FA">
              <w:rPr>
                <w:rFonts w:ascii="Arial" w:hAnsi="Arial" w:cs="Arial"/>
                <w:sz w:val="20"/>
                <w:lang w:val="en-GB"/>
              </w:rPr>
              <w:t>Mckenzie</w:t>
            </w:r>
          </w:p>
        </w:tc>
      </w:tr>
      <w:tr w:rsidRPr="0053554E" w:rsidR="00FF11D7" w:rsidTr="7CC47720" w14:paraId="477D9B36" w14:textId="77777777">
        <w:trPr>
          <w:trHeight w:val="810"/>
          <w:jc w:val="center"/>
        </w:trPr>
        <w:tc>
          <w:tcPr>
            <w:tcW w:w="5000" w:type="pct"/>
            <w:gridSpan w:val="5"/>
            <w:shd w:val="clear" w:color="auto" w:fill="auto"/>
            <w:vAlign w:val="center"/>
          </w:tcPr>
          <w:p w:rsidRPr="0053554E" w:rsidR="00E45232" w:rsidP="00E45232" w:rsidRDefault="00E45232" w14:paraId="520151CF" w14:textId="184B4777">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5</w:t>
            </w:r>
            <w:r w:rsidRPr="0053554E">
              <w:rPr>
                <w:rFonts w:ascii="Arial" w:hAnsi="Arial" w:cs="Arial"/>
                <w:b w:val="0"/>
                <w:snapToGrid/>
                <w:sz w:val="20"/>
                <w:szCs w:val="24"/>
                <w:lang w:val="en-GB"/>
              </w:rPr>
              <w:t xml:space="preserve"> mark</w:t>
            </w:r>
            <w:r>
              <w:rPr>
                <w:rFonts w:ascii="Arial" w:hAnsi="Arial" w:cs="Arial"/>
                <w:b w:val="0"/>
                <w:snapToGrid/>
                <w:sz w:val="20"/>
                <w:szCs w:val="24"/>
                <w:lang w:val="en-GB"/>
              </w:rPr>
              <w:t>s</w:t>
            </w:r>
            <w:r w:rsidRPr="0053554E">
              <w:rPr>
                <w:rFonts w:ascii="Arial" w:hAnsi="Arial" w:cs="Arial"/>
                <w:b w:val="0"/>
                <w:snapToGrid/>
                <w:sz w:val="20"/>
                <w:szCs w:val="24"/>
                <w:lang w:val="en-GB"/>
              </w:rPr>
              <w:t xml:space="preserve"> for </w:t>
            </w:r>
            <w:r>
              <w:rPr>
                <w:rFonts w:ascii="Arial" w:hAnsi="Arial" w:cs="Arial"/>
                <w:b w:val="0"/>
                <w:snapToGrid/>
                <w:sz w:val="20"/>
                <w:szCs w:val="24"/>
                <w:lang w:val="en-GB"/>
              </w:rPr>
              <w:t>excellent completion.</w:t>
            </w:r>
          </w:p>
          <w:p w:rsidR="00E45232" w:rsidP="00E45232" w:rsidRDefault="00E45232" w14:paraId="17AC4752" w14:textId="20CF0C12">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4 marks for good completion.</w:t>
            </w:r>
          </w:p>
          <w:p w:rsidR="00E45232" w:rsidP="00E45232" w:rsidRDefault="00E45232" w14:paraId="4738D574" w14:textId="5FB80808">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2.5 marks for average completion.</w:t>
            </w:r>
          </w:p>
          <w:p w:rsidR="00E45232" w:rsidP="00E45232" w:rsidRDefault="00E45232" w14:paraId="6A61939D" w14:textId="31E605EA">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1</w:t>
            </w:r>
            <w:r w:rsidRPr="0053554E">
              <w:rPr>
                <w:rFonts w:ascii="Arial" w:hAnsi="Arial" w:cs="Arial"/>
                <w:b w:val="0"/>
                <w:snapToGrid/>
                <w:sz w:val="20"/>
                <w:szCs w:val="24"/>
                <w:lang w:val="en-GB"/>
              </w:rPr>
              <w:t xml:space="preserve"> mark </w:t>
            </w:r>
            <w:r>
              <w:rPr>
                <w:rFonts w:ascii="Arial" w:hAnsi="Arial" w:cs="Arial"/>
                <w:b w:val="0"/>
                <w:snapToGrid/>
                <w:sz w:val="20"/>
                <w:szCs w:val="24"/>
                <w:lang w:val="en-GB"/>
              </w:rPr>
              <w:t>for limited completion.</w:t>
            </w:r>
          </w:p>
          <w:p w:rsidRPr="0053554E" w:rsidR="00FF11D7" w:rsidP="00E45232" w:rsidRDefault="00E45232" w14:paraId="4D441244" w14:textId="607DA31E">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0 marks for non-existent completion.</w:t>
            </w:r>
          </w:p>
        </w:tc>
      </w:tr>
      <w:tr w:rsidRPr="0053554E" w:rsidR="00EE2304" w:rsidTr="7CC47720" w14:paraId="0F489D48" w14:textId="77777777">
        <w:trPr>
          <w:trHeight w:val="307"/>
          <w:jc w:val="center"/>
        </w:trPr>
        <w:tc>
          <w:tcPr>
            <w:tcW w:w="5000" w:type="pct"/>
            <w:gridSpan w:val="5"/>
          </w:tcPr>
          <w:p w:rsidRPr="00EE2304" w:rsidR="00EE2304" w:rsidP="00983C50" w:rsidRDefault="00EE2304" w14:paraId="38B83EA9" w14:textId="1EBE161D">
            <w:pPr>
              <w:pStyle w:val="H3"/>
              <w:widowControl/>
              <w:spacing w:before="40" w:after="40"/>
              <w:jc w:val="center"/>
              <w:rPr>
                <w:rFonts w:ascii="Arial" w:hAnsi="Arial" w:cs="Arial"/>
                <w:bCs/>
                <w:snapToGrid/>
                <w:sz w:val="24"/>
                <w:szCs w:val="24"/>
                <w:lang w:val="en-GB"/>
              </w:rPr>
            </w:pPr>
            <w:r w:rsidRPr="00EE2304">
              <w:rPr>
                <w:rFonts w:ascii="Arial" w:hAnsi="Arial" w:cs="Arial"/>
                <w:bCs/>
                <w:snapToGrid/>
                <w:sz w:val="24"/>
                <w:szCs w:val="24"/>
                <w:lang w:val="en-GB"/>
              </w:rPr>
              <w:t>MCDA model (</w:t>
            </w:r>
            <w:r w:rsidR="00983C50">
              <w:rPr>
                <w:rFonts w:ascii="Arial" w:hAnsi="Arial" w:cs="Arial"/>
                <w:bCs/>
                <w:snapToGrid/>
                <w:sz w:val="24"/>
                <w:szCs w:val="24"/>
                <w:lang w:val="en-GB"/>
              </w:rPr>
              <w:t>please use supplied</w:t>
            </w:r>
            <w:r w:rsidRPr="00EE2304">
              <w:rPr>
                <w:rFonts w:ascii="Arial" w:hAnsi="Arial" w:cs="Arial"/>
                <w:bCs/>
                <w:snapToGrid/>
                <w:sz w:val="24"/>
                <w:szCs w:val="24"/>
                <w:lang w:val="en-GB"/>
              </w:rPr>
              <w:t xml:space="preserve"> Excel sheet template)</w:t>
            </w:r>
          </w:p>
        </w:tc>
      </w:tr>
      <w:tr w:rsidRPr="0053554E" w:rsidR="00EE2304" w:rsidTr="7CC47720" w14:paraId="4DB3BA82" w14:textId="77777777">
        <w:trPr>
          <w:trHeight w:val="936"/>
          <w:jc w:val="center"/>
        </w:trPr>
        <w:tc>
          <w:tcPr>
            <w:tcW w:w="5000" w:type="pct"/>
            <w:gridSpan w:val="5"/>
          </w:tcPr>
          <w:tbl>
            <w:tblPr>
              <w:tblW w:w="18000" w:type="dxa"/>
              <w:tblLook w:val="04A0" w:firstRow="1" w:lastRow="0" w:firstColumn="1" w:lastColumn="0" w:noHBand="0" w:noVBand="1"/>
            </w:tblPr>
            <w:tblGrid>
              <w:gridCol w:w="1510"/>
              <w:gridCol w:w="1012"/>
              <w:gridCol w:w="1012"/>
              <w:gridCol w:w="1012"/>
              <w:gridCol w:w="965"/>
              <w:gridCol w:w="965"/>
              <w:gridCol w:w="965"/>
              <w:gridCol w:w="965"/>
              <w:gridCol w:w="572"/>
              <w:gridCol w:w="764"/>
            </w:tblGrid>
            <w:tr w:rsidR="00CF7C65" w:rsidTr="7CC47720" w14:paraId="5C9594E1" w14:textId="77777777">
              <w:trPr>
                <w:trHeight w:val="300"/>
              </w:trPr>
              <w:tc>
                <w:tcPr>
                  <w:tcW w:w="292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00CF7C65" w:rsidP="00CF7C65" w:rsidRDefault="00CF7C65" w14:paraId="460D17B3" w14:textId="77777777">
                  <w:pPr>
                    <w:rPr>
                      <w:rFonts w:ascii="Calibri" w:hAnsi="Calibri" w:cs="Calibri"/>
                      <w:color w:val="000000"/>
                      <w:sz w:val="22"/>
                      <w:szCs w:val="22"/>
                    </w:rPr>
                  </w:pPr>
                  <w:r>
                    <w:rPr>
                      <w:rFonts w:ascii="Calibri" w:hAnsi="Calibri" w:cs="Calibri"/>
                      <w:color w:val="000000"/>
                      <w:sz w:val="22"/>
                      <w:szCs w:val="22"/>
                    </w:rPr>
                    <w:t> </w:t>
                  </w:r>
                </w:p>
              </w:tc>
              <w:tc>
                <w:tcPr>
                  <w:tcW w:w="1880" w:type="dxa"/>
                  <w:tcBorders>
                    <w:top w:val="single" w:color="auto" w:sz="4" w:space="0"/>
                    <w:left w:val="nil"/>
                    <w:bottom w:val="single" w:color="auto" w:sz="4" w:space="0"/>
                    <w:right w:val="single" w:color="auto" w:sz="4" w:space="0"/>
                  </w:tcBorders>
                  <w:shd w:val="clear" w:color="auto" w:fill="FCD5B4"/>
                  <w:noWrap/>
                  <w:vAlign w:val="bottom"/>
                  <w:hideMark/>
                </w:tcPr>
                <w:p w:rsidR="00CF7C65" w:rsidP="7CC47720" w:rsidRDefault="7CC47720" w14:paraId="7F53052A" w14:textId="79C74F11">
                  <w:pPr>
                    <w:rPr>
                      <w:rFonts w:ascii="Calibri" w:hAnsi="Calibri" w:cs="Calibri"/>
                      <w:color w:val="000000" w:themeColor="text1"/>
                      <w:sz w:val="22"/>
                      <w:szCs w:val="22"/>
                    </w:rPr>
                  </w:pPr>
                  <w:r w:rsidRPr="7CC47720">
                    <w:rPr>
                      <w:rFonts w:ascii="Calibri" w:hAnsi="Calibri" w:cs="Calibri"/>
                      <w:color w:val="000000" w:themeColor="text1"/>
                      <w:sz w:val="22"/>
                      <w:szCs w:val="22"/>
                    </w:rPr>
                    <w:t>Sync sharing</w:t>
                  </w:r>
                </w:p>
              </w:tc>
              <w:tc>
                <w:tcPr>
                  <w:tcW w:w="1880" w:type="dxa"/>
                  <w:tcBorders>
                    <w:top w:val="single" w:color="auto" w:sz="4" w:space="0"/>
                    <w:left w:val="nil"/>
                    <w:bottom w:val="single" w:color="auto" w:sz="4" w:space="0"/>
                    <w:right w:val="single" w:color="auto" w:sz="4" w:space="0"/>
                  </w:tcBorders>
                  <w:shd w:val="clear" w:color="auto" w:fill="FCD5B4"/>
                  <w:noWrap/>
                  <w:vAlign w:val="bottom"/>
                  <w:hideMark/>
                </w:tcPr>
                <w:p w:rsidR="00CF7C65" w:rsidP="7CC47720" w:rsidRDefault="7CC47720" w14:paraId="2EFA25FA" w14:textId="2C21C1DB">
                  <w:pPr>
                    <w:rPr>
                      <w:rFonts w:ascii="Calibri" w:hAnsi="Calibri" w:cs="Calibri"/>
                      <w:color w:val="000000" w:themeColor="text1"/>
                      <w:sz w:val="22"/>
                      <w:szCs w:val="22"/>
                    </w:rPr>
                  </w:pPr>
                  <w:r w:rsidRPr="7CC47720">
                    <w:rPr>
                      <w:rFonts w:ascii="Calibri" w:hAnsi="Calibri" w:cs="Calibri"/>
                      <w:color w:val="000000" w:themeColor="text1"/>
                      <w:sz w:val="22"/>
                      <w:szCs w:val="22"/>
                    </w:rPr>
                    <w:t>Timetable importing</w:t>
                  </w:r>
                </w:p>
              </w:tc>
              <w:tc>
                <w:tcPr>
                  <w:tcW w:w="1880" w:type="dxa"/>
                  <w:tcBorders>
                    <w:top w:val="single" w:color="auto" w:sz="4" w:space="0"/>
                    <w:left w:val="nil"/>
                    <w:bottom w:val="single" w:color="auto" w:sz="4" w:space="0"/>
                    <w:right w:val="single" w:color="auto" w:sz="4" w:space="0"/>
                  </w:tcBorders>
                  <w:shd w:val="clear" w:color="auto" w:fill="FCD5B4"/>
                  <w:noWrap/>
                  <w:vAlign w:val="bottom"/>
                  <w:hideMark/>
                </w:tcPr>
                <w:p w:rsidR="00CF7C65" w:rsidP="00CF7C65" w:rsidRDefault="00CF7C65" w14:paraId="4D8FBC44" w14:textId="77777777">
                  <w:pPr>
                    <w:rPr>
                      <w:rFonts w:ascii="Calibri" w:hAnsi="Calibri" w:cs="Calibri"/>
                      <w:color w:val="000000"/>
                      <w:sz w:val="22"/>
                      <w:szCs w:val="22"/>
                    </w:rPr>
                  </w:pPr>
                  <w:r>
                    <w:rPr>
                      <w:rFonts w:ascii="Calibri" w:hAnsi="Calibri" w:cs="Calibri"/>
                      <w:color w:val="000000"/>
                      <w:sz w:val="22"/>
                      <w:szCs w:val="22"/>
                    </w:rPr>
                    <w:t>User-base</w:t>
                  </w:r>
                </w:p>
              </w:tc>
              <w:tc>
                <w:tcPr>
                  <w:tcW w:w="1780" w:type="dxa"/>
                  <w:tcBorders>
                    <w:top w:val="single" w:color="auto" w:sz="4" w:space="0"/>
                    <w:left w:val="nil"/>
                    <w:bottom w:val="single" w:color="auto" w:sz="4" w:space="0"/>
                    <w:right w:val="single" w:color="auto" w:sz="4" w:space="0"/>
                  </w:tcBorders>
                  <w:shd w:val="clear" w:color="auto" w:fill="FCD5B4"/>
                  <w:noWrap/>
                  <w:vAlign w:val="bottom"/>
                  <w:hideMark/>
                </w:tcPr>
                <w:p w:rsidR="00CF7C65" w:rsidP="00CF7C65" w:rsidRDefault="00CF7C65" w14:paraId="1E364B61" w14:textId="77777777">
                  <w:pPr>
                    <w:rPr>
                      <w:rFonts w:ascii="Calibri" w:hAnsi="Calibri" w:cs="Calibri"/>
                      <w:color w:val="000000"/>
                      <w:sz w:val="22"/>
                      <w:szCs w:val="22"/>
                    </w:rPr>
                  </w:pPr>
                  <w:r>
                    <w:rPr>
                      <w:rFonts w:ascii="Calibri" w:hAnsi="Calibri" w:cs="Calibri"/>
                      <w:color w:val="000000"/>
                      <w:sz w:val="22"/>
                      <w:szCs w:val="22"/>
                    </w:rPr>
                    <w:t>Simple UI</w:t>
                  </w:r>
                </w:p>
              </w:tc>
              <w:tc>
                <w:tcPr>
                  <w:tcW w:w="1780" w:type="dxa"/>
                  <w:tcBorders>
                    <w:top w:val="single" w:color="auto" w:sz="4" w:space="0"/>
                    <w:left w:val="nil"/>
                    <w:bottom w:val="single" w:color="auto" w:sz="4" w:space="0"/>
                    <w:right w:val="single" w:color="auto" w:sz="4" w:space="0"/>
                  </w:tcBorders>
                  <w:shd w:val="clear" w:color="auto" w:fill="FCD5B4"/>
                  <w:noWrap/>
                  <w:vAlign w:val="bottom"/>
                  <w:hideMark/>
                </w:tcPr>
                <w:p w:rsidR="00CF7C65" w:rsidP="00CF7C65" w:rsidRDefault="00CF7C65" w14:paraId="23F69771" w14:textId="77777777">
                  <w:pPr>
                    <w:rPr>
                      <w:rFonts w:ascii="Calibri" w:hAnsi="Calibri" w:cs="Calibri"/>
                      <w:color w:val="000000"/>
                      <w:sz w:val="22"/>
                      <w:szCs w:val="22"/>
                    </w:rPr>
                  </w:pPr>
                  <w:r>
                    <w:rPr>
                      <w:rFonts w:ascii="Calibri" w:hAnsi="Calibri" w:cs="Calibri"/>
                      <w:color w:val="000000"/>
                      <w:sz w:val="22"/>
                      <w:szCs w:val="22"/>
                    </w:rPr>
                    <w:t>Capable of complexity</w:t>
                  </w:r>
                </w:p>
              </w:tc>
              <w:tc>
                <w:tcPr>
                  <w:tcW w:w="1780" w:type="dxa"/>
                  <w:tcBorders>
                    <w:top w:val="single" w:color="auto" w:sz="4" w:space="0"/>
                    <w:left w:val="nil"/>
                    <w:bottom w:val="single" w:color="auto" w:sz="4" w:space="0"/>
                    <w:right w:val="single" w:color="auto" w:sz="4" w:space="0"/>
                  </w:tcBorders>
                  <w:shd w:val="clear" w:color="auto" w:fill="FCD5B4"/>
                  <w:noWrap/>
                  <w:vAlign w:val="bottom"/>
                  <w:hideMark/>
                </w:tcPr>
                <w:p w:rsidR="00CF7C65" w:rsidP="7CC47720" w:rsidRDefault="7CC47720" w14:paraId="461C7D4D" w14:textId="04108B20">
                  <w:pPr>
                    <w:rPr>
                      <w:rFonts w:ascii="Calibri" w:hAnsi="Calibri" w:cs="Calibri"/>
                      <w:color w:val="000000" w:themeColor="text1"/>
                      <w:sz w:val="22"/>
                      <w:szCs w:val="22"/>
                    </w:rPr>
                  </w:pPr>
                  <w:r w:rsidRPr="7CC47720">
                    <w:rPr>
                      <w:rFonts w:ascii="Calibri" w:hAnsi="Calibri" w:cs="Calibri"/>
                      <w:color w:val="000000" w:themeColor="text1"/>
                      <w:sz w:val="22"/>
                      <w:szCs w:val="22"/>
                    </w:rPr>
                    <w:t>Ease of use</w:t>
                  </w:r>
                </w:p>
              </w:tc>
              <w:tc>
                <w:tcPr>
                  <w:tcW w:w="1780" w:type="dxa"/>
                  <w:tcBorders>
                    <w:top w:val="single" w:color="auto" w:sz="4" w:space="0"/>
                    <w:left w:val="nil"/>
                    <w:bottom w:val="single" w:color="auto" w:sz="4" w:space="0"/>
                    <w:right w:val="single" w:color="auto" w:sz="4" w:space="0"/>
                  </w:tcBorders>
                  <w:shd w:val="clear" w:color="auto" w:fill="FCD5B4"/>
                  <w:noWrap/>
                  <w:vAlign w:val="bottom"/>
                  <w:hideMark/>
                </w:tcPr>
                <w:p w:rsidR="00CF7C65" w:rsidP="7CC47720" w:rsidRDefault="7CC47720" w14:paraId="4DFFD61A" w14:textId="2AE7912E">
                  <w:pPr>
                    <w:rPr>
                      <w:rFonts w:ascii="Calibri" w:hAnsi="Calibri" w:cs="Calibri"/>
                      <w:color w:val="000000" w:themeColor="text1"/>
                      <w:sz w:val="22"/>
                      <w:szCs w:val="22"/>
                    </w:rPr>
                  </w:pPr>
                  <w:r w:rsidRPr="7CC47720">
                    <w:rPr>
                      <w:rFonts w:ascii="Calibri" w:hAnsi="Calibri" w:cs="Calibri"/>
                      <w:color w:val="000000" w:themeColor="text1"/>
                      <w:sz w:val="22"/>
                      <w:szCs w:val="22"/>
                    </w:rPr>
                    <w:t>Cost</w:t>
                  </w:r>
                </w:p>
              </w:tc>
              <w:tc>
                <w:tcPr>
                  <w:tcW w:w="960" w:type="dxa"/>
                  <w:tcBorders>
                    <w:top w:val="single" w:color="auto" w:sz="4" w:space="0"/>
                    <w:left w:val="nil"/>
                    <w:bottom w:val="single" w:color="auto" w:sz="4" w:space="0"/>
                    <w:right w:val="single" w:color="auto" w:sz="4" w:space="0"/>
                  </w:tcBorders>
                  <w:shd w:val="clear" w:color="auto" w:fill="FCD5B4"/>
                  <w:noWrap/>
                  <w:vAlign w:val="bottom"/>
                  <w:hideMark/>
                </w:tcPr>
                <w:p w:rsidR="00CF7C65" w:rsidP="7CC47720" w:rsidRDefault="7CC47720" w14:paraId="6AC58932" w14:textId="59879952">
                  <w:pPr>
                    <w:rPr>
                      <w:rFonts w:ascii="Calibri" w:hAnsi="Calibri" w:cs="Calibri"/>
                      <w:color w:val="000000" w:themeColor="text1"/>
                      <w:sz w:val="22"/>
                      <w:szCs w:val="22"/>
                    </w:rPr>
                  </w:pPr>
                  <w:r w:rsidRPr="7CC47720">
                    <w:rPr>
                      <w:rFonts w:ascii="Calibri" w:hAnsi="Calibri" w:cs="Calibri"/>
                      <w:color w:val="000000" w:themeColor="text1"/>
                      <w:sz w:val="22"/>
                      <w:szCs w:val="22"/>
                    </w:rPr>
                    <w:t>Total</w:t>
                  </w:r>
                </w:p>
              </w:tc>
              <w:tc>
                <w:tcPr>
                  <w:tcW w:w="1360" w:type="dxa"/>
                  <w:tcBorders>
                    <w:top w:val="single" w:color="auto" w:sz="4" w:space="0"/>
                    <w:left w:val="nil"/>
                    <w:bottom w:val="single" w:color="auto" w:sz="4" w:space="0"/>
                    <w:right w:val="single" w:color="auto" w:sz="4" w:space="0"/>
                  </w:tcBorders>
                  <w:shd w:val="clear" w:color="auto" w:fill="FCD5B4"/>
                  <w:noWrap/>
                  <w:vAlign w:val="bottom"/>
                  <w:hideMark/>
                </w:tcPr>
                <w:p w:rsidR="00CF7C65" w:rsidP="7CC47720" w:rsidRDefault="7CC47720" w14:paraId="372D36A1" w14:textId="7E353DCB">
                  <w:pPr>
                    <w:rPr>
                      <w:rFonts w:ascii="Calibri" w:hAnsi="Calibri" w:cs="Calibri"/>
                      <w:color w:val="000000" w:themeColor="text1"/>
                      <w:sz w:val="22"/>
                      <w:szCs w:val="22"/>
                    </w:rPr>
                  </w:pPr>
                  <w:r w:rsidRPr="7CC47720">
                    <w:rPr>
                      <w:rFonts w:ascii="Calibri" w:hAnsi="Calibri" w:cs="Calibri"/>
                      <w:color w:val="000000" w:themeColor="text1"/>
                      <w:sz w:val="22"/>
                      <w:szCs w:val="22"/>
                    </w:rPr>
                    <w:t>Weighted total</w:t>
                  </w:r>
                </w:p>
              </w:tc>
            </w:tr>
            <w:tr w:rsidR="00CF7C65" w:rsidTr="7CC47720" w14:paraId="37ED095C" w14:textId="77777777">
              <w:trPr>
                <w:trHeight w:val="300"/>
              </w:trPr>
              <w:tc>
                <w:tcPr>
                  <w:tcW w:w="2920" w:type="dxa"/>
                  <w:tcBorders>
                    <w:top w:val="nil"/>
                    <w:left w:val="single" w:color="auto" w:sz="4" w:space="0"/>
                    <w:bottom w:val="single" w:color="auto" w:sz="4" w:space="0"/>
                    <w:right w:val="single" w:color="auto" w:sz="4" w:space="0"/>
                  </w:tcBorders>
                  <w:shd w:val="clear" w:color="auto" w:fill="FCD5B4"/>
                  <w:noWrap/>
                  <w:vAlign w:val="bottom"/>
                  <w:hideMark/>
                </w:tcPr>
                <w:p w:rsidR="00CF7C65" w:rsidP="7CC47720" w:rsidRDefault="7CC47720" w14:paraId="717D6622" w14:textId="75920FA5">
                  <w:pPr>
                    <w:rPr>
                      <w:rFonts w:ascii="Calibri" w:hAnsi="Calibri" w:cs="Calibri"/>
                      <w:color w:val="000000" w:themeColor="text1"/>
                      <w:sz w:val="22"/>
                      <w:szCs w:val="22"/>
                    </w:rPr>
                  </w:pPr>
                  <w:r w:rsidRPr="7CC47720">
                    <w:rPr>
                      <w:rFonts w:ascii="Calibri" w:hAnsi="Calibri" w:cs="Calibri"/>
                      <w:color w:val="000000" w:themeColor="text1"/>
                      <w:sz w:val="22"/>
                      <w:szCs w:val="22"/>
                    </w:rPr>
                    <w:t>Apple Calendar</w:t>
                  </w:r>
                </w:p>
              </w:tc>
              <w:tc>
                <w:tcPr>
                  <w:tcW w:w="18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72C423DB" w14:textId="77777777">
                  <w:pPr>
                    <w:jc w:val="right"/>
                    <w:rPr>
                      <w:rFonts w:ascii="Calibri" w:hAnsi="Calibri" w:cs="Calibri"/>
                      <w:color w:val="000000"/>
                      <w:sz w:val="22"/>
                      <w:szCs w:val="22"/>
                    </w:rPr>
                  </w:pPr>
                  <w:r>
                    <w:rPr>
                      <w:rFonts w:ascii="Calibri" w:hAnsi="Calibri" w:cs="Calibri"/>
                      <w:color w:val="000000"/>
                      <w:sz w:val="22"/>
                      <w:szCs w:val="22"/>
                    </w:rPr>
                    <w:t>4</w:t>
                  </w:r>
                </w:p>
              </w:tc>
              <w:tc>
                <w:tcPr>
                  <w:tcW w:w="18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69A06BFC" w14:textId="77777777">
                  <w:pPr>
                    <w:jc w:val="right"/>
                    <w:rPr>
                      <w:rFonts w:ascii="Calibri" w:hAnsi="Calibri" w:cs="Calibri"/>
                      <w:color w:val="000000"/>
                      <w:sz w:val="22"/>
                      <w:szCs w:val="22"/>
                    </w:rPr>
                  </w:pPr>
                  <w:r>
                    <w:rPr>
                      <w:rFonts w:ascii="Calibri" w:hAnsi="Calibri" w:cs="Calibri"/>
                      <w:color w:val="000000"/>
                      <w:sz w:val="22"/>
                      <w:szCs w:val="22"/>
                    </w:rPr>
                    <w:t>1</w:t>
                  </w:r>
                </w:p>
              </w:tc>
              <w:tc>
                <w:tcPr>
                  <w:tcW w:w="18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4A5BA43F" w14:textId="77777777">
                  <w:pPr>
                    <w:jc w:val="right"/>
                    <w:rPr>
                      <w:rFonts w:ascii="Calibri" w:hAnsi="Calibri" w:cs="Calibri"/>
                      <w:color w:val="000000"/>
                      <w:sz w:val="22"/>
                      <w:szCs w:val="22"/>
                    </w:rPr>
                  </w:pPr>
                  <w:r>
                    <w:rPr>
                      <w:rFonts w:ascii="Calibri" w:hAnsi="Calibri" w:cs="Calibri"/>
                      <w:color w:val="000000"/>
                      <w:sz w:val="22"/>
                      <w:szCs w:val="22"/>
                    </w:rPr>
                    <w:t>3</w:t>
                  </w:r>
                </w:p>
              </w:tc>
              <w:tc>
                <w:tcPr>
                  <w:tcW w:w="17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38B8EED6" w14:textId="77777777">
                  <w:pPr>
                    <w:jc w:val="right"/>
                    <w:rPr>
                      <w:rFonts w:ascii="Calibri" w:hAnsi="Calibri" w:cs="Calibri"/>
                      <w:color w:val="000000"/>
                      <w:sz w:val="22"/>
                      <w:szCs w:val="22"/>
                    </w:rPr>
                  </w:pPr>
                  <w:r>
                    <w:rPr>
                      <w:rFonts w:ascii="Calibri" w:hAnsi="Calibri" w:cs="Calibri"/>
                      <w:color w:val="000000"/>
                      <w:sz w:val="22"/>
                      <w:szCs w:val="22"/>
                    </w:rPr>
                    <w:t>3</w:t>
                  </w:r>
                </w:p>
              </w:tc>
              <w:tc>
                <w:tcPr>
                  <w:tcW w:w="17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29AF5B70" w14:textId="77777777">
                  <w:pPr>
                    <w:jc w:val="right"/>
                    <w:rPr>
                      <w:rFonts w:ascii="Calibri" w:hAnsi="Calibri" w:cs="Calibri"/>
                      <w:color w:val="000000"/>
                      <w:sz w:val="22"/>
                      <w:szCs w:val="22"/>
                    </w:rPr>
                  </w:pPr>
                  <w:r>
                    <w:rPr>
                      <w:rFonts w:ascii="Calibri" w:hAnsi="Calibri" w:cs="Calibri"/>
                      <w:color w:val="000000"/>
                      <w:sz w:val="22"/>
                      <w:szCs w:val="22"/>
                    </w:rPr>
                    <w:t>5</w:t>
                  </w:r>
                </w:p>
              </w:tc>
              <w:tc>
                <w:tcPr>
                  <w:tcW w:w="17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4753AD68" w14:textId="77777777">
                  <w:pPr>
                    <w:jc w:val="right"/>
                    <w:rPr>
                      <w:rFonts w:ascii="Calibri" w:hAnsi="Calibri" w:cs="Calibri"/>
                      <w:color w:val="000000"/>
                      <w:sz w:val="22"/>
                      <w:szCs w:val="22"/>
                    </w:rPr>
                  </w:pPr>
                  <w:r>
                    <w:rPr>
                      <w:rFonts w:ascii="Calibri" w:hAnsi="Calibri" w:cs="Calibri"/>
                      <w:color w:val="000000"/>
                      <w:sz w:val="22"/>
                      <w:szCs w:val="22"/>
                    </w:rPr>
                    <w:t>3</w:t>
                  </w:r>
                </w:p>
              </w:tc>
              <w:tc>
                <w:tcPr>
                  <w:tcW w:w="17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703040D3" w14:textId="77777777">
                  <w:pPr>
                    <w:jc w:val="right"/>
                    <w:rPr>
                      <w:rFonts w:ascii="Calibri" w:hAnsi="Calibri" w:cs="Calibri"/>
                      <w:color w:val="000000"/>
                      <w:sz w:val="22"/>
                      <w:szCs w:val="22"/>
                    </w:rPr>
                  </w:pPr>
                  <w:r>
                    <w:rPr>
                      <w:rFonts w:ascii="Calibri" w:hAnsi="Calibri" w:cs="Calibri"/>
                      <w:color w:val="000000"/>
                      <w:sz w:val="22"/>
                      <w:szCs w:val="22"/>
                    </w:rPr>
                    <w:t>0</w:t>
                  </w:r>
                </w:p>
              </w:tc>
              <w:tc>
                <w:tcPr>
                  <w:tcW w:w="96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0633DAE3" w14:textId="77777777">
                  <w:pPr>
                    <w:jc w:val="right"/>
                    <w:rPr>
                      <w:rFonts w:ascii="Calibri" w:hAnsi="Calibri" w:cs="Calibri"/>
                      <w:color w:val="000000"/>
                      <w:sz w:val="22"/>
                      <w:szCs w:val="22"/>
                    </w:rPr>
                  </w:pPr>
                  <w:r>
                    <w:rPr>
                      <w:rFonts w:ascii="Calibri" w:hAnsi="Calibri" w:cs="Calibri"/>
                      <w:color w:val="000000"/>
                      <w:sz w:val="22"/>
                      <w:szCs w:val="22"/>
                    </w:rPr>
                    <w:t>19</w:t>
                  </w:r>
                </w:p>
              </w:tc>
              <w:tc>
                <w:tcPr>
                  <w:tcW w:w="136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0E60F03D" w14:textId="77777777">
                  <w:pPr>
                    <w:jc w:val="right"/>
                    <w:rPr>
                      <w:rFonts w:ascii="Calibri" w:hAnsi="Calibri" w:cs="Calibri"/>
                      <w:color w:val="000000"/>
                      <w:sz w:val="22"/>
                      <w:szCs w:val="22"/>
                    </w:rPr>
                  </w:pPr>
                  <w:r>
                    <w:rPr>
                      <w:rFonts w:ascii="Calibri" w:hAnsi="Calibri" w:cs="Calibri"/>
                      <w:color w:val="000000"/>
                      <w:sz w:val="22"/>
                      <w:szCs w:val="22"/>
                    </w:rPr>
                    <w:t>61</w:t>
                  </w:r>
                </w:p>
              </w:tc>
            </w:tr>
            <w:tr w:rsidR="00CF7C65" w:rsidTr="7CC47720" w14:paraId="7511E534" w14:textId="77777777">
              <w:trPr>
                <w:trHeight w:val="300"/>
              </w:trPr>
              <w:tc>
                <w:tcPr>
                  <w:tcW w:w="2920" w:type="dxa"/>
                  <w:tcBorders>
                    <w:top w:val="nil"/>
                    <w:left w:val="single" w:color="auto" w:sz="4" w:space="0"/>
                    <w:bottom w:val="single" w:color="auto" w:sz="4" w:space="0"/>
                    <w:right w:val="single" w:color="auto" w:sz="4" w:space="0"/>
                  </w:tcBorders>
                  <w:shd w:val="clear" w:color="auto" w:fill="FCD5B4"/>
                  <w:noWrap/>
                  <w:vAlign w:val="bottom"/>
                  <w:hideMark/>
                </w:tcPr>
                <w:p w:rsidR="00CF7C65" w:rsidP="00CF7C65" w:rsidRDefault="00CF7C65" w14:paraId="1B8CE6EA" w14:textId="2C54F116">
                  <w:pPr>
                    <w:rPr>
                      <w:rFonts w:ascii="Calibri" w:hAnsi="Calibri" w:cs="Calibri"/>
                      <w:color w:val="000000"/>
                      <w:sz w:val="22"/>
                      <w:szCs w:val="22"/>
                    </w:rPr>
                  </w:pPr>
                  <w:r>
                    <w:rPr>
                      <w:rFonts w:ascii="Calibri" w:hAnsi="Calibri" w:cs="Calibri"/>
                      <w:color w:val="000000"/>
                      <w:sz w:val="22"/>
                      <w:szCs w:val="22"/>
                    </w:rPr>
                    <w:t xml:space="preserve">Google </w:t>
                  </w:r>
                  <w:r w:rsidR="00DC3261">
                    <w:rPr>
                      <w:rFonts w:ascii="Calibri" w:hAnsi="Calibri" w:cs="Calibri"/>
                      <w:color w:val="000000"/>
                      <w:sz w:val="22"/>
                      <w:szCs w:val="22"/>
                    </w:rPr>
                    <w:t>Calendar</w:t>
                  </w:r>
                </w:p>
              </w:tc>
              <w:tc>
                <w:tcPr>
                  <w:tcW w:w="18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07836658" w14:textId="77777777">
                  <w:pPr>
                    <w:jc w:val="right"/>
                    <w:rPr>
                      <w:rFonts w:ascii="Calibri" w:hAnsi="Calibri" w:cs="Calibri"/>
                      <w:color w:val="000000"/>
                      <w:sz w:val="22"/>
                      <w:szCs w:val="22"/>
                    </w:rPr>
                  </w:pPr>
                  <w:r>
                    <w:rPr>
                      <w:rFonts w:ascii="Calibri" w:hAnsi="Calibri" w:cs="Calibri"/>
                      <w:color w:val="000000"/>
                      <w:sz w:val="22"/>
                      <w:szCs w:val="22"/>
                    </w:rPr>
                    <w:t>4</w:t>
                  </w:r>
                </w:p>
              </w:tc>
              <w:tc>
                <w:tcPr>
                  <w:tcW w:w="18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56F9EE72" w14:textId="77777777">
                  <w:pPr>
                    <w:jc w:val="right"/>
                    <w:rPr>
                      <w:rFonts w:ascii="Calibri" w:hAnsi="Calibri" w:cs="Calibri"/>
                      <w:color w:val="000000"/>
                      <w:sz w:val="22"/>
                      <w:szCs w:val="22"/>
                    </w:rPr>
                  </w:pPr>
                  <w:r>
                    <w:rPr>
                      <w:rFonts w:ascii="Calibri" w:hAnsi="Calibri" w:cs="Calibri"/>
                      <w:color w:val="000000"/>
                      <w:sz w:val="22"/>
                      <w:szCs w:val="22"/>
                    </w:rPr>
                    <w:t>3</w:t>
                  </w:r>
                </w:p>
              </w:tc>
              <w:tc>
                <w:tcPr>
                  <w:tcW w:w="18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4D3D7942" w14:textId="77777777">
                  <w:pPr>
                    <w:jc w:val="right"/>
                    <w:rPr>
                      <w:rFonts w:ascii="Calibri" w:hAnsi="Calibri" w:cs="Calibri"/>
                      <w:color w:val="000000"/>
                      <w:sz w:val="22"/>
                      <w:szCs w:val="22"/>
                    </w:rPr>
                  </w:pPr>
                  <w:r>
                    <w:rPr>
                      <w:rFonts w:ascii="Calibri" w:hAnsi="Calibri" w:cs="Calibri"/>
                      <w:color w:val="000000"/>
                      <w:sz w:val="22"/>
                      <w:szCs w:val="22"/>
                    </w:rPr>
                    <w:t>3</w:t>
                  </w:r>
                </w:p>
              </w:tc>
              <w:tc>
                <w:tcPr>
                  <w:tcW w:w="17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4A61BDC1" w14:textId="77777777">
                  <w:pPr>
                    <w:jc w:val="right"/>
                    <w:rPr>
                      <w:rFonts w:ascii="Calibri" w:hAnsi="Calibri" w:cs="Calibri"/>
                      <w:color w:val="000000"/>
                      <w:sz w:val="22"/>
                      <w:szCs w:val="22"/>
                    </w:rPr>
                  </w:pPr>
                  <w:r>
                    <w:rPr>
                      <w:rFonts w:ascii="Calibri" w:hAnsi="Calibri" w:cs="Calibri"/>
                      <w:color w:val="000000"/>
                      <w:sz w:val="22"/>
                      <w:szCs w:val="22"/>
                    </w:rPr>
                    <w:t>2</w:t>
                  </w:r>
                </w:p>
              </w:tc>
              <w:tc>
                <w:tcPr>
                  <w:tcW w:w="17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22B97AB8" w14:textId="77777777">
                  <w:pPr>
                    <w:jc w:val="right"/>
                    <w:rPr>
                      <w:rFonts w:ascii="Calibri" w:hAnsi="Calibri" w:cs="Calibri"/>
                      <w:color w:val="000000"/>
                      <w:sz w:val="22"/>
                      <w:szCs w:val="22"/>
                    </w:rPr>
                  </w:pPr>
                  <w:r>
                    <w:rPr>
                      <w:rFonts w:ascii="Calibri" w:hAnsi="Calibri" w:cs="Calibri"/>
                      <w:color w:val="000000"/>
                      <w:sz w:val="22"/>
                      <w:szCs w:val="22"/>
                    </w:rPr>
                    <w:t>5</w:t>
                  </w:r>
                </w:p>
              </w:tc>
              <w:tc>
                <w:tcPr>
                  <w:tcW w:w="17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40A5A402" w14:textId="77777777">
                  <w:pPr>
                    <w:jc w:val="right"/>
                    <w:rPr>
                      <w:rFonts w:ascii="Calibri" w:hAnsi="Calibri" w:cs="Calibri"/>
                      <w:color w:val="000000"/>
                      <w:sz w:val="22"/>
                      <w:szCs w:val="22"/>
                    </w:rPr>
                  </w:pPr>
                  <w:r>
                    <w:rPr>
                      <w:rFonts w:ascii="Calibri" w:hAnsi="Calibri" w:cs="Calibri"/>
                      <w:color w:val="000000"/>
                      <w:sz w:val="22"/>
                      <w:szCs w:val="22"/>
                    </w:rPr>
                    <w:t>4</w:t>
                  </w:r>
                </w:p>
              </w:tc>
              <w:tc>
                <w:tcPr>
                  <w:tcW w:w="17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2D91BF4A" w14:textId="77777777">
                  <w:pPr>
                    <w:jc w:val="right"/>
                    <w:rPr>
                      <w:rFonts w:ascii="Calibri" w:hAnsi="Calibri" w:cs="Calibri"/>
                      <w:color w:val="000000"/>
                      <w:sz w:val="22"/>
                      <w:szCs w:val="22"/>
                    </w:rPr>
                  </w:pPr>
                  <w:r>
                    <w:rPr>
                      <w:rFonts w:ascii="Calibri" w:hAnsi="Calibri" w:cs="Calibri"/>
                      <w:color w:val="000000"/>
                      <w:sz w:val="22"/>
                      <w:szCs w:val="22"/>
                    </w:rPr>
                    <w:t>5</w:t>
                  </w:r>
                </w:p>
              </w:tc>
              <w:tc>
                <w:tcPr>
                  <w:tcW w:w="96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4B643633" w14:textId="77777777">
                  <w:pPr>
                    <w:jc w:val="right"/>
                    <w:rPr>
                      <w:rFonts w:ascii="Calibri" w:hAnsi="Calibri" w:cs="Calibri"/>
                      <w:color w:val="000000"/>
                      <w:sz w:val="22"/>
                      <w:szCs w:val="22"/>
                    </w:rPr>
                  </w:pPr>
                  <w:r>
                    <w:rPr>
                      <w:rFonts w:ascii="Calibri" w:hAnsi="Calibri" w:cs="Calibri"/>
                      <w:color w:val="000000"/>
                      <w:sz w:val="22"/>
                      <w:szCs w:val="22"/>
                    </w:rPr>
                    <w:t>26</w:t>
                  </w:r>
                </w:p>
              </w:tc>
              <w:tc>
                <w:tcPr>
                  <w:tcW w:w="136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5E8024D5" w14:textId="77777777">
                  <w:pPr>
                    <w:jc w:val="right"/>
                    <w:rPr>
                      <w:rFonts w:ascii="Calibri" w:hAnsi="Calibri" w:cs="Calibri"/>
                      <w:color w:val="000000"/>
                      <w:sz w:val="22"/>
                      <w:szCs w:val="22"/>
                    </w:rPr>
                  </w:pPr>
                  <w:r>
                    <w:rPr>
                      <w:rFonts w:ascii="Calibri" w:hAnsi="Calibri" w:cs="Calibri"/>
                      <w:color w:val="000000"/>
                      <w:sz w:val="22"/>
                      <w:szCs w:val="22"/>
                    </w:rPr>
                    <w:t>83</w:t>
                  </w:r>
                </w:p>
              </w:tc>
            </w:tr>
            <w:tr w:rsidR="00CF7C65" w:rsidTr="7CC47720" w14:paraId="72E16A50" w14:textId="77777777">
              <w:trPr>
                <w:trHeight w:val="300"/>
              </w:trPr>
              <w:tc>
                <w:tcPr>
                  <w:tcW w:w="2920" w:type="dxa"/>
                  <w:tcBorders>
                    <w:top w:val="nil"/>
                    <w:left w:val="single" w:color="auto" w:sz="4" w:space="0"/>
                    <w:bottom w:val="single" w:color="auto" w:sz="4" w:space="0"/>
                    <w:right w:val="single" w:color="auto" w:sz="4" w:space="0"/>
                  </w:tcBorders>
                  <w:shd w:val="clear" w:color="auto" w:fill="FCD5B4"/>
                  <w:noWrap/>
                  <w:vAlign w:val="bottom"/>
                  <w:hideMark/>
                </w:tcPr>
                <w:p w:rsidR="00CF7C65" w:rsidP="00CF7C65" w:rsidRDefault="00CF7C65" w14:paraId="4A92F653" w14:textId="77777777">
                  <w:pPr>
                    <w:rPr>
                      <w:rFonts w:ascii="Calibri" w:hAnsi="Calibri" w:cs="Calibri"/>
                      <w:color w:val="000000"/>
                      <w:sz w:val="22"/>
                      <w:szCs w:val="22"/>
                    </w:rPr>
                  </w:pPr>
                  <w:r>
                    <w:rPr>
                      <w:rFonts w:ascii="Calibri" w:hAnsi="Calibri" w:cs="Calibri"/>
                      <w:color w:val="000000"/>
                      <w:sz w:val="22"/>
                      <w:szCs w:val="22"/>
                    </w:rPr>
                    <w:t>Timetable</w:t>
                  </w:r>
                </w:p>
              </w:tc>
              <w:tc>
                <w:tcPr>
                  <w:tcW w:w="18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0300A081" w14:textId="77777777">
                  <w:pPr>
                    <w:jc w:val="right"/>
                    <w:rPr>
                      <w:rFonts w:ascii="Calibri" w:hAnsi="Calibri" w:cs="Calibri"/>
                      <w:color w:val="000000"/>
                      <w:sz w:val="22"/>
                      <w:szCs w:val="22"/>
                    </w:rPr>
                  </w:pPr>
                  <w:r>
                    <w:rPr>
                      <w:rFonts w:ascii="Calibri" w:hAnsi="Calibri" w:cs="Calibri"/>
                      <w:color w:val="000000"/>
                      <w:sz w:val="22"/>
                      <w:szCs w:val="22"/>
                    </w:rPr>
                    <w:t>0</w:t>
                  </w:r>
                </w:p>
              </w:tc>
              <w:tc>
                <w:tcPr>
                  <w:tcW w:w="18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4A1A19E1" w14:textId="77777777">
                  <w:pPr>
                    <w:jc w:val="right"/>
                    <w:rPr>
                      <w:rFonts w:ascii="Calibri" w:hAnsi="Calibri" w:cs="Calibri"/>
                      <w:color w:val="000000"/>
                      <w:sz w:val="22"/>
                      <w:szCs w:val="22"/>
                    </w:rPr>
                  </w:pPr>
                  <w:r>
                    <w:rPr>
                      <w:rFonts w:ascii="Calibri" w:hAnsi="Calibri" w:cs="Calibri"/>
                      <w:color w:val="000000"/>
                      <w:sz w:val="22"/>
                      <w:szCs w:val="22"/>
                    </w:rPr>
                    <w:t>0</w:t>
                  </w:r>
                </w:p>
              </w:tc>
              <w:tc>
                <w:tcPr>
                  <w:tcW w:w="18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665F9C3D" w14:textId="77777777">
                  <w:pPr>
                    <w:jc w:val="right"/>
                    <w:rPr>
                      <w:rFonts w:ascii="Calibri" w:hAnsi="Calibri" w:cs="Calibri"/>
                      <w:color w:val="000000"/>
                      <w:sz w:val="22"/>
                      <w:szCs w:val="22"/>
                    </w:rPr>
                  </w:pPr>
                  <w:r>
                    <w:rPr>
                      <w:rFonts w:ascii="Calibri" w:hAnsi="Calibri" w:cs="Calibri"/>
                      <w:color w:val="000000"/>
                      <w:sz w:val="22"/>
                      <w:szCs w:val="22"/>
                    </w:rPr>
                    <w:t>2</w:t>
                  </w:r>
                </w:p>
              </w:tc>
              <w:tc>
                <w:tcPr>
                  <w:tcW w:w="17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7CF9B649" w14:textId="77777777">
                  <w:pPr>
                    <w:jc w:val="right"/>
                    <w:rPr>
                      <w:rFonts w:ascii="Calibri" w:hAnsi="Calibri" w:cs="Calibri"/>
                      <w:color w:val="000000"/>
                      <w:sz w:val="22"/>
                      <w:szCs w:val="22"/>
                    </w:rPr>
                  </w:pPr>
                  <w:r>
                    <w:rPr>
                      <w:rFonts w:ascii="Calibri" w:hAnsi="Calibri" w:cs="Calibri"/>
                      <w:color w:val="000000"/>
                      <w:sz w:val="22"/>
                      <w:szCs w:val="22"/>
                    </w:rPr>
                    <w:t>4</w:t>
                  </w:r>
                </w:p>
              </w:tc>
              <w:tc>
                <w:tcPr>
                  <w:tcW w:w="17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12D2FE77" w14:textId="77777777">
                  <w:pPr>
                    <w:jc w:val="right"/>
                    <w:rPr>
                      <w:rFonts w:ascii="Calibri" w:hAnsi="Calibri" w:cs="Calibri"/>
                      <w:color w:val="000000"/>
                      <w:sz w:val="22"/>
                      <w:szCs w:val="22"/>
                    </w:rPr>
                  </w:pPr>
                  <w:r>
                    <w:rPr>
                      <w:rFonts w:ascii="Calibri" w:hAnsi="Calibri" w:cs="Calibri"/>
                      <w:color w:val="000000"/>
                      <w:sz w:val="22"/>
                      <w:szCs w:val="22"/>
                    </w:rPr>
                    <w:t>2</w:t>
                  </w:r>
                </w:p>
              </w:tc>
              <w:tc>
                <w:tcPr>
                  <w:tcW w:w="17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4378DD18" w14:textId="77777777">
                  <w:pPr>
                    <w:jc w:val="right"/>
                    <w:rPr>
                      <w:rFonts w:ascii="Calibri" w:hAnsi="Calibri" w:cs="Calibri"/>
                      <w:color w:val="000000"/>
                      <w:sz w:val="22"/>
                      <w:szCs w:val="22"/>
                    </w:rPr>
                  </w:pPr>
                  <w:r>
                    <w:rPr>
                      <w:rFonts w:ascii="Calibri" w:hAnsi="Calibri" w:cs="Calibri"/>
                      <w:color w:val="000000"/>
                      <w:sz w:val="22"/>
                      <w:szCs w:val="22"/>
                    </w:rPr>
                    <w:t>4</w:t>
                  </w:r>
                </w:p>
              </w:tc>
              <w:tc>
                <w:tcPr>
                  <w:tcW w:w="17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0EC6AE99" w14:textId="77777777">
                  <w:pPr>
                    <w:jc w:val="right"/>
                    <w:rPr>
                      <w:rFonts w:ascii="Calibri" w:hAnsi="Calibri" w:cs="Calibri"/>
                      <w:color w:val="000000"/>
                      <w:sz w:val="22"/>
                      <w:szCs w:val="22"/>
                    </w:rPr>
                  </w:pPr>
                  <w:r>
                    <w:rPr>
                      <w:rFonts w:ascii="Calibri" w:hAnsi="Calibri" w:cs="Calibri"/>
                      <w:color w:val="000000"/>
                      <w:sz w:val="22"/>
                      <w:szCs w:val="22"/>
                    </w:rPr>
                    <w:t>5</w:t>
                  </w:r>
                </w:p>
              </w:tc>
              <w:tc>
                <w:tcPr>
                  <w:tcW w:w="96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7724E4FE" w14:textId="77777777">
                  <w:pPr>
                    <w:jc w:val="right"/>
                    <w:rPr>
                      <w:rFonts w:ascii="Calibri" w:hAnsi="Calibri" w:cs="Calibri"/>
                      <w:color w:val="000000"/>
                      <w:sz w:val="22"/>
                      <w:szCs w:val="22"/>
                    </w:rPr>
                  </w:pPr>
                  <w:r>
                    <w:rPr>
                      <w:rFonts w:ascii="Calibri" w:hAnsi="Calibri" w:cs="Calibri"/>
                      <w:color w:val="000000"/>
                      <w:sz w:val="22"/>
                      <w:szCs w:val="22"/>
                    </w:rPr>
                    <w:t>17</w:t>
                  </w:r>
                </w:p>
              </w:tc>
              <w:tc>
                <w:tcPr>
                  <w:tcW w:w="136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5D71D411" w14:textId="77777777">
                  <w:pPr>
                    <w:jc w:val="right"/>
                    <w:rPr>
                      <w:rFonts w:ascii="Calibri" w:hAnsi="Calibri" w:cs="Calibri"/>
                      <w:color w:val="000000"/>
                      <w:sz w:val="22"/>
                      <w:szCs w:val="22"/>
                    </w:rPr>
                  </w:pPr>
                  <w:r>
                    <w:rPr>
                      <w:rFonts w:ascii="Calibri" w:hAnsi="Calibri" w:cs="Calibri"/>
                      <w:color w:val="000000"/>
                      <w:sz w:val="22"/>
                      <w:szCs w:val="22"/>
                    </w:rPr>
                    <w:t>53</w:t>
                  </w:r>
                </w:p>
              </w:tc>
            </w:tr>
            <w:tr w:rsidR="00CF7C65" w:rsidTr="7CC47720" w14:paraId="4EE3E784" w14:textId="77777777">
              <w:trPr>
                <w:trHeight w:val="300"/>
              </w:trPr>
              <w:tc>
                <w:tcPr>
                  <w:tcW w:w="2920" w:type="dxa"/>
                  <w:tcBorders>
                    <w:top w:val="nil"/>
                    <w:left w:val="single" w:color="auto" w:sz="4" w:space="0"/>
                    <w:bottom w:val="single" w:color="auto" w:sz="4" w:space="0"/>
                    <w:right w:val="single" w:color="auto" w:sz="4" w:space="0"/>
                  </w:tcBorders>
                  <w:shd w:val="clear" w:color="auto" w:fill="FCD5B4"/>
                  <w:noWrap/>
                  <w:vAlign w:val="bottom"/>
                  <w:hideMark/>
                </w:tcPr>
                <w:p w:rsidR="00CF7C65" w:rsidP="7CC47720" w:rsidRDefault="7CC47720" w14:paraId="4CB86C9B" w14:textId="4A1ACBDB">
                  <w:pPr>
                    <w:rPr>
                      <w:rFonts w:ascii="Calibri" w:hAnsi="Calibri" w:cs="Calibri"/>
                      <w:color w:val="000000" w:themeColor="text1"/>
                      <w:sz w:val="22"/>
                      <w:szCs w:val="22"/>
                    </w:rPr>
                  </w:pPr>
                  <w:r w:rsidRPr="7CC47720">
                    <w:rPr>
                      <w:rFonts w:ascii="Calibri" w:hAnsi="Calibri" w:cs="Calibri"/>
                      <w:color w:val="000000" w:themeColor="text1"/>
                      <w:sz w:val="22"/>
                      <w:szCs w:val="22"/>
                    </w:rPr>
                    <w:t>Messaging apps</w:t>
                  </w:r>
                </w:p>
              </w:tc>
              <w:tc>
                <w:tcPr>
                  <w:tcW w:w="18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5A2B65BA" w14:textId="77777777">
                  <w:pPr>
                    <w:jc w:val="right"/>
                    <w:rPr>
                      <w:rFonts w:ascii="Calibri" w:hAnsi="Calibri" w:cs="Calibri"/>
                      <w:color w:val="000000"/>
                      <w:sz w:val="22"/>
                      <w:szCs w:val="22"/>
                    </w:rPr>
                  </w:pPr>
                  <w:r>
                    <w:rPr>
                      <w:rFonts w:ascii="Calibri" w:hAnsi="Calibri" w:cs="Calibri"/>
                      <w:color w:val="000000"/>
                      <w:sz w:val="22"/>
                      <w:szCs w:val="22"/>
                    </w:rPr>
                    <w:t>1</w:t>
                  </w:r>
                </w:p>
              </w:tc>
              <w:tc>
                <w:tcPr>
                  <w:tcW w:w="18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4DEA6E3B" w14:textId="77777777">
                  <w:pPr>
                    <w:jc w:val="right"/>
                    <w:rPr>
                      <w:rFonts w:ascii="Calibri" w:hAnsi="Calibri" w:cs="Calibri"/>
                      <w:color w:val="000000"/>
                      <w:sz w:val="22"/>
                      <w:szCs w:val="22"/>
                    </w:rPr>
                  </w:pPr>
                  <w:r>
                    <w:rPr>
                      <w:rFonts w:ascii="Calibri" w:hAnsi="Calibri" w:cs="Calibri"/>
                      <w:color w:val="000000"/>
                      <w:sz w:val="22"/>
                      <w:szCs w:val="22"/>
                    </w:rPr>
                    <w:t>2</w:t>
                  </w:r>
                </w:p>
              </w:tc>
              <w:tc>
                <w:tcPr>
                  <w:tcW w:w="18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3593A939" w14:textId="77777777">
                  <w:pPr>
                    <w:jc w:val="right"/>
                    <w:rPr>
                      <w:rFonts w:ascii="Calibri" w:hAnsi="Calibri" w:cs="Calibri"/>
                      <w:color w:val="000000"/>
                      <w:sz w:val="22"/>
                      <w:szCs w:val="22"/>
                    </w:rPr>
                  </w:pPr>
                  <w:r>
                    <w:rPr>
                      <w:rFonts w:ascii="Calibri" w:hAnsi="Calibri" w:cs="Calibri"/>
                      <w:color w:val="000000"/>
                      <w:sz w:val="22"/>
                      <w:szCs w:val="22"/>
                    </w:rPr>
                    <w:t>5</w:t>
                  </w:r>
                </w:p>
              </w:tc>
              <w:tc>
                <w:tcPr>
                  <w:tcW w:w="17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7CCFB6BC" w14:textId="77777777">
                  <w:pPr>
                    <w:jc w:val="right"/>
                    <w:rPr>
                      <w:rFonts w:ascii="Calibri" w:hAnsi="Calibri" w:cs="Calibri"/>
                      <w:color w:val="000000"/>
                      <w:sz w:val="22"/>
                      <w:szCs w:val="22"/>
                    </w:rPr>
                  </w:pPr>
                  <w:r>
                    <w:rPr>
                      <w:rFonts w:ascii="Calibri" w:hAnsi="Calibri" w:cs="Calibri"/>
                      <w:color w:val="000000"/>
                      <w:sz w:val="22"/>
                      <w:szCs w:val="22"/>
                    </w:rPr>
                    <w:t>4</w:t>
                  </w:r>
                </w:p>
              </w:tc>
              <w:tc>
                <w:tcPr>
                  <w:tcW w:w="17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47A251FE" w14:textId="77777777">
                  <w:pPr>
                    <w:jc w:val="right"/>
                    <w:rPr>
                      <w:rFonts w:ascii="Calibri" w:hAnsi="Calibri" w:cs="Calibri"/>
                      <w:color w:val="000000"/>
                      <w:sz w:val="22"/>
                      <w:szCs w:val="22"/>
                    </w:rPr>
                  </w:pPr>
                  <w:r>
                    <w:rPr>
                      <w:rFonts w:ascii="Calibri" w:hAnsi="Calibri" w:cs="Calibri"/>
                      <w:color w:val="000000"/>
                      <w:sz w:val="22"/>
                      <w:szCs w:val="22"/>
                    </w:rPr>
                    <w:t>0</w:t>
                  </w:r>
                </w:p>
              </w:tc>
              <w:tc>
                <w:tcPr>
                  <w:tcW w:w="17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39305551" w14:textId="77777777">
                  <w:pPr>
                    <w:jc w:val="right"/>
                    <w:rPr>
                      <w:rFonts w:ascii="Calibri" w:hAnsi="Calibri" w:cs="Calibri"/>
                      <w:color w:val="000000"/>
                      <w:sz w:val="22"/>
                      <w:szCs w:val="22"/>
                    </w:rPr>
                  </w:pPr>
                  <w:r>
                    <w:rPr>
                      <w:rFonts w:ascii="Calibri" w:hAnsi="Calibri" w:cs="Calibri"/>
                      <w:color w:val="000000"/>
                      <w:sz w:val="22"/>
                      <w:szCs w:val="22"/>
                    </w:rPr>
                    <w:t>5</w:t>
                  </w:r>
                </w:p>
              </w:tc>
              <w:tc>
                <w:tcPr>
                  <w:tcW w:w="178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0E45C850" w14:textId="77777777">
                  <w:pPr>
                    <w:jc w:val="right"/>
                    <w:rPr>
                      <w:rFonts w:ascii="Calibri" w:hAnsi="Calibri" w:cs="Calibri"/>
                      <w:color w:val="000000"/>
                      <w:sz w:val="22"/>
                      <w:szCs w:val="22"/>
                    </w:rPr>
                  </w:pPr>
                  <w:r>
                    <w:rPr>
                      <w:rFonts w:ascii="Calibri" w:hAnsi="Calibri" w:cs="Calibri"/>
                      <w:color w:val="000000"/>
                      <w:sz w:val="22"/>
                      <w:szCs w:val="22"/>
                    </w:rPr>
                    <w:t>4</w:t>
                  </w:r>
                </w:p>
              </w:tc>
              <w:tc>
                <w:tcPr>
                  <w:tcW w:w="96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26226E45" w14:textId="77777777">
                  <w:pPr>
                    <w:jc w:val="right"/>
                    <w:rPr>
                      <w:rFonts w:ascii="Calibri" w:hAnsi="Calibri" w:cs="Calibri"/>
                      <w:color w:val="000000"/>
                      <w:sz w:val="22"/>
                      <w:szCs w:val="22"/>
                    </w:rPr>
                  </w:pPr>
                  <w:r>
                    <w:rPr>
                      <w:rFonts w:ascii="Calibri" w:hAnsi="Calibri" w:cs="Calibri"/>
                      <w:color w:val="000000"/>
                      <w:sz w:val="22"/>
                      <w:szCs w:val="22"/>
                    </w:rPr>
                    <w:t>21</w:t>
                  </w:r>
                </w:p>
              </w:tc>
              <w:tc>
                <w:tcPr>
                  <w:tcW w:w="1360" w:type="dxa"/>
                  <w:tcBorders>
                    <w:top w:val="nil"/>
                    <w:left w:val="nil"/>
                    <w:bottom w:val="single" w:color="auto" w:sz="4" w:space="0"/>
                    <w:right w:val="single" w:color="auto" w:sz="4" w:space="0"/>
                  </w:tcBorders>
                  <w:shd w:val="clear" w:color="auto" w:fill="auto"/>
                  <w:noWrap/>
                  <w:vAlign w:val="bottom"/>
                  <w:hideMark/>
                </w:tcPr>
                <w:p w:rsidR="00CF7C65" w:rsidP="00CF7C65" w:rsidRDefault="00CF7C65" w14:paraId="11ED124E" w14:textId="77777777">
                  <w:pPr>
                    <w:jc w:val="right"/>
                    <w:rPr>
                      <w:rFonts w:ascii="Calibri" w:hAnsi="Calibri" w:cs="Calibri"/>
                      <w:color w:val="000000"/>
                      <w:sz w:val="22"/>
                      <w:szCs w:val="22"/>
                    </w:rPr>
                  </w:pPr>
                  <w:r>
                    <w:rPr>
                      <w:rFonts w:ascii="Calibri" w:hAnsi="Calibri" w:cs="Calibri"/>
                      <w:color w:val="000000"/>
                      <w:sz w:val="22"/>
                      <w:szCs w:val="22"/>
                    </w:rPr>
                    <w:t>64</w:t>
                  </w:r>
                </w:p>
              </w:tc>
            </w:tr>
            <w:tr w:rsidR="00CF7C65" w:rsidTr="7CC47720" w14:paraId="5E0F1B55" w14:textId="77777777">
              <w:trPr>
                <w:trHeight w:val="315"/>
              </w:trPr>
              <w:tc>
                <w:tcPr>
                  <w:tcW w:w="2920" w:type="dxa"/>
                  <w:tcBorders>
                    <w:top w:val="nil"/>
                    <w:left w:val="single" w:color="auto" w:sz="4" w:space="0"/>
                    <w:bottom w:val="nil"/>
                    <w:right w:val="single" w:color="auto" w:sz="4" w:space="0"/>
                  </w:tcBorders>
                  <w:shd w:val="clear" w:color="auto" w:fill="FCD5B4"/>
                  <w:noWrap/>
                  <w:vAlign w:val="bottom"/>
                  <w:hideMark/>
                </w:tcPr>
                <w:p w:rsidR="00CF7C65" w:rsidP="00CF7C65" w:rsidRDefault="00CF7C65" w14:paraId="1835A11A" w14:textId="77777777">
                  <w:pPr>
                    <w:rPr>
                      <w:rFonts w:ascii="Calibri" w:hAnsi="Calibri" w:cs="Calibri"/>
                      <w:color w:val="000000"/>
                      <w:sz w:val="22"/>
                      <w:szCs w:val="22"/>
                    </w:rPr>
                  </w:pPr>
                  <w:r>
                    <w:rPr>
                      <w:rFonts w:ascii="Calibri" w:hAnsi="Calibri" w:cs="Calibri"/>
                      <w:color w:val="000000"/>
                      <w:sz w:val="22"/>
                      <w:szCs w:val="22"/>
                    </w:rPr>
                    <w:t>Our app</w:t>
                  </w:r>
                </w:p>
              </w:tc>
              <w:tc>
                <w:tcPr>
                  <w:tcW w:w="1880" w:type="dxa"/>
                  <w:tcBorders>
                    <w:top w:val="nil"/>
                    <w:left w:val="nil"/>
                    <w:bottom w:val="nil"/>
                    <w:right w:val="single" w:color="auto" w:sz="4" w:space="0"/>
                  </w:tcBorders>
                  <w:shd w:val="clear" w:color="auto" w:fill="auto"/>
                  <w:noWrap/>
                  <w:vAlign w:val="bottom"/>
                  <w:hideMark/>
                </w:tcPr>
                <w:p w:rsidR="00CF7C65" w:rsidP="00CF7C65" w:rsidRDefault="00CF7C65" w14:paraId="5C72165F" w14:textId="77777777">
                  <w:pPr>
                    <w:jc w:val="right"/>
                    <w:rPr>
                      <w:rFonts w:ascii="Calibri" w:hAnsi="Calibri" w:cs="Calibri"/>
                      <w:color w:val="000000"/>
                      <w:sz w:val="22"/>
                      <w:szCs w:val="22"/>
                    </w:rPr>
                  </w:pPr>
                  <w:r>
                    <w:rPr>
                      <w:rFonts w:ascii="Calibri" w:hAnsi="Calibri" w:cs="Calibri"/>
                      <w:color w:val="000000"/>
                      <w:sz w:val="22"/>
                      <w:szCs w:val="22"/>
                    </w:rPr>
                    <w:t>5</w:t>
                  </w:r>
                </w:p>
              </w:tc>
              <w:tc>
                <w:tcPr>
                  <w:tcW w:w="1880" w:type="dxa"/>
                  <w:tcBorders>
                    <w:top w:val="nil"/>
                    <w:left w:val="nil"/>
                    <w:bottom w:val="nil"/>
                    <w:right w:val="single" w:color="auto" w:sz="4" w:space="0"/>
                  </w:tcBorders>
                  <w:shd w:val="clear" w:color="auto" w:fill="auto"/>
                  <w:noWrap/>
                  <w:vAlign w:val="bottom"/>
                  <w:hideMark/>
                </w:tcPr>
                <w:p w:rsidR="00CF7C65" w:rsidP="00CF7C65" w:rsidRDefault="00CF7C65" w14:paraId="1FD10FA2" w14:textId="77777777">
                  <w:pPr>
                    <w:jc w:val="right"/>
                    <w:rPr>
                      <w:rFonts w:ascii="Calibri" w:hAnsi="Calibri" w:cs="Calibri"/>
                      <w:color w:val="000000"/>
                      <w:sz w:val="22"/>
                      <w:szCs w:val="22"/>
                    </w:rPr>
                  </w:pPr>
                  <w:r>
                    <w:rPr>
                      <w:rFonts w:ascii="Calibri" w:hAnsi="Calibri" w:cs="Calibri"/>
                      <w:color w:val="000000"/>
                      <w:sz w:val="22"/>
                      <w:szCs w:val="22"/>
                    </w:rPr>
                    <w:t>2</w:t>
                  </w:r>
                </w:p>
              </w:tc>
              <w:tc>
                <w:tcPr>
                  <w:tcW w:w="1880" w:type="dxa"/>
                  <w:tcBorders>
                    <w:top w:val="nil"/>
                    <w:left w:val="nil"/>
                    <w:bottom w:val="nil"/>
                    <w:right w:val="single" w:color="auto" w:sz="4" w:space="0"/>
                  </w:tcBorders>
                  <w:shd w:val="clear" w:color="auto" w:fill="auto"/>
                  <w:noWrap/>
                  <w:vAlign w:val="bottom"/>
                  <w:hideMark/>
                </w:tcPr>
                <w:p w:rsidR="00CF7C65" w:rsidP="00CF7C65" w:rsidRDefault="00CF7C65" w14:paraId="32517A84" w14:textId="77777777">
                  <w:pPr>
                    <w:jc w:val="right"/>
                    <w:rPr>
                      <w:rFonts w:ascii="Calibri" w:hAnsi="Calibri" w:cs="Calibri"/>
                      <w:color w:val="000000"/>
                      <w:sz w:val="22"/>
                      <w:szCs w:val="22"/>
                    </w:rPr>
                  </w:pPr>
                  <w:r>
                    <w:rPr>
                      <w:rFonts w:ascii="Calibri" w:hAnsi="Calibri" w:cs="Calibri"/>
                      <w:color w:val="000000"/>
                      <w:sz w:val="22"/>
                      <w:szCs w:val="22"/>
                    </w:rPr>
                    <w:t>0</w:t>
                  </w:r>
                </w:p>
              </w:tc>
              <w:tc>
                <w:tcPr>
                  <w:tcW w:w="1780" w:type="dxa"/>
                  <w:tcBorders>
                    <w:top w:val="nil"/>
                    <w:left w:val="nil"/>
                    <w:bottom w:val="nil"/>
                    <w:right w:val="single" w:color="auto" w:sz="4" w:space="0"/>
                  </w:tcBorders>
                  <w:shd w:val="clear" w:color="auto" w:fill="auto"/>
                  <w:noWrap/>
                  <w:vAlign w:val="bottom"/>
                  <w:hideMark/>
                </w:tcPr>
                <w:p w:rsidR="00CF7C65" w:rsidP="00CF7C65" w:rsidRDefault="00CF7C65" w14:paraId="7AD5EA6C" w14:textId="77777777">
                  <w:pPr>
                    <w:jc w:val="right"/>
                    <w:rPr>
                      <w:rFonts w:ascii="Calibri" w:hAnsi="Calibri" w:cs="Calibri"/>
                      <w:color w:val="000000"/>
                      <w:sz w:val="22"/>
                      <w:szCs w:val="22"/>
                    </w:rPr>
                  </w:pPr>
                  <w:r>
                    <w:rPr>
                      <w:rFonts w:ascii="Calibri" w:hAnsi="Calibri" w:cs="Calibri"/>
                      <w:color w:val="000000"/>
                      <w:sz w:val="22"/>
                      <w:szCs w:val="22"/>
                    </w:rPr>
                    <w:t>4</w:t>
                  </w:r>
                </w:p>
              </w:tc>
              <w:tc>
                <w:tcPr>
                  <w:tcW w:w="1780" w:type="dxa"/>
                  <w:tcBorders>
                    <w:top w:val="nil"/>
                    <w:left w:val="nil"/>
                    <w:bottom w:val="nil"/>
                    <w:right w:val="single" w:color="auto" w:sz="4" w:space="0"/>
                  </w:tcBorders>
                  <w:shd w:val="clear" w:color="auto" w:fill="auto"/>
                  <w:noWrap/>
                  <w:vAlign w:val="bottom"/>
                  <w:hideMark/>
                </w:tcPr>
                <w:p w:rsidR="00CF7C65" w:rsidP="00CF7C65" w:rsidRDefault="00CF7C65" w14:paraId="7B8F3495" w14:textId="77777777">
                  <w:pPr>
                    <w:jc w:val="right"/>
                    <w:rPr>
                      <w:rFonts w:ascii="Calibri" w:hAnsi="Calibri" w:cs="Calibri"/>
                      <w:color w:val="000000"/>
                      <w:sz w:val="22"/>
                      <w:szCs w:val="22"/>
                    </w:rPr>
                  </w:pPr>
                  <w:r>
                    <w:rPr>
                      <w:rFonts w:ascii="Calibri" w:hAnsi="Calibri" w:cs="Calibri"/>
                      <w:color w:val="000000"/>
                      <w:sz w:val="22"/>
                      <w:szCs w:val="22"/>
                    </w:rPr>
                    <w:t>3</w:t>
                  </w:r>
                </w:p>
              </w:tc>
              <w:tc>
                <w:tcPr>
                  <w:tcW w:w="1780" w:type="dxa"/>
                  <w:tcBorders>
                    <w:top w:val="nil"/>
                    <w:left w:val="nil"/>
                    <w:bottom w:val="nil"/>
                    <w:right w:val="single" w:color="auto" w:sz="4" w:space="0"/>
                  </w:tcBorders>
                  <w:shd w:val="clear" w:color="auto" w:fill="auto"/>
                  <w:noWrap/>
                  <w:vAlign w:val="bottom"/>
                  <w:hideMark/>
                </w:tcPr>
                <w:p w:rsidR="00CF7C65" w:rsidP="00CF7C65" w:rsidRDefault="00CF7C65" w14:paraId="3FE12201" w14:textId="77777777">
                  <w:pPr>
                    <w:jc w:val="right"/>
                    <w:rPr>
                      <w:rFonts w:ascii="Calibri" w:hAnsi="Calibri" w:cs="Calibri"/>
                      <w:color w:val="000000"/>
                      <w:sz w:val="22"/>
                      <w:szCs w:val="22"/>
                    </w:rPr>
                  </w:pPr>
                  <w:r>
                    <w:rPr>
                      <w:rFonts w:ascii="Calibri" w:hAnsi="Calibri" w:cs="Calibri"/>
                      <w:color w:val="000000"/>
                      <w:sz w:val="22"/>
                      <w:szCs w:val="22"/>
                    </w:rPr>
                    <w:t>4</w:t>
                  </w:r>
                </w:p>
              </w:tc>
              <w:tc>
                <w:tcPr>
                  <w:tcW w:w="1780" w:type="dxa"/>
                  <w:tcBorders>
                    <w:top w:val="nil"/>
                    <w:left w:val="nil"/>
                    <w:bottom w:val="nil"/>
                    <w:right w:val="single" w:color="auto" w:sz="4" w:space="0"/>
                  </w:tcBorders>
                  <w:shd w:val="clear" w:color="auto" w:fill="auto"/>
                  <w:noWrap/>
                  <w:vAlign w:val="bottom"/>
                  <w:hideMark/>
                </w:tcPr>
                <w:p w:rsidR="00CF7C65" w:rsidP="00CF7C65" w:rsidRDefault="00CF7C65" w14:paraId="3AE24D2A" w14:textId="77777777">
                  <w:pPr>
                    <w:jc w:val="right"/>
                    <w:rPr>
                      <w:rFonts w:ascii="Calibri" w:hAnsi="Calibri" w:cs="Calibri"/>
                      <w:color w:val="000000"/>
                      <w:sz w:val="22"/>
                      <w:szCs w:val="22"/>
                    </w:rPr>
                  </w:pPr>
                  <w:r>
                    <w:rPr>
                      <w:rFonts w:ascii="Calibri" w:hAnsi="Calibri" w:cs="Calibri"/>
                      <w:color w:val="000000"/>
                      <w:sz w:val="22"/>
                      <w:szCs w:val="22"/>
                    </w:rPr>
                    <w:t>5</w:t>
                  </w:r>
                </w:p>
              </w:tc>
              <w:tc>
                <w:tcPr>
                  <w:tcW w:w="960" w:type="dxa"/>
                  <w:tcBorders>
                    <w:top w:val="nil"/>
                    <w:left w:val="nil"/>
                    <w:bottom w:val="nil"/>
                    <w:right w:val="single" w:color="auto" w:sz="4" w:space="0"/>
                  </w:tcBorders>
                  <w:shd w:val="clear" w:color="auto" w:fill="auto"/>
                  <w:noWrap/>
                  <w:vAlign w:val="bottom"/>
                  <w:hideMark/>
                </w:tcPr>
                <w:p w:rsidR="00CF7C65" w:rsidP="00CF7C65" w:rsidRDefault="00CF7C65" w14:paraId="16B72511" w14:textId="77777777">
                  <w:pPr>
                    <w:jc w:val="right"/>
                    <w:rPr>
                      <w:rFonts w:ascii="Calibri" w:hAnsi="Calibri" w:cs="Calibri"/>
                      <w:color w:val="000000"/>
                      <w:sz w:val="22"/>
                      <w:szCs w:val="22"/>
                    </w:rPr>
                  </w:pPr>
                  <w:r>
                    <w:rPr>
                      <w:rFonts w:ascii="Calibri" w:hAnsi="Calibri" w:cs="Calibri"/>
                      <w:color w:val="000000"/>
                      <w:sz w:val="22"/>
                      <w:szCs w:val="22"/>
                    </w:rPr>
                    <w:t>23</w:t>
                  </w:r>
                </w:p>
              </w:tc>
              <w:tc>
                <w:tcPr>
                  <w:tcW w:w="1360" w:type="dxa"/>
                  <w:tcBorders>
                    <w:top w:val="nil"/>
                    <w:left w:val="nil"/>
                    <w:bottom w:val="nil"/>
                    <w:right w:val="single" w:color="auto" w:sz="4" w:space="0"/>
                  </w:tcBorders>
                  <w:shd w:val="clear" w:color="auto" w:fill="auto"/>
                  <w:noWrap/>
                  <w:vAlign w:val="bottom"/>
                  <w:hideMark/>
                </w:tcPr>
                <w:p w:rsidR="00CF7C65" w:rsidP="00CF7C65" w:rsidRDefault="00CF7C65" w14:paraId="0B15CABB" w14:textId="77777777">
                  <w:pPr>
                    <w:jc w:val="right"/>
                    <w:rPr>
                      <w:rFonts w:ascii="Calibri" w:hAnsi="Calibri" w:cs="Calibri"/>
                      <w:color w:val="000000"/>
                      <w:sz w:val="22"/>
                      <w:szCs w:val="22"/>
                    </w:rPr>
                  </w:pPr>
                  <w:r>
                    <w:rPr>
                      <w:rFonts w:ascii="Calibri" w:hAnsi="Calibri" w:cs="Calibri"/>
                      <w:color w:val="000000"/>
                      <w:sz w:val="22"/>
                      <w:szCs w:val="22"/>
                    </w:rPr>
                    <w:t>78</w:t>
                  </w:r>
                </w:p>
              </w:tc>
            </w:tr>
            <w:tr w:rsidR="00CF7C65" w:rsidTr="7CC47720" w14:paraId="0BB0366E" w14:textId="77777777">
              <w:trPr>
                <w:trHeight w:val="315"/>
              </w:trPr>
              <w:tc>
                <w:tcPr>
                  <w:tcW w:w="2920" w:type="dxa"/>
                  <w:tcBorders>
                    <w:top w:val="single" w:color="auto" w:sz="8" w:space="0"/>
                    <w:left w:val="single" w:color="auto" w:sz="8" w:space="0"/>
                    <w:bottom w:val="single" w:color="auto" w:sz="8" w:space="0"/>
                    <w:right w:val="single" w:color="auto" w:sz="4" w:space="0"/>
                  </w:tcBorders>
                  <w:shd w:val="clear" w:color="auto" w:fill="auto"/>
                  <w:noWrap/>
                  <w:vAlign w:val="bottom"/>
                  <w:hideMark/>
                </w:tcPr>
                <w:p w:rsidR="00CF7C65" w:rsidP="00CF7C65" w:rsidRDefault="00CF7C65" w14:paraId="04987CF3" w14:textId="77777777">
                  <w:pPr>
                    <w:rPr>
                      <w:rFonts w:ascii="Calibri" w:hAnsi="Calibri" w:cs="Calibri"/>
                      <w:color w:val="000000"/>
                      <w:sz w:val="22"/>
                      <w:szCs w:val="22"/>
                    </w:rPr>
                  </w:pPr>
                  <w:r>
                    <w:rPr>
                      <w:rFonts w:ascii="Calibri" w:hAnsi="Calibri" w:cs="Calibri"/>
                      <w:color w:val="000000"/>
                      <w:sz w:val="22"/>
                      <w:szCs w:val="22"/>
                    </w:rPr>
                    <w:t>weighting</w:t>
                  </w:r>
                </w:p>
              </w:tc>
              <w:tc>
                <w:tcPr>
                  <w:tcW w:w="1880" w:type="dxa"/>
                  <w:tcBorders>
                    <w:top w:val="single" w:color="auto" w:sz="8" w:space="0"/>
                    <w:left w:val="nil"/>
                    <w:bottom w:val="single" w:color="auto" w:sz="8" w:space="0"/>
                    <w:right w:val="single" w:color="auto" w:sz="4" w:space="0"/>
                  </w:tcBorders>
                  <w:shd w:val="clear" w:color="auto" w:fill="auto"/>
                  <w:noWrap/>
                  <w:vAlign w:val="bottom"/>
                  <w:hideMark/>
                </w:tcPr>
                <w:p w:rsidR="00CF7C65" w:rsidP="00CF7C65" w:rsidRDefault="00CF7C65" w14:paraId="68FE2D6C" w14:textId="77777777">
                  <w:pPr>
                    <w:jc w:val="right"/>
                    <w:rPr>
                      <w:rFonts w:ascii="Calibri" w:hAnsi="Calibri" w:cs="Calibri"/>
                      <w:color w:val="000000"/>
                      <w:sz w:val="22"/>
                      <w:szCs w:val="22"/>
                    </w:rPr>
                  </w:pPr>
                  <w:r>
                    <w:rPr>
                      <w:rFonts w:ascii="Calibri" w:hAnsi="Calibri" w:cs="Calibri"/>
                      <w:color w:val="000000"/>
                      <w:sz w:val="22"/>
                      <w:szCs w:val="22"/>
                    </w:rPr>
                    <w:t>4</w:t>
                  </w:r>
                </w:p>
              </w:tc>
              <w:tc>
                <w:tcPr>
                  <w:tcW w:w="1880" w:type="dxa"/>
                  <w:tcBorders>
                    <w:top w:val="single" w:color="auto" w:sz="8" w:space="0"/>
                    <w:left w:val="nil"/>
                    <w:bottom w:val="single" w:color="auto" w:sz="8" w:space="0"/>
                    <w:right w:val="single" w:color="auto" w:sz="4" w:space="0"/>
                  </w:tcBorders>
                  <w:shd w:val="clear" w:color="auto" w:fill="auto"/>
                  <w:noWrap/>
                  <w:vAlign w:val="bottom"/>
                  <w:hideMark/>
                </w:tcPr>
                <w:p w:rsidR="00CF7C65" w:rsidP="00CF7C65" w:rsidRDefault="00CF7C65" w14:paraId="7A217C72" w14:textId="77777777">
                  <w:pPr>
                    <w:jc w:val="right"/>
                    <w:rPr>
                      <w:rFonts w:ascii="Calibri" w:hAnsi="Calibri" w:cs="Calibri"/>
                      <w:color w:val="000000"/>
                      <w:sz w:val="22"/>
                      <w:szCs w:val="22"/>
                    </w:rPr>
                  </w:pPr>
                  <w:r>
                    <w:rPr>
                      <w:rFonts w:ascii="Calibri" w:hAnsi="Calibri" w:cs="Calibri"/>
                      <w:color w:val="000000"/>
                      <w:sz w:val="22"/>
                      <w:szCs w:val="22"/>
                    </w:rPr>
                    <w:t>3</w:t>
                  </w:r>
                </w:p>
              </w:tc>
              <w:tc>
                <w:tcPr>
                  <w:tcW w:w="1880" w:type="dxa"/>
                  <w:tcBorders>
                    <w:top w:val="single" w:color="auto" w:sz="8" w:space="0"/>
                    <w:left w:val="nil"/>
                    <w:bottom w:val="single" w:color="auto" w:sz="8" w:space="0"/>
                    <w:right w:val="single" w:color="auto" w:sz="4" w:space="0"/>
                  </w:tcBorders>
                  <w:shd w:val="clear" w:color="auto" w:fill="auto"/>
                  <w:noWrap/>
                  <w:vAlign w:val="bottom"/>
                  <w:hideMark/>
                </w:tcPr>
                <w:p w:rsidR="00CF7C65" w:rsidP="00CF7C65" w:rsidRDefault="00CF7C65" w14:paraId="71B0170C" w14:textId="77777777">
                  <w:pPr>
                    <w:jc w:val="right"/>
                    <w:rPr>
                      <w:rFonts w:ascii="Calibri" w:hAnsi="Calibri" w:cs="Calibri"/>
                      <w:color w:val="000000"/>
                      <w:sz w:val="22"/>
                      <w:szCs w:val="22"/>
                    </w:rPr>
                  </w:pPr>
                  <w:r>
                    <w:rPr>
                      <w:rFonts w:ascii="Calibri" w:hAnsi="Calibri" w:cs="Calibri"/>
                      <w:color w:val="000000"/>
                      <w:sz w:val="22"/>
                      <w:szCs w:val="22"/>
                    </w:rPr>
                    <w:t>2</w:t>
                  </w:r>
                </w:p>
              </w:tc>
              <w:tc>
                <w:tcPr>
                  <w:tcW w:w="1780" w:type="dxa"/>
                  <w:tcBorders>
                    <w:top w:val="single" w:color="auto" w:sz="8" w:space="0"/>
                    <w:left w:val="nil"/>
                    <w:bottom w:val="single" w:color="auto" w:sz="8" w:space="0"/>
                    <w:right w:val="single" w:color="auto" w:sz="4" w:space="0"/>
                  </w:tcBorders>
                  <w:shd w:val="clear" w:color="auto" w:fill="auto"/>
                  <w:noWrap/>
                  <w:vAlign w:val="bottom"/>
                  <w:hideMark/>
                </w:tcPr>
                <w:p w:rsidR="00CF7C65" w:rsidP="00CF7C65" w:rsidRDefault="00CF7C65" w14:paraId="0B712E75" w14:textId="77777777">
                  <w:pPr>
                    <w:jc w:val="right"/>
                    <w:rPr>
                      <w:rFonts w:ascii="Calibri" w:hAnsi="Calibri" w:cs="Calibri"/>
                      <w:color w:val="000000"/>
                      <w:sz w:val="22"/>
                      <w:szCs w:val="22"/>
                    </w:rPr>
                  </w:pPr>
                  <w:r>
                    <w:rPr>
                      <w:rFonts w:ascii="Calibri" w:hAnsi="Calibri" w:cs="Calibri"/>
                      <w:color w:val="000000"/>
                      <w:sz w:val="22"/>
                      <w:szCs w:val="22"/>
                    </w:rPr>
                    <w:t>3</w:t>
                  </w:r>
                </w:p>
              </w:tc>
              <w:tc>
                <w:tcPr>
                  <w:tcW w:w="1780" w:type="dxa"/>
                  <w:tcBorders>
                    <w:top w:val="single" w:color="auto" w:sz="8" w:space="0"/>
                    <w:left w:val="nil"/>
                    <w:bottom w:val="single" w:color="auto" w:sz="8" w:space="0"/>
                    <w:right w:val="single" w:color="auto" w:sz="4" w:space="0"/>
                  </w:tcBorders>
                  <w:shd w:val="clear" w:color="auto" w:fill="auto"/>
                  <w:noWrap/>
                  <w:vAlign w:val="bottom"/>
                  <w:hideMark/>
                </w:tcPr>
                <w:p w:rsidR="00CF7C65" w:rsidP="00CF7C65" w:rsidRDefault="00CF7C65" w14:paraId="1010052A" w14:textId="77777777">
                  <w:pPr>
                    <w:jc w:val="right"/>
                    <w:rPr>
                      <w:rFonts w:ascii="Calibri" w:hAnsi="Calibri" w:cs="Calibri"/>
                      <w:color w:val="000000"/>
                      <w:sz w:val="22"/>
                      <w:szCs w:val="22"/>
                    </w:rPr>
                  </w:pPr>
                  <w:r>
                    <w:rPr>
                      <w:rFonts w:ascii="Calibri" w:hAnsi="Calibri" w:cs="Calibri"/>
                      <w:color w:val="000000"/>
                      <w:sz w:val="22"/>
                      <w:szCs w:val="22"/>
                    </w:rPr>
                    <w:t>3</w:t>
                  </w:r>
                </w:p>
              </w:tc>
              <w:tc>
                <w:tcPr>
                  <w:tcW w:w="1780" w:type="dxa"/>
                  <w:tcBorders>
                    <w:top w:val="single" w:color="auto" w:sz="8" w:space="0"/>
                    <w:left w:val="nil"/>
                    <w:bottom w:val="single" w:color="auto" w:sz="8" w:space="0"/>
                    <w:right w:val="single" w:color="auto" w:sz="4" w:space="0"/>
                  </w:tcBorders>
                  <w:shd w:val="clear" w:color="auto" w:fill="auto"/>
                  <w:noWrap/>
                  <w:vAlign w:val="bottom"/>
                  <w:hideMark/>
                </w:tcPr>
                <w:p w:rsidR="00CF7C65" w:rsidP="00CF7C65" w:rsidRDefault="00CF7C65" w14:paraId="51A2DABF" w14:textId="77777777">
                  <w:pPr>
                    <w:jc w:val="right"/>
                    <w:rPr>
                      <w:rFonts w:ascii="Calibri" w:hAnsi="Calibri" w:cs="Calibri"/>
                      <w:color w:val="000000"/>
                      <w:sz w:val="22"/>
                      <w:szCs w:val="22"/>
                    </w:rPr>
                  </w:pPr>
                  <w:r>
                    <w:rPr>
                      <w:rFonts w:ascii="Calibri" w:hAnsi="Calibri" w:cs="Calibri"/>
                      <w:color w:val="000000"/>
                      <w:sz w:val="22"/>
                      <w:szCs w:val="22"/>
                    </w:rPr>
                    <w:t>4</w:t>
                  </w:r>
                </w:p>
              </w:tc>
              <w:tc>
                <w:tcPr>
                  <w:tcW w:w="1780" w:type="dxa"/>
                  <w:tcBorders>
                    <w:top w:val="single" w:color="auto" w:sz="8" w:space="0"/>
                    <w:left w:val="nil"/>
                    <w:bottom w:val="single" w:color="auto" w:sz="8" w:space="0"/>
                    <w:right w:val="single" w:color="auto" w:sz="4" w:space="0"/>
                  </w:tcBorders>
                  <w:shd w:val="clear" w:color="auto" w:fill="auto"/>
                  <w:noWrap/>
                  <w:vAlign w:val="bottom"/>
                  <w:hideMark/>
                </w:tcPr>
                <w:p w:rsidR="00CF7C65" w:rsidP="00CF7C65" w:rsidRDefault="00CF7C65" w14:paraId="6FAEBDF5" w14:textId="77777777">
                  <w:pPr>
                    <w:jc w:val="right"/>
                    <w:rPr>
                      <w:rFonts w:ascii="Calibri" w:hAnsi="Calibri" w:cs="Calibri"/>
                      <w:color w:val="000000"/>
                      <w:sz w:val="22"/>
                      <w:szCs w:val="22"/>
                    </w:rPr>
                  </w:pPr>
                  <w:r>
                    <w:rPr>
                      <w:rFonts w:ascii="Calibri" w:hAnsi="Calibri" w:cs="Calibri"/>
                      <w:color w:val="000000"/>
                      <w:sz w:val="22"/>
                      <w:szCs w:val="22"/>
                    </w:rPr>
                    <w:t>3</w:t>
                  </w:r>
                </w:p>
              </w:tc>
              <w:tc>
                <w:tcPr>
                  <w:tcW w:w="960" w:type="dxa"/>
                  <w:tcBorders>
                    <w:top w:val="single" w:color="auto" w:sz="8" w:space="0"/>
                    <w:left w:val="nil"/>
                    <w:bottom w:val="single" w:color="auto" w:sz="8" w:space="0"/>
                    <w:right w:val="single" w:color="auto" w:sz="4" w:space="0"/>
                  </w:tcBorders>
                  <w:shd w:val="clear" w:color="auto" w:fill="auto"/>
                  <w:noWrap/>
                  <w:vAlign w:val="bottom"/>
                  <w:hideMark/>
                </w:tcPr>
                <w:p w:rsidR="00CF7C65" w:rsidP="00CF7C65" w:rsidRDefault="00CF7C65" w14:paraId="1DBA416A" w14:textId="77777777">
                  <w:pPr>
                    <w:rPr>
                      <w:rFonts w:ascii="Calibri" w:hAnsi="Calibri" w:cs="Calibri"/>
                      <w:color w:val="000000"/>
                      <w:sz w:val="22"/>
                      <w:szCs w:val="22"/>
                    </w:rPr>
                  </w:pPr>
                  <w:r>
                    <w:rPr>
                      <w:rFonts w:ascii="Calibri" w:hAnsi="Calibri" w:cs="Calibri"/>
                      <w:color w:val="000000"/>
                      <w:sz w:val="22"/>
                      <w:szCs w:val="22"/>
                    </w:rPr>
                    <w:t> </w:t>
                  </w:r>
                </w:p>
              </w:tc>
              <w:tc>
                <w:tcPr>
                  <w:tcW w:w="1360" w:type="dxa"/>
                  <w:tcBorders>
                    <w:top w:val="single" w:color="auto" w:sz="8" w:space="0"/>
                    <w:left w:val="nil"/>
                    <w:bottom w:val="single" w:color="auto" w:sz="8" w:space="0"/>
                    <w:right w:val="single" w:color="auto" w:sz="8" w:space="0"/>
                  </w:tcBorders>
                  <w:shd w:val="clear" w:color="auto" w:fill="auto"/>
                  <w:noWrap/>
                  <w:vAlign w:val="bottom"/>
                  <w:hideMark/>
                </w:tcPr>
                <w:p w:rsidR="00CF7C65" w:rsidP="00CF7C65" w:rsidRDefault="00CF7C65" w14:paraId="0D6C3815" w14:textId="77777777">
                  <w:pPr>
                    <w:rPr>
                      <w:rFonts w:ascii="Calibri" w:hAnsi="Calibri" w:cs="Calibri"/>
                      <w:color w:val="000000"/>
                      <w:sz w:val="22"/>
                      <w:szCs w:val="22"/>
                    </w:rPr>
                  </w:pPr>
                  <w:r>
                    <w:rPr>
                      <w:rFonts w:ascii="Calibri" w:hAnsi="Calibri" w:cs="Calibri"/>
                      <w:color w:val="000000"/>
                      <w:sz w:val="22"/>
                      <w:szCs w:val="22"/>
                    </w:rPr>
                    <w:t> </w:t>
                  </w:r>
                </w:p>
              </w:tc>
            </w:tr>
          </w:tbl>
          <w:p w:rsidRPr="00EE2304" w:rsidR="00EE2304" w:rsidP="00EE2304" w:rsidRDefault="00EE2304" w14:paraId="7E98F9CA" w14:textId="77777777">
            <w:pPr>
              <w:pStyle w:val="H3"/>
              <w:widowControl/>
              <w:spacing w:before="40" w:after="40"/>
              <w:jc w:val="center"/>
              <w:rPr>
                <w:rFonts w:ascii="Arial" w:hAnsi="Arial" w:cs="Arial"/>
                <w:b w:val="0"/>
                <w:bCs/>
                <w:snapToGrid/>
                <w:sz w:val="16"/>
                <w:szCs w:val="16"/>
                <w:lang w:val="en-AU"/>
              </w:rPr>
            </w:pPr>
          </w:p>
        </w:tc>
      </w:tr>
      <w:tr w:rsidRPr="0053554E" w:rsidR="001E1BBE" w:rsidTr="7CC47720" w14:paraId="61F18E83" w14:textId="77777777">
        <w:trPr>
          <w:trHeight w:val="406"/>
          <w:jc w:val="center"/>
        </w:trPr>
        <w:tc>
          <w:tcPr>
            <w:tcW w:w="5000" w:type="pct"/>
            <w:gridSpan w:val="5"/>
          </w:tcPr>
          <w:p w:rsidRPr="0053554E" w:rsidR="001E1BBE" w:rsidP="00201745" w:rsidRDefault="00201745" w14:paraId="074AF6FA" w14:textId="3ECDFDA2">
            <w:pPr>
              <w:pStyle w:val="H3"/>
              <w:widowControl/>
              <w:spacing w:before="40" w:after="40"/>
              <w:jc w:val="center"/>
              <w:rPr>
                <w:rFonts w:ascii="Arial" w:hAnsi="Arial" w:cs="Arial"/>
                <w:bCs/>
                <w:snapToGrid/>
                <w:sz w:val="24"/>
                <w:szCs w:val="22"/>
                <w:lang w:val="en-GB"/>
              </w:rPr>
            </w:pPr>
            <w:r>
              <w:rPr>
                <w:rFonts w:ascii="Arial" w:hAnsi="Arial" w:cs="Arial"/>
                <w:bCs/>
                <w:snapToGrid/>
                <w:sz w:val="24"/>
                <w:szCs w:val="22"/>
                <w:lang w:val="en-GB"/>
              </w:rPr>
              <w:t>Explain user needs and derive objectives for your mobile app</w:t>
            </w:r>
          </w:p>
        </w:tc>
      </w:tr>
      <w:tr w:rsidRPr="0053554E" w:rsidR="00D069D7" w:rsidTr="7CC47720" w14:paraId="7C38DEC0" w14:textId="77777777">
        <w:trPr>
          <w:trHeight w:val="805"/>
          <w:jc w:val="center"/>
        </w:trPr>
        <w:tc>
          <w:tcPr>
            <w:tcW w:w="922" w:type="pct"/>
          </w:tcPr>
          <w:p w:rsidRPr="0053554E" w:rsidR="00D069D7" w:rsidP="00D069D7" w:rsidRDefault="009E18C0" w14:paraId="15DCCE0F" w14:textId="3CD820B2">
            <w:pPr>
              <w:pStyle w:val="H3"/>
              <w:widowControl/>
              <w:spacing w:before="40" w:after="40"/>
              <w:rPr>
                <w:rFonts w:ascii="Arial" w:hAnsi="Arial" w:cs="Arial"/>
                <w:bCs/>
                <w:snapToGrid/>
                <w:sz w:val="24"/>
                <w:szCs w:val="22"/>
                <w:lang w:val="en-GB"/>
              </w:rPr>
            </w:pPr>
            <w:r>
              <w:rPr>
                <w:rFonts w:ascii="Arial" w:hAnsi="Arial" w:cs="Arial"/>
                <w:bCs/>
                <w:snapToGrid/>
                <w:sz w:val="24"/>
                <w:szCs w:val="22"/>
                <w:lang w:val="en-GB"/>
              </w:rPr>
              <w:t>Synchronised sharing</w:t>
            </w:r>
          </w:p>
        </w:tc>
        <w:tc>
          <w:tcPr>
            <w:tcW w:w="4078" w:type="pct"/>
            <w:gridSpan w:val="4"/>
          </w:tcPr>
          <w:p w:rsidRPr="0053554E" w:rsidR="00D069D7" w:rsidP="6D6F66C9" w:rsidRDefault="6D6F66C9" w14:paraId="31A75A1D" w14:textId="55A6417A">
            <w:pPr>
              <w:pStyle w:val="H3"/>
              <w:widowControl/>
              <w:spacing w:before="40" w:after="40"/>
              <w:rPr>
                <w:rFonts w:ascii="Arial" w:hAnsi="Arial" w:cs="Arial"/>
                <w:sz w:val="24"/>
                <w:szCs w:val="24"/>
                <w:lang w:val="en-GB"/>
              </w:rPr>
            </w:pPr>
            <w:r w:rsidRPr="6D6F66C9">
              <w:rPr>
                <w:rFonts w:ascii="Arial" w:hAnsi="Arial" w:cs="Arial"/>
                <w:b w:val="0"/>
                <w:sz w:val="24"/>
                <w:szCs w:val="24"/>
                <w:lang w:val="en-GB"/>
              </w:rPr>
              <w:t>The user needs to be able to view their own timetable and their friend’s timetables</w:t>
            </w:r>
            <w:r w:rsidR="007B3141">
              <w:rPr>
                <w:rFonts w:ascii="Arial" w:hAnsi="Arial" w:cs="Arial"/>
                <w:b w:val="0"/>
                <w:sz w:val="24"/>
                <w:szCs w:val="24"/>
                <w:lang w:val="en-GB"/>
              </w:rPr>
              <w:t xml:space="preserve"> in a synchronised manner.</w:t>
            </w:r>
          </w:p>
        </w:tc>
      </w:tr>
      <w:tr w:rsidRPr="0053554E" w:rsidR="00D069D7" w:rsidTr="7CC47720" w14:paraId="3EBF9958" w14:textId="77777777">
        <w:trPr>
          <w:trHeight w:val="805"/>
          <w:jc w:val="center"/>
        </w:trPr>
        <w:tc>
          <w:tcPr>
            <w:tcW w:w="922" w:type="pct"/>
          </w:tcPr>
          <w:p w:rsidRPr="0053554E" w:rsidR="00D069D7" w:rsidP="00E973A2" w:rsidRDefault="009E18C0" w14:paraId="63D8BBC7" w14:textId="6BECBF2E">
            <w:pPr>
              <w:pStyle w:val="H3"/>
              <w:widowControl/>
              <w:spacing w:before="40" w:after="40"/>
              <w:rPr>
                <w:rFonts w:ascii="Arial" w:hAnsi="Arial" w:cs="Arial"/>
                <w:bCs/>
                <w:snapToGrid/>
                <w:sz w:val="24"/>
                <w:szCs w:val="22"/>
                <w:lang w:val="en-GB"/>
              </w:rPr>
            </w:pPr>
            <w:r>
              <w:rPr>
                <w:rFonts w:ascii="Arial" w:hAnsi="Arial" w:cs="Arial"/>
                <w:bCs/>
                <w:snapToGrid/>
                <w:sz w:val="24"/>
                <w:szCs w:val="22"/>
                <w:lang w:val="en-GB"/>
              </w:rPr>
              <w:t>Ease of use</w:t>
            </w:r>
          </w:p>
        </w:tc>
        <w:tc>
          <w:tcPr>
            <w:tcW w:w="4078" w:type="pct"/>
            <w:gridSpan w:val="4"/>
          </w:tcPr>
          <w:p w:rsidRPr="0053554E" w:rsidR="00D069D7" w:rsidP="6D6F66C9" w:rsidRDefault="00C85126" w14:paraId="3E7C39BB" w14:textId="68B3B7D0">
            <w:pPr>
              <w:pStyle w:val="H3"/>
              <w:widowControl/>
              <w:spacing w:before="40" w:after="40"/>
              <w:rPr>
                <w:rFonts w:ascii="Arial" w:hAnsi="Arial" w:cs="Arial"/>
                <w:sz w:val="24"/>
                <w:szCs w:val="24"/>
                <w:lang w:val="en-GB"/>
              </w:rPr>
            </w:pPr>
            <w:r>
              <w:rPr>
                <w:rFonts w:ascii="Arial" w:hAnsi="Arial" w:cs="Arial"/>
                <w:b w:val="0"/>
                <w:sz w:val="24"/>
                <w:szCs w:val="24"/>
                <w:lang w:val="en-GB"/>
              </w:rPr>
              <w:t>The a</w:t>
            </w:r>
            <w:r w:rsidR="00D24EA3">
              <w:rPr>
                <w:rFonts w:ascii="Arial" w:hAnsi="Arial" w:cs="Arial"/>
                <w:b w:val="0"/>
                <w:sz w:val="24"/>
                <w:szCs w:val="24"/>
                <w:lang w:val="en-GB"/>
              </w:rPr>
              <w:t>pp needs to be easy to setup and use.</w:t>
            </w:r>
          </w:p>
        </w:tc>
      </w:tr>
      <w:tr w:rsidRPr="0053554E" w:rsidR="005576D2" w:rsidTr="7CC47720" w14:paraId="38DE3850" w14:textId="77777777">
        <w:trPr>
          <w:trHeight w:val="805"/>
          <w:jc w:val="center"/>
        </w:trPr>
        <w:tc>
          <w:tcPr>
            <w:tcW w:w="922" w:type="pct"/>
          </w:tcPr>
          <w:p w:rsidR="005576D2" w:rsidP="00E973A2" w:rsidRDefault="009D3120" w14:paraId="1F532193" w14:textId="62923D1D">
            <w:pPr>
              <w:pStyle w:val="H3"/>
              <w:widowControl/>
              <w:spacing w:before="40" w:after="40"/>
              <w:rPr>
                <w:rFonts w:ascii="Arial" w:hAnsi="Arial" w:cs="Arial"/>
                <w:bCs/>
                <w:snapToGrid/>
                <w:sz w:val="24"/>
                <w:szCs w:val="22"/>
                <w:lang w:val="en-GB"/>
              </w:rPr>
            </w:pPr>
            <w:r>
              <w:rPr>
                <w:rFonts w:ascii="Arial" w:hAnsi="Arial" w:cs="Arial"/>
                <w:bCs/>
                <w:snapToGrid/>
                <w:sz w:val="24"/>
                <w:szCs w:val="22"/>
                <w:lang w:val="en-GB"/>
              </w:rPr>
              <w:t>Ergonomics</w:t>
            </w:r>
          </w:p>
        </w:tc>
        <w:tc>
          <w:tcPr>
            <w:tcW w:w="4078" w:type="pct"/>
            <w:gridSpan w:val="4"/>
          </w:tcPr>
          <w:p w:rsidRPr="0053554E" w:rsidR="005576D2" w:rsidP="6D6F66C9" w:rsidRDefault="6D6F66C9" w14:paraId="533BD16E" w14:textId="7D4B6F98">
            <w:pPr>
              <w:pStyle w:val="H3"/>
              <w:widowControl/>
              <w:spacing w:before="40" w:after="40"/>
              <w:rPr>
                <w:rFonts w:ascii="Arial" w:hAnsi="Arial" w:cs="Arial"/>
                <w:sz w:val="24"/>
                <w:szCs w:val="24"/>
                <w:lang w:val="en-GB"/>
              </w:rPr>
            </w:pPr>
            <w:r w:rsidRPr="6D6F66C9">
              <w:rPr>
                <w:rFonts w:ascii="Arial" w:hAnsi="Arial" w:cs="Arial"/>
                <w:b w:val="0"/>
                <w:sz w:val="24"/>
                <w:szCs w:val="24"/>
                <w:lang w:val="en-GB"/>
              </w:rPr>
              <w:t>The user needs to have a simplistic and minimalistic interface uncluttered by unnecessary features</w:t>
            </w:r>
            <w:r w:rsidR="00A358B3">
              <w:rPr>
                <w:rFonts w:ascii="Arial" w:hAnsi="Arial" w:cs="Arial"/>
                <w:b w:val="0"/>
                <w:sz w:val="24"/>
                <w:szCs w:val="24"/>
                <w:lang w:val="en-GB"/>
              </w:rPr>
              <w:t xml:space="preserve"> or excess information</w:t>
            </w:r>
          </w:p>
        </w:tc>
      </w:tr>
      <w:tr w:rsidRPr="0053554E" w:rsidR="005576D2" w:rsidTr="7CC47720" w14:paraId="792F4851" w14:textId="77777777">
        <w:trPr>
          <w:trHeight w:val="805"/>
          <w:jc w:val="center"/>
        </w:trPr>
        <w:tc>
          <w:tcPr>
            <w:tcW w:w="922" w:type="pct"/>
          </w:tcPr>
          <w:p w:rsidR="005576D2" w:rsidP="00E973A2" w:rsidRDefault="00E836D7" w14:paraId="3DFD0A4B" w14:textId="07D43574">
            <w:pPr>
              <w:pStyle w:val="H3"/>
              <w:widowControl/>
              <w:spacing w:before="40" w:after="40"/>
              <w:rPr>
                <w:rFonts w:ascii="Arial" w:hAnsi="Arial" w:cs="Arial"/>
                <w:bCs/>
                <w:snapToGrid/>
                <w:sz w:val="24"/>
                <w:szCs w:val="22"/>
                <w:lang w:val="en-GB"/>
              </w:rPr>
            </w:pPr>
            <w:r>
              <w:rPr>
                <w:rFonts w:ascii="Arial" w:hAnsi="Arial" w:cs="Arial"/>
                <w:bCs/>
                <w:snapToGrid/>
                <w:sz w:val="24"/>
                <w:szCs w:val="22"/>
                <w:lang w:val="en-GB"/>
              </w:rPr>
              <w:t>User</w:t>
            </w:r>
            <w:r w:rsidR="00FB4BE0">
              <w:rPr>
                <w:rFonts w:ascii="Arial" w:hAnsi="Arial" w:cs="Arial"/>
                <w:bCs/>
                <w:snapToGrid/>
                <w:sz w:val="24"/>
                <w:szCs w:val="22"/>
                <w:lang w:val="en-GB"/>
              </w:rPr>
              <w:t>-base</w:t>
            </w:r>
          </w:p>
        </w:tc>
        <w:tc>
          <w:tcPr>
            <w:tcW w:w="4078" w:type="pct"/>
            <w:gridSpan w:val="4"/>
          </w:tcPr>
          <w:p w:rsidRPr="009E18C0" w:rsidR="005576D2" w:rsidP="7CC47720" w:rsidRDefault="7CC47720" w14:paraId="2F80BF15" w14:textId="5C39498F">
            <w:pPr>
              <w:rPr>
                <w:rFonts w:asciiTheme="majorHAnsi" w:hAnsiTheme="majorHAnsi" w:cstheme="majorBidi"/>
                <w:lang w:val="en-GB"/>
              </w:rPr>
            </w:pPr>
            <w:r w:rsidRPr="7CC47720">
              <w:rPr>
                <w:rFonts w:asciiTheme="majorHAnsi" w:hAnsiTheme="majorHAnsi" w:cstheme="majorBidi"/>
                <w:lang w:val="en-GB"/>
              </w:rPr>
              <w:t xml:space="preserve">People the user know must use or be willing to use the app. </w:t>
            </w:r>
          </w:p>
        </w:tc>
      </w:tr>
      <w:tr w:rsidRPr="0053554E" w:rsidR="005576D2" w:rsidTr="7CC47720" w14:paraId="1AC52D65" w14:textId="77777777">
        <w:trPr>
          <w:trHeight w:val="805"/>
          <w:jc w:val="center"/>
        </w:trPr>
        <w:tc>
          <w:tcPr>
            <w:tcW w:w="922" w:type="pct"/>
          </w:tcPr>
          <w:p w:rsidR="005576D2" w:rsidP="00E973A2" w:rsidRDefault="00FB4BE0" w14:paraId="311C9809" w14:textId="296DDDAE">
            <w:pPr>
              <w:pStyle w:val="H3"/>
              <w:widowControl/>
              <w:spacing w:before="40" w:after="40"/>
              <w:rPr>
                <w:rFonts w:ascii="Arial" w:hAnsi="Arial" w:cs="Arial"/>
                <w:bCs/>
                <w:snapToGrid/>
                <w:sz w:val="24"/>
                <w:szCs w:val="22"/>
                <w:lang w:val="en-GB"/>
              </w:rPr>
            </w:pPr>
            <w:r>
              <w:rPr>
                <w:rFonts w:ascii="Arial" w:hAnsi="Arial" w:cs="Arial"/>
                <w:bCs/>
                <w:snapToGrid/>
                <w:sz w:val="24"/>
                <w:szCs w:val="22"/>
                <w:lang w:val="en-GB"/>
              </w:rPr>
              <w:t>Cost</w:t>
            </w:r>
          </w:p>
        </w:tc>
        <w:tc>
          <w:tcPr>
            <w:tcW w:w="4078" w:type="pct"/>
            <w:gridSpan w:val="4"/>
          </w:tcPr>
          <w:p w:rsidRPr="0053554E" w:rsidR="005576D2" w:rsidP="7CC47720" w:rsidRDefault="7CC47720" w14:paraId="31015275" w14:textId="2FAAEDFA">
            <w:pPr>
              <w:pStyle w:val="H3"/>
              <w:widowControl/>
              <w:spacing w:before="40" w:after="40"/>
              <w:rPr>
                <w:rFonts w:ascii="Arial" w:hAnsi="Arial" w:cs="Arial"/>
                <w:b w:val="0"/>
                <w:sz w:val="24"/>
                <w:szCs w:val="24"/>
                <w:lang w:val="en-GB"/>
              </w:rPr>
            </w:pPr>
            <w:r w:rsidRPr="7CC47720">
              <w:rPr>
                <w:rFonts w:ascii="Arial" w:hAnsi="Arial" w:cs="Arial"/>
                <w:b w:val="0"/>
                <w:sz w:val="24"/>
                <w:szCs w:val="24"/>
                <w:lang w:val="en-GB"/>
              </w:rPr>
              <w:t>The cost on the end user must be low, if at all present.</w:t>
            </w:r>
          </w:p>
        </w:tc>
      </w:tr>
      <w:tr w:rsidRPr="0053554E" w:rsidR="005576D2" w:rsidTr="7CC47720" w14:paraId="7CCC6B65" w14:textId="77777777">
        <w:trPr>
          <w:trHeight w:val="423"/>
          <w:jc w:val="center"/>
        </w:trPr>
        <w:tc>
          <w:tcPr>
            <w:tcW w:w="5000" w:type="pct"/>
            <w:gridSpan w:val="5"/>
          </w:tcPr>
          <w:p w:rsidRPr="0053554E" w:rsidR="005576D2" w:rsidP="004E6F1F" w:rsidRDefault="005576D2" w14:paraId="32FBB145" w14:textId="082AC307">
            <w:pPr>
              <w:pStyle w:val="H3"/>
              <w:widowControl/>
              <w:spacing w:before="40" w:after="40"/>
              <w:jc w:val="center"/>
              <w:rPr>
                <w:rFonts w:ascii="Arial" w:hAnsi="Arial" w:cs="Arial"/>
                <w:bCs/>
                <w:snapToGrid/>
                <w:sz w:val="24"/>
                <w:szCs w:val="22"/>
                <w:lang w:val="en-GB"/>
              </w:rPr>
            </w:pPr>
            <w:r>
              <w:rPr>
                <w:rFonts w:ascii="Arial" w:hAnsi="Arial" w:cs="Arial"/>
                <w:bCs/>
                <w:snapToGrid/>
                <w:sz w:val="24"/>
                <w:szCs w:val="22"/>
                <w:lang w:val="en-GB"/>
              </w:rPr>
              <w:t xml:space="preserve">Identify 2 </w:t>
            </w:r>
            <w:r w:rsidR="004E6F1F">
              <w:rPr>
                <w:rFonts w:ascii="Arial" w:hAnsi="Arial" w:cs="Arial"/>
                <w:bCs/>
                <w:snapToGrid/>
                <w:sz w:val="24"/>
                <w:szCs w:val="22"/>
                <w:lang w:val="en-GB"/>
              </w:rPr>
              <w:t xml:space="preserve">features for your app’s MVP </w:t>
            </w:r>
            <w:r>
              <w:rPr>
                <w:rFonts w:ascii="Arial" w:hAnsi="Arial" w:cs="Arial"/>
                <w:bCs/>
                <w:snapToGrid/>
                <w:sz w:val="24"/>
                <w:szCs w:val="22"/>
                <w:lang w:val="en-GB"/>
              </w:rPr>
              <w:t>(</w:t>
            </w:r>
            <w:r w:rsidR="004E6F1F">
              <w:rPr>
                <w:rFonts w:ascii="Arial" w:hAnsi="Arial" w:cs="Arial"/>
                <w:bCs/>
                <w:snapToGrid/>
                <w:sz w:val="24"/>
                <w:szCs w:val="22"/>
                <w:lang w:val="en-GB"/>
              </w:rPr>
              <w:t>M</w:t>
            </w:r>
            <w:r>
              <w:rPr>
                <w:rFonts w:ascii="Arial" w:hAnsi="Arial" w:cs="Arial"/>
                <w:bCs/>
                <w:snapToGrid/>
                <w:sz w:val="24"/>
                <w:szCs w:val="22"/>
                <w:lang w:val="en-GB"/>
              </w:rPr>
              <w:t xml:space="preserve">inimum </w:t>
            </w:r>
            <w:r w:rsidR="004E6F1F">
              <w:rPr>
                <w:rFonts w:ascii="Arial" w:hAnsi="Arial" w:cs="Arial"/>
                <w:bCs/>
                <w:snapToGrid/>
                <w:sz w:val="24"/>
                <w:szCs w:val="22"/>
                <w:lang w:val="en-GB"/>
              </w:rPr>
              <w:t>V</w:t>
            </w:r>
            <w:r>
              <w:rPr>
                <w:rFonts w:ascii="Arial" w:hAnsi="Arial" w:cs="Arial"/>
                <w:bCs/>
                <w:snapToGrid/>
                <w:sz w:val="24"/>
                <w:szCs w:val="22"/>
                <w:lang w:val="en-GB"/>
              </w:rPr>
              <w:t xml:space="preserve">iable </w:t>
            </w:r>
            <w:r w:rsidR="004E6F1F">
              <w:rPr>
                <w:rFonts w:ascii="Arial" w:hAnsi="Arial" w:cs="Arial"/>
                <w:bCs/>
                <w:snapToGrid/>
                <w:sz w:val="24"/>
                <w:szCs w:val="22"/>
                <w:lang w:val="en-GB"/>
              </w:rPr>
              <w:t>P</w:t>
            </w:r>
            <w:r>
              <w:rPr>
                <w:rFonts w:ascii="Arial" w:hAnsi="Arial" w:cs="Arial"/>
                <w:bCs/>
                <w:snapToGrid/>
                <w:sz w:val="24"/>
                <w:szCs w:val="22"/>
                <w:lang w:val="en-GB"/>
              </w:rPr>
              <w:t>roduct)</w:t>
            </w:r>
          </w:p>
        </w:tc>
      </w:tr>
      <w:tr w:rsidRPr="0053554E" w:rsidR="005576D2" w:rsidTr="7CC47720" w14:paraId="06BC63DA" w14:textId="77777777">
        <w:trPr>
          <w:trHeight w:val="805"/>
          <w:jc w:val="center"/>
        </w:trPr>
        <w:tc>
          <w:tcPr>
            <w:tcW w:w="922" w:type="pct"/>
          </w:tcPr>
          <w:p w:rsidR="005576D2" w:rsidP="005576D2" w:rsidRDefault="00140B9C" w14:paraId="67AD465D" w14:textId="4A9A8CBF">
            <w:pPr>
              <w:pStyle w:val="H3"/>
              <w:widowControl/>
              <w:spacing w:before="40" w:after="40"/>
              <w:rPr>
                <w:rFonts w:ascii="Arial" w:hAnsi="Arial" w:cs="Arial"/>
                <w:bCs/>
                <w:snapToGrid/>
                <w:sz w:val="24"/>
                <w:szCs w:val="22"/>
                <w:lang w:val="en-GB"/>
              </w:rPr>
            </w:pPr>
            <w:r>
              <w:rPr>
                <w:rFonts w:ascii="Arial" w:hAnsi="Arial" w:cs="Arial"/>
                <w:bCs/>
                <w:snapToGrid/>
                <w:sz w:val="24"/>
                <w:szCs w:val="22"/>
                <w:lang w:val="en-GB"/>
              </w:rPr>
              <w:t>Timetable sharing</w:t>
            </w:r>
          </w:p>
        </w:tc>
        <w:tc>
          <w:tcPr>
            <w:tcW w:w="4078" w:type="pct"/>
            <w:gridSpan w:val="4"/>
          </w:tcPr>
          <w:p w:rsidR="005576D2" w:rsidP="7CC47720" w:rsidRDefault="7CC47720" w14:paraId="3EB0265C" w14:textId="66B587F9">
            <w:pPr>
              <w:pStyle w:val="H3"/>
              <w:widowControl/>
              <w:spacing w:before="40" w:after="40"/>
              <w:jc w:val="center"/>
              <w:rPr>
                <w:rFonts w:ascii="Arial" w:hAnsi="Arial" w:cs="Arial"/>
                <w:b w:val="0"/>
                <w:sz w:val="24"/>
                <w:szCs w:val="24"/>
                <w:lang w:val="en-GB"/>
              </w:rPr>
            </w:pPr>
            <w:r w:rsidRPr="7CC47720">
              <w:rPr>
                <w:rFonts w:ascii="Arial" w:hAnsi="Arial" w:cs="Arial"/>
                <w:b w:val="0"/>
                <w:sz w:val="24"/>
                <w:szCs w:val="24"/>
                <w:lang w:val="en-GB"/>
              </w:rPr>
              <w:t>The ability to view your own timetable, and the timetables of friends.</w:t>
            </w:r>
          </w:p>
        </w:tc>
      </w:tr>
      <w:tr w:rsidRPr="0053554E" w:rsidR="005576D2" w:rsidTr="7CC47720" w14:paraId="68ADC68D" w14:textId="77777777">
        <w:trPr>
          <w:trHeight w:val="803"/>
          <w:jc w:val="center"/>
        </w:trPr>
        <w:tc>
          <w:tcPr>
            <w:tcW w:w="922" w:type="pct"/>
          </w:tcPr>
          <w:p w:rsidR="005576D2" w:rsidP="005576D2" w:rsidRDefault="00422686" w14:paraId="4BDDD6D9" w14:textId="5A40A681">
            <w:pPr>
              <w:pStyle w:val="H3"/>
              <w:widowControl/>
              <w:spacing w:before="40" w:after="40"/>
              <w:rPr>
                <w:rFonts w:ascii="Arial" w:hAnsi="Arial" w:cs="Arial"/>
                <w:bCs/>
                <w:snapToGrid/>
                <w:sz w:val="24"/>
                <w:szCs w:val="22"/>
                <w:lang w:val="en-GB"/>
              </w:rPr>
            </w:pPr>
            <w:r>
              <w:rPr>
                <w:rFonts w:ascii="Arial" w:hAnsi="Arial" w:cs="Arial"/>
                <w:bCs/>
                <w:snapToGrid/>
                <w:sz w:val="24"/>
                <w:szCs w:val="22"/>
                <w:lang w:val="en-GB"/>
              </w:rPr>
              <w:t xml:space="preserve">Meetup </w:t>
            </w:r>
            <w:r w:rsidR="000B2BCB">
              <w:rPr>
                <w:rFonts w:ascii="Arial" w:hAnsi="Arial" w:cs="Arial"/>
                <w:bCs/>
                <w:snapToGrid/>
                <w:sz w:val="24"/>
                <w:szCs w:val="22"/>
                <w:lang w:val="en-GB"/>
              </w:rPr>
              <w:t>finding</w:t>
            </w:r>
          </w:p>
        </w:tc>
        <w:tc>
          <w:tcPr>
            <w:tcW w:w="4078" w:type="pct"/>
            <w:gridSpan w:val="4"/>
          </w:tcPr>
          <w:p w:rsidR="005576D2" w:rsidP="7CC47720" w:rsidRDefault="7CC47720" w14:paraId="1ECE3AAD" w14:textId="687AE4DF">
            <w:pPr>
              <w:pStyle w:val="H3"/>
              <w:widowControl/>
              <w:spacing w:before="40" w:after="40"/>
              <w:jc w:val="center"/>
              <w:rPr>
                <w:rFonts w:ascii="Arial" w:hAnsi="Arial" w:cs="Arial"/>
                <w:sz w:val="24"/>
                <w:szCs w:val="24"/>
                <w:lang w:val="en-GB"/>
              </w:rPr>
            </w:pPr>
            <w:r w:rsidRPr="7CC47720">
              <w:rPr>
                <w:rFonts w:ascii="Arial" w:hAnsi="Arial" w:cs="Arial"/>
                <w:b w:val="0"/>
                <w:sz w:val="24"/>
                <w:szCs w:val="24"/>
                <w:lang w:val="en-GB"/>
              </w:rPr>
              <w:t>The ability to easily be able to discover mutual availabilities.</w:t>
            </w:r>
          </w:p>
        </w:tc>
      </w:tr>
      <w:tr w:rsidRPr="0053554E" w:rsidR="00FF11D7" w:rsidTr="7CC47720" w14:paraId="31696105" w14:textId="77777777">
        <w:trPr>
          <w:trHeight w:val="397"/>
          <w:jc w:val="center"/>
        </w:trPr>
        <w:tc>
          <w:tcPr>
            <w:tcW w:w="5000" w:type="pct"/>
            <w:gridSpan w:val="5"/>
            <w:shd w:val="clear" w:color="auto" w:fill="0070C0"/>
            <w:vAlign w:val="center"/>
          </w:tcPr>
          <w:p w:rsidRPr="0053554E" w:rsidR="00FF11D7" w:rsidP="00E973A2" w:rsidRDefault="00FF11D7" w14:paraId="6FC69C5C" w14:textId="77777777">
            <w:pPr>
              <w:pStyle w:val="H3"/>
              <w:widowControl/>
              <w:spacing w:before="40" w:after="40"/>
              <w:jc w:val="center"/>
              <w:rPr>
                <w:rFonts w:ascii="Arial" w:hAnsi="Arial" w:cs="Arial"/>
                <w:snapToGrid/>
                <w:color w:val="FFFFFF" w:themeColor="background1"/>
                <w:sz w:val="32"/>
                <w:szCs w:val="22"/>
                <w:lang w:val="en-GB"/>
              </w:rPr>
            </w:pPr>
            <w:r w:rsidRPr="0053554E">
              <w:rPr>
                <w:rFonts w:ascii="Arial" w:hAnsi="Arial" w:cs="Arial"/>
                <w:snapToGrid/>
                <w:color w:val="FFFFFF" w:themeColor="background1"/>
                <w:sz w:val="32"/>
                <w:szCs w:val="22"/>
                <w:lang w:val="en-GB"/>
              </w:rPr>
              <w:t>? Marks</w:t>
            </w:r>
            <w:r>
              <w:rPr>
                <w:rFonts w:ascii="Arial" w:hAnsi="Arial" w:cs="Arial"/>
                <w:snapToGrid/>
                <w:color w:val="FFFFFF" w:themeColor="background1"/>
                <w:sz w:val="32"/>
                <w:szCs w:val="22"/>
                <w:lang w:val="en-GB"/>
              </w:rPr>
              <w:t xml:space="preserve"> (to be completed by tutor)</w:t>
            </w:r>
          </w:p>
        </w:tc>
      </w:tr>
      <w:tr w:rsidRPr="0053554E" w:rsidR="005576D2" w:rsidTr="7CC47720" w14:paraId="19075FF8" w14:textId="77777777">
        <w:trPr>
          <w:trHeight w:val="1403"/>
          <w:jc w:val="center"/>
        </w:trPr>
        <w:tc>
          <w:tcPr>
            <w:tcW w:w="1901" w:type="pct"/>
            <w:gridSpan w:val="3"/>
            <w:shd w:val="clear" w:color="auto" w:fill="auto"/>
            <w:vAlign w:val="center"/>
          </w:tcPr>
          <w:p w:rsidRPr="0053554E" w:rsidR="00FF11D7" w:rsidP="00E973A2" w:rsidRDefault="00FF11D7" w14:paraId="32BBD05D" w14:textId="77777777">
            <w:pPr>
              <w:pStyle w:val="H3"/>
              <w:widowControl/>
              <w:spacing w:before="40" w:after="40"/>
              <w:jc w:val="center"/>
              <w:rPr>
                <w:rFonts w:ascii="Arial" w:hAnsi="Arial" w:cs="Arial"/>
                <w:snapToGrid/>
                <w:sz w:val="32"/>
                <w:szCs w:val="22"/>
                <w:lang w:val="en-GB"/>
              </w:rPr>
            </w:pPr>
            <w:r>
              <w:rPr>
                <w:rFonts w:ascii="Arial" w:hAnsi="Arial" w:cs="Arial"/>
                <w:snapToGrid/>
                <w:sz w:val="32"/>
                <w:szCs w:val="22"/>
                <w:lang w:val="en-GB"/>
              </w:rPr>
              <w:t xml:space="preserve">Tutor </w:t>
            </w:r>
            <w:r w:rsidRPr="0053554E">
              <w:rPr>
                <w:rFonts w:ascii="Arial" w:hAnsi="Arial" w:cs="Arial"/>
                <w:snapToGrid/>
                <w:sz w:val="32"/>
                <w:szCs w:val="22"/>
                <w:lang w:val="en-GB"/>
              </w:rPr>
              <w:t>Comments</w:t>
            </w:r>
          </w:p>
        </w:tc>
        <w:tc>
          <w:tcPr>
            <w:tcW w:w="3099" w:type="pct"/>
            <w:gridSpan w:val="2"/>
            <w:shd w:val="clear" w:color="auto" w:fill="auto"/>
          </w:tcPr>
          <w:p w:rsidRPr="0053554E" w:rsidR="00FF11D7" w:rsidP="00E973A2" w:rsidRDefault="00FF11D7" w14:paraId="6A354790" w14:textId="7EC8A3A8">
            <w:pPr>
              <w:pStyle w:val="H3"/>
              <w:widowControl/>
              <w:spacing w:before="40" w:after="40"/>
              <w:rPr>
                <w:rFonts w:ascii="Arial" w:hAnsi="Arial" w:cs="Arial"/>
                <w:sz w:val="24"/>
                <w:szCs w:val="24"/>
                <w:lang w:val="en-GB"/>
              </w:rPr>
            </w:pPr>
          </w:p>
        </w:tc>
      </w:tr>
    </w:tbl>
    <w:p w:rsidR="7CC47720" w:rsidRDefault="7CC47720" w14:paraId="5AB06D9A" w14:textId="3E2FF809">
      <w:r>
        <w:br w:type="page"/>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689"/>
        <w:gridCol w:w="2269"/>
        <w:gridCol w:w="5010"/>
      </w:tblGrid>
      <w:tr w:rsidR="7CC47720" w:rsidTr="6C9BC15B" w14:paraId="5D9A1FD8" w14:textId="77777777">
        <w:trPr>
          <w:trHeight w:val="397"/>
          <w:jc w:val="center"/>
        </w:trPr>
        <w:tc>
          <w:tcPr>
            <w:tcW w:w="9968" w:type="dxa"/>
            <w:gridSpan w:val="3"/>
            <w:shd w:val="clear" w:color="auto" w:fill="0070C0"/>
            <w:tcMar/>
            <w:vAlign w:val="center"/>
          </w:tcPr>
          <w:p w:rsidR="7CC47720" w:rsidP="7CC47720" w:rsidRDefault="7CC47720" w14:paraId="3A3537BA" w14:textId="5351F310">
            <w:pPr>
              <w:pStyle w:val="H3"/>
              <w:spacing w:before="40" w:after="40"/>
              <w:jc w:val="center"/>
              <w:rPr>
                <w:rFonts w:ascii="Arial" w:hAnsi="Arial" w:cs="Arial"/>
                <w:color w:val="FFFFFF" w:themeColor="background1"/>
                <w:sz w:val="32"/>
                <w:szCs w:val="32"/>
                <w:lang w:val="en-GB"/>
              </w:rPr>
            </w:pPr>
            <w:r w:rsidRPr="7CC47720">
              <w:rPr>
                <w:rFonts w:ascii="Arial" w:hAnsi="Arial" w:cs="Arial"/>
                <w:color w:val="FFFFFF" w:themeColor="background1"/>
                <w:sz w:val="32"/>
                <w:szCs w:val="32"/>
                <w:lang w:val="en-GB"/>
              </w:rPr>
              <w:t>Section 3: Design and Demonstration</w:t>
            </w:r>
            <w:r>
              <w:br/>
            </w:r>
            <w:r w:rsidRPr="7CC47720">
              <w:rPr>
                <w:rFonts w:ascii="Arial" w:hAnsi="Arial" w:cs="Arial"/>
                <w:color w:val="FFFFFF" w:themeColor="background1"/>
                <w:sz w:val="32"/>
                <w:szCs w:val="32"/>
                <w:lang w:val="en-GB"/>
              </w:rPr>
              <w:t>Deliverable 3.1: Mock-Up (10 marks)</w:t>
            </w:r>
            <w:r>
              <w:br/>
            </w:r>
            <w:r w:rsidRPr="7CC47720">
              <w:rPr>
                <w:rFonts w:ascii="Arial" w:hAnsi="Arial" w:cs="Arial"/>
                <w:color w:val="FFFFFF" w:themeColor="background1"/>
                <w:sz w:val="32"/>
                <w:szCs w:val="32"/>
                <w:lang w:val="en-GB"/>
              </w:rPr>
              <w:t>Present a mock-up of your mobile app design</w:t>
            </w:r>
          </w:p>
        </w:tc>
      </w:tr>
      <w:tr w:rsidR="00130281" w:rsidTr="6C9BC15B" w14:paraId="288F6CBC" w14:textId="77777777">
        <w:trPr>
          <w:trHeight w:val="300"/>
          <w:jc w:val="center"/>
        </w:trPr>
        <w:tc>
          <w:tcPr>
            <w:tcW w:w="2689" w:type="dxa"/>
            <w:vMerge w:val="restart"/>
            <w:shd w:val="clear" w:color="auto" w:fill="auto"/>
            <w:tcMar/>
            <w:vAlign w:val="center"/>
          </w:tcPr>
          <w:p w:rsidR="7CC47720" w:rsidP="7CC47720" w:rsidRDefault="7CC47720" w14:paraId="6E695B96" w14:textId="77777777">
            <w:pPr>
              <w:pStyle w:val="H3"/>
              <w:spacing w:before="40" w:after="40"/>
              <w:jc w:val="center"/>
              <w:rPr>
                <w:rFonts w:ascii="Arial" w:hAnsi="Arial" w:cs="Arial"/>
                <w:sz w:val="20"/>
                <w:lang w:val="en-GB"/>
              </w:rPr>
            </w:pPr>
            <w:r w:rsidRPr="7CC47720">
              <w:rPr>
                <w:rFonts w:ascii="Arial" w:hAnsi="Arial" w:cs="Arial"/>
                <w:sz w:val="20"/>
                <w:lang w:val="en-GB"/>
              </w:rPr>
              <w:t>ASSIGNED TEAM MEMBERS</w:t>
            </w:r>
          </w:p>
        </w:tc>
        <w:tc>
          <w:tcPr>
            <w:tcW w:w="2269" w:type="dxa"/>
            <w:shd w:val="clear" w:color="auto" w:fill="auto"/>
            <w:tcMar/>
            <w:vAlign w:val="center"/>
          </w:tcPr>
          <w:p w:rsidR="7CC47720" w:rsidP="7CC47720" w:rsidRDefault="7CC47720" w14:paraId="7882AC96" w14:textId="77777777">
            <w:pPr>
              <w:pStyle w:val="H3"/>
              <w:spacing w:before="40" w:after="40"/>
              <w:jc w:val="center"/>
              <w:rPr>
                <w:rFonts w:ascii="Arial" w:hAnsi="Arial" w:cs="Arial"/>
                <w:sz w:val="20"/>
                <w:lang w:val="en-GB"/>
              </w:rPr>
            </w:pPr>
            <w:r w:rsidRPr="7CC47720">
              <w:rPr>
                <w:rFonts w:ascii="Arial" w:hAnsi="Arial" w:cs="Arial"/>
                <w:sz w:val="20"/>
                <w:lang w:val="en-GB"/>
              </w:rPr>
              <w:t>Student Number</w:t>
            </w:r>
          </w:p>
        </w:tc>
        <w:tc>
          <w:tcPr>
            <w:tcW w:w="5010" w:type="dxa"/>
            <w:shd w:val="clear" w:color="auto" w:fill="auto"/>
            <w:tcMar/>
            <w:vAlign w:val="center"/>
          </w:tcPr>
          <w:p w:rsidR="7CC47720" w:rsidP="7CC47720" w:rsidRDefault="7CC47720" w14:paraId="697583E5" w14:textId="77777777">
            <w:pPr>
              <w:pStyle w:val="H3"/>
              <w:spacing w:before="40" w:after="40"/>
              <w:jc w:val="center"/>
              <w:rPr>
                <w:rFonts w:ascii="Arial" w:hAnsi="Arial" w:cs="Arial"/>
                <w:sz w:val="20"/>
                <w:lang w:val="en-GB"/>
              </w:rPr>
            </w:pPr>
            <w:r w:rsidRPr="7CC47720">
              <w:rPr>
                <w:rFonts w:ascii="Arial" w:hAnsi="Arial" w:cs="Arial"/>
                <w:sz w:val="20"/>
                <w:lang w:val="en-GB"/>
              </w:rPr>
              <w:t>Student Name</w:t>
            </w:r>
          </w:p>
        </w:tc>
      </w:tr>
      <w:tr w:rsidR="00505132" w:rsidTr="6C9BC15B" w14:paraId="1B2CEAD8" w14:textId="77777777">
        <w:trPr>
          <w:trHeight w:val="300"/>
          <w:jc w:val="center"/>
        </w:trPr>
        <w:tc>
          <w:tcPr>
            <w:tcW w:w="2689" w:type="dxa"/>
            <w:vMerge/>
            <w:tcMar/>
          </w:tcPr>
          <w:p w:rsidR="004C64F5" w:rsidRDefault="004C64F5" w14:paraId="482219F1" w14:textId="77777777"/>
        </w:tc>
        <w:tc>
          <w:tcPr>
            <w:tcW w:w="2269" w:type="dxa"/>
            <w:shd w:val="clear" w:color="auto" w:fill="auto"/>
            <w:tcMar/>
            <w:vAlign w:val="center"/>
          </w:tcPr>
          <w:p w:rsidR="7CC47720" w:rsidP="7CC47720" w:rsidRDefault="7CC47720" w14:paraId="3B1B2B31" w14:textId="2661817C">
            <w:pPr>
              <w:pStyle w:val="H3"/>
              <w:spacing w:before="40" w:after="40"/>
              <w:jc w:val="center"/>
              <w:rPr>
                <w:rFonts w:ascii="Arial" w:hAnsi="Arial" w:cs="Arial"/>
                <w:sz w:val="20"/>
                <w:lang w:val="en-GB"/>
              </w:rPr>
            </w:pPr>
            <w:r w:rsidRPr="7CC47720">
              <w:rPr>
                <w:rFonts w:ascii="Arial" w:hAnsi="Arial" w:cs="Arial"/>
                <w:sz w:val="20"/>
                <w:lang w:val="en-GB"/>
              </w:rPr>
              <w:t>n9960783</w:t>
            </w:r>
          </w:p>
        </w:tc>
        <w:tc>
          <w:tcPr>
            <w:tcW w:w="5010" w:type="dxa"/>
            <w:shd w:val="clear" w:color="auto" w:fill="auto"/>
            <w:tcMar/>
            <w:vAlign w:val="center"/>
          </w:tcPr>
          <w:p w:rsidR="7CC47720" w:rsidP="7CC47720" w:rsidRDefault="7CC47720" w14:paraId="5074F3E1" w14:textId="416D03E4">
            <w:pPr>
              <w:pStyle w:val="H3"/>
              <w:spacing w:before="40" w:after="40"/>
              <w:jc w:val="center"/>
              <w:rPr>
                <w:rFonts w:ascii="Arial" w:hAnsi="Arial" w:cs="Arial"/>
                <w:sz w:val="20"/>
                <w:lang w:val="en-GB"/>
              </w:rPr>
            </w:pPr>
            <w:r w:rsidRPr="7CC47720">
              <w:rPr>
                <w:rFonts w:ascii="Arial" w:hAnsi="Arial" w:cs="Arial"/>
                <w:sz w:val="20"/>
                <w:lang w:val="en-GB"/>
              </w:rPr>
              <w:t>Thomas Crilly</w:t>
            </w:r>
          </w:p>
        </w:tc>
      </w:tr>
      <w:tr w:rsidR="00505132" w:rsidTr="6C9BC15B" w14:paraId="7A1139B0" w14:textId="77777777">
        <w:trPr>
          <w:trHeight w:val="300"/>
          <w:jc w:val="center"/>
        </w:trPr>
        <w:tc>
          <w:tcPr>
            <w:tcW w:w="2689" w:type="dxa"/>
            <w:vMerge/>
            <w:tcMar/>
          </w:tcPr>
          <w:p w:rsidR="004C64F5" w:rsidRDefault="004C64F5" w14:paraId="48EEAF19" w14:textId="77777777"/>
        </w:tc>
        <w:tc>
          <w:tcPr>
            <w:tcW w:w="2269" w:type="dxa"/>
            <w:shd w:val="clear" w:color="auto" w:fill="auto"/>
            <w:tcMar/>
            <w:vAlign w:val="center"/>
          </w:tcPr>
          <w:p w:rsidR="7CC47720" w:rsidP="7CC47720" w:rsidRDefault="7CC47720" w14:paraId="0A9FDD25" w14:textId="1ED536A6">
            <w:pPr>
              <w:spacing w:before="40" w:after="40"/>
              <w:jc w:val="center"/>
              <w:rPr>
                <w:rFonts w:ascii="Arial" w:hAnsi="Arial" w:cs="Arial"/>
                <w:sz w:val="20"/>
                <w:szCs w:val="20"/>
                <w:lang w:val="en-GB"/>
              </w:rPr>
            </w:pPr>
            <w:r w:rsidRPr="7CC47720">
              <w:rPr>
                <w:rFonts w:ascii="Arial" w:hAnsi="Arial" w:eastAsia="PMingLiU" w:cs="Arial"/>
                <w:b/>
                <w:bCs/>
                <w:sz w:val="20"/>
                <w:szCs w:val="20"/>
                <w:lang w:val="en-GB"/>
              </w:rPr>
              <w:t>n10233997</w:t>
            </w:r>
          </w:p>
        </w:tc>
        <w:tc>
          <w:tcPr>
            <w:tcW w:w="5010" w:type="dxa"/>
            <w:shd w:val="clear" w:color="auto" w:fill="auto"/>
            <w:tcMar/>
            <w:vAlign w:val="center"/>
          </w:tcPr>
          <w:p w:rsidR="7CC47720" w:rsidP="7CC47720" w:rsidRDefault="7CC47720" w14:paraId="72A18B80" w14:textId="53FD772F">
            <w:pPr>
              <w:pStyle w:val="H3"/>
              <w:spacing w:before="40" w:after="40"/>
              <w:jc w:val="center"/>
              <w:rPr>
                <w:rFonts w:ascii="Arial" w:hAnsi="Arial" w:cs="Arial"/>
                <w:sz w:val="20"/>
                <w:lang w:val="en-GB"/>
              </w:rPr>
            </w:pPr>
            <w:r w:rsidRPr="7CC47720">
              <w:rPr>
                <w:rFonts w:ascii="Arial" w:hAnsi="Arial" w:cs="Arial"/>
                <w:sz w:val="20"/>
                <w:lang w:val="en-GB"/>
              </w:rPr>
              <w:t>Bill Wen</w:t>
            </w:r>
          </w:p>
        </w:tc>
      </w:tr>
      <w:tr w:rsidR="00505132" w:rsidTr="6C9BC15B" w14:paraId="58CB4D65" w14:textId="77777777">
        <w:trPr>
          <w:trHeight w:val="300"/>
          <w:jc w:val="center"/>
        </w:trPr>
        <w:tc>
          <w:tcPr>
            <w:tcW w:w="2689" w:type="dxa"/>
            <w:vMerge/>
            <w:tcMar/>
          </w:tcPr>
          <w:p w:rsidR="004C64F5" w:rsidRDefault="004C64F5" w14:paraId="7593599F" w14:textId="77777777"/>
        </w:tc>
        <w:tc>
          <w:tcPr>
            <w:tcW w:w="2269" w:type="dxa"/>
            <w:shd w:val="clear" w:color="auto" w:fill="auto"/>
            <w:tcMar/>
            <w:vAlign w:val="center"/>
          </w:tcPr>
          <w:p w:rsidR="7CC47720" w:rsidP="7CC47720" w:rsidRDefault="7CC47720" w14:paraId="2617C4B3" w14:textId="00615A98">
            <w:pPr>
              <w:pStyle w:val="H3"/>
              <w:spacing w:before="40" w:after="40"/>
              <w:jc w:val="center"/>
              <w:rPr>
                <w:rFonts w:ascii="Arial" w:hAnsi="Arial" w:cs="Arial"/>
                <w:sz w:val="20"/>
                <w:lang w:val="en-GB"/>
              </w:rPr>
            </w:pPr>
            <w:r w:rsidRPr="7CC47720">
              <w:rPr>
                <w:rFonts w:ascii="Arial" w:hAnsi="Arial" w:cs="Arial"/>
                <w:sz w:val="20"/>
                <w:lang w:val="en-GB"/>
              </w:rPr>
              <w:t>n10142975</w:t>
            </w:r>
          </w:p>
        </w:tc>
        <w:tc>
          <w:tcPr>
            <w:tcW w:w="5010" w:type="dxa"/>
            <w:shd w:val="clear" w:color="auto" w:fill="auto"/>
            <w:tcMar/>
            <w:vAlign w:val="center"/>
          </w:tcPr>
          <w:p w:rsidR="7CC47720" w:rsidP="7CC47720" w:rsidRDefault="7CC47720" w14:paraId="42F2D57A" w14:textId="59BCD9D6">
            <w:pPr>
              <w:pStyle w:val="H3"/>
              <w:spacing w:before="40" w:after="40"/>
              <w:jc w:val="center"/>
              <w:rPr>
                <w:rFonts w:ascii="Arial" w:hAnsi="Arial" w:cs="Arial"/>
                <w:sz w:val="20"/>
                <w:lang w:val="en-GB"/>
              </w:rPr>
            </w:pPr>
            <w:r w:rsidRPr="7CC47720">
              <w:rPr>
                <w:rFonts w:ascii="Arial" w:hAnsi="Arial" w:cs="Arial"/>
                <w:sz w:val="20"/>
                <w:lang w:val="en-GB"/>
              </w:rPr>
              <w:t>Hanosiyan Ravinthirakumaran</w:t>
            </w:r>
          </w:p>
        </w:tc>
      </w:tr>
      <w:tr w:rsidR="00505132" w:rsidTr="6C9BC15B" w14:paraId="4AC881F2" w14:textId="77777777">
        <w:trPr>
          <w:trHeight w:val="300"/>
          <w:jc w:val="center"/>
        </w:trPr>
        <w:tc>
          <w:tcPr>
            <w:tcW w:w="2689" w:type="dxa"/>
            <w:vMerge/>
            <w:tcMar/>
          </w:tcPr>
          <w:p w:rsidR="004C64F5" w:rsidRDefault="004C64F5" w14:paraId="7666F7B2" w14:textId="77777777"/>
        </w:tc>
        <w:tc>
          <w:tcPr>
            <w:tcW w:w="2269" w:type="dxa"/>
            <w:shd w:val="clear" w:color="auto" w:fill="auto"/>
            <w:tcMar/>
            <w:vAlign w:val="center"/>
          </w:tcPr>
          <w:p w:rsidR="7CC47720" w:rsidP="7CC47720" w:rsidRDefault="7CC47720" w14:paraId="526A1FDA" w14:textId="7FE55EE6">
            <w:pPr>
              <w:pStyle w:val="H3"/>
              <w:spacing w:before="40" w:after="40"/>
              <w:jc w:val="center"/>
              <w:rPr>
                <w:rFonts w:ascii="Arial" w:hAnsi="Arial" w:cs="Arial"/>
                <w:sz w:val="20"/>
                <w:lang w:val="en-GB"/>
              </w:rPr>
            </w:pPr>
            <w:r w:rsidRPr="7CC47720">
              <w:rPr>
                <w:rFonts w:ascii="Arial" w:hAnsi="Arial" w:cs="Arial"/>
                <w:sz w:val="20"/>
                <w:lang w:val="en-GB"/>
              </w:rPr>
              <w:t>n10260480</w:t>
            </w:r>
          </w:p>
        </w:tc>
        <w:tc>
          <w:tcPr>
            <w:tcW w:w="5010" w:type="dxa"/>
            <w:shd w:val="clear" w:color="auto" w:fill="auto"/>
            <w:tcMar/>
            <w:vAlign w:val="center"/>
          </w:tcPr>
          <w:p w:rsidR="7CC47720" w:rsidP="7CC47720" w:rsidRDefault="7CC47720" w14:paraId="43E4B0E2" w14:textId="53557077">
            <w:pPr>
              <w:pStyle w:val="H3"/>
              <w:spacing w:before="40" w:after="40"/>
              <w:jc w:val="center"/>
              <w:rPr>
                <w:rFonts w:ascii="Arial" w:hAnsi="Arial" w:cs="Arial"/>
                <w:sz w:val="20"/>
                <w:lang w:val="en-GB"/>
              </w:rPr>
            </w:pPr>
            <w:r w:rsidRPr="7CC47720">
              <w:rPr>
                <w:rFonts w:ascii="Arial" w:hAnsi="Arial" w:cs="Arial"/>
                <w:sz w:val="20"/>
                <w:lang w:val="en-GB"/>
              </w:rPr>
              <w:t>Jacob Mckenzie</w:t>
            </w:r>
          </w:p>
        </w:tc>
      </w:tr>
      <w:tr w:rsidR="7CC47720" w:rsidTr="6C9BC15B" w14:paraId="40DBA08B" w14:textId="77777777">
        <w:trPr>
          <w:trHeight w:val="810"/>
          <w:jc w:val="center"/>
        </w:trPr>
        <w:tc>
          <w:tcPr>
            <w:tcW w:w="9968" w:type="dxa"/>
            <w:gridSpan w:val="3"/>
            <w:shd w:val="clear" w:color="auto" w:fill="auto"/>
            <w:tcMar/>
            <w:vAlign w:val="center"/>
          </w:tcPr>
          <w:p w:rsidR="7CC47720" w:rsidP="7CC47720" w:rsidRDefault="7CC47720" w14:paraId="447B04AE" w14:textId="2F43618D">
            <w:pPr>
              <w:pStyle w:val="H3"/>
              <w:spacing w:before="40" w:after="40"/>
              <w:jc w:val="center"/>
              <w:rPr>
                <w:rFonts w:ascii="Arial" w:hAnsi="Arial" w:cs="Arial"/>
                <w:b w:val="0"/>
                <w:sz w:val="20"/>
                <w:lang w:val="en-GB"/>
              </w:rPr>
            </w:pPr>
            <w:r w:rsidRPr="7CC47720">
              <w:rPr>
                <w:rFonts w:ascii="Arial" w:hAnsi="Arial" w:cs="Arial"/>
                <w:b w:val="0"/>
                <w:sz w:val="20"/>
                <w:lang w:val="en-GB"/>
              </w:rPr>
              <w:t>10 marks for excellent mock-up.</w:t>
            </w:r>
          </w:p>
          <w:p w:rsidR="7CC47720" w:rsidP="7CC47720" w:rsidRDefault="7CC47720" w14:paraId="6C478D3F" w14:textId="47021DB0">
            <w:pPr>
              <w:pStyle w:val="H3"/>
              <w:spacing w:before="40" w:after="40"/>
              <w:jc w:val="center"/>
              <w:rPr>
                <w:rFonts w:ascii="Arial" w:hAnsi="Arial" w:cs="Arial"/>
                <w:b w:val="0"/>
                <w:sz w:val="20"/>
                <w:lang w:val="en-GB"/>
              </w:rPr>
            </w:pPr>
            <w:r w:rsidRPr="7CC47720">
              <w:rPr>
                <w:rFonts w:ascii="Arial" w:hAnsi="Arial" w:cs="Arial"/>
                <w:b w:val="0"/>
                <w:sz w:val="20"/>
                <w:lang w:val="en-GB"/>
              </w:rPr>
              <w:t>7.5 marks for a good mock-up.</w:t>
            </w:r>
          </w:p>
          <w:p w:rsidR="7CC47720" w:rsidP="7CC47720" w:rsidRDefault="7CC47720" w14:paraId="7AB741CC" w14:textId="3739BD02">
            <w:pPr>
              <w:pStyle w:val="H3"/>
              <w:spacing w:before="40" w:after="40"/>
              <w:jc w:val="center"/>
              <w:rPr>
                <w:rFonts w:ascii="Arial" w:hAnsi="Arial" w:cs="Arial"/>
                <w:b w:val="0"/>
                <w:sz w:val="20"/>
                <w:lang w:val="en-GB"/>
              </w:rPr>
            </w:pPr>
            <w:r w:rsidRPr="7CC47720">
              <w:rPr>
                <w:rFonts w:ascii="Arial" w:hAnsi="Arial" w:cs="Arial"/>
                <w:b w:val="0"/>
                <w:sz w:val="20"/>
                <w:lang w:val="en-GB"/>
              </w:rPr>
              <w:t>5 marks for satisfactory attempt to complete mock-up.</w:t>
            </w:r>
          </w:p>
          <w:p w:rsidR="7CC47720" w:rsidP="7CC47720" w:rsidRDefault="7CC47720" w14:paraId="4B0F31F8" w14:textId="61468C8A">
            <w:pPr>
              <w:pStyle w:val="H3"/>
              <w:spacing w:before="40" w:after="40"/>
              <w:jc w:val="center"/>
              <w:rPr>
                <w:rFonts w:ascii="Arial" w:hAnsi="Arial" w:cs="Arial"/>
                <w:b w:val="0"/>
                <w:sz w:val="20"/>
                <w:lang w:val="en-GB"/>
              </w:rPr>
            </w:pPr>
            <w:r w:rsidRPr="7CC47720">
              <w:rPr>
                <w:rFonts w:ascii="Arial" w:hAnsi="Arial" w:cs="Arial"/>
                <w:b w:val="0"/>
                <w:sz w:val="20"/>
                <w:lang w:val="en-GB"/>
              </w:rPr>
              <w:t>2.5 marks for limited attempt to complete mock-up.</w:t>
            </w:r>
          </w:p>
          <w:p w:rsidR="7CC47720" w:rsidP="7CC47720" w:rsidRDefault="7CC47720" w14:paraId="45883F4A" w14:textId="203D0453">
            <w:pPr>
              <w:pStyle w:val="H3"/>
              <w:spacing w:before="40" w:after="40"/>
              <w:jc w:val="center"/>
              <w:rPr>
                <w:rFonts w:ascii="Arial" w:hAnsi="Arial" w:cs="Arial"/>
                <w:b w:val="0"/>
                <w:sz w:val="20"/>
                <w:lang w:val="en-AU"/>
              </w:rPr>
            </w:pPr>
            <w:r w:rsidRPr="7CC47720">
              <w:rPr>
                <w:rFonts w:ascii="Arial" w:hAnsi="Arial" w:cs="Arial"/>
                <w:b w:val="0"/>
                <w:sz w:val="20"/>
                <w:lang w:val="en-GB"/>
              </w:rPr>
              <w:t>0 marks for incomplete mock-up.</w:t>
            </w:r>
          </w:p>
        </w:tc>
      </w:tr>
      <w:tr w:rsidR="7CC47720" w:rsidTr="6C9BC15B" w14:paraId="2C21340C" w14:textId="77777777">
        <w:trPr>
          <w:trHeight w:val="8419"/>
          <w:jc w:val="center"/>
        </w:trPr>
        <w:tc>
          <w:tcPr>
            <w:tcW w:w="9968" w:type="dxa"/>
            <w:gridSpan w:val="3"/>
            <w:shd w:val="clear" w:color="auto" w:fill="auto"/>
            <w:tcMar/>
          </w:tcPr>
          <w:p w:rsidR="7CC47720" w:rsidP="7CC47720" w:rsidRDefault="7CC47720" w14:paraId="3032BE4E" w14:textId="098C12FC">
            <w:pPr>
              <w:pStyle w:val="H3"/>
              <w:spacing w:before="40" w:after="40"/>
              <w:rPr>
                <w:rFonts w:ascii="Arial" w:hAnsi="Arial" w:cs="Arial"/>
                <w:sz w:val="24"/>
                <w:szCs w:val="24"/>
                <w:lang w:val="en-GB"/>
              </w:rPr>
            </w:pPr>
            <w:r w:rsidRPr="7CC47720">
              <w:rPr>
                <w:rFonts w:ascii="Arial" w:hAnsi="Arial" w:cs="Arial"/>
                <w:sz w:val="24"/>
                <w:szCs w:val="24"/>
                <w:lang w:val="en-GB"/>
              </w:rPr>
              <w:t>Mock-up 1 (Bill Wen)</w:t>
            </w:r>
          </w:p>
          <w:p w:rsidR="7CC47720" w:rsidP="00834566" w:rsidRDefault="00174129" w14:paraId="28755670" w14:textId="6AC9740E">
            <w:pPr>
              <w:tabs>
                <w:tab w:val="left" w:pos="6810"/>
              </w:tabs>
            </w:pPr>
            <w:r>
              <w:rPr>
                <w:noProof/>
              </w:rPr>
              <w:drawing>
                <wp:inline distT="0" distB="0" distL="0" distR="0" wp14:anchorId="35A634F9" wp14:editId="653B0BAD">
                  <wp:extent cx="2722526" cy="1793307"/>
                  <wp:effectExtent l="7303" t="0" r="9207" b="920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2750784" cy="1811920"/>
                          </a:xfrm>
                          <a:prstGeom prst="rect">
                            <a:avLst/>
                          </a:prstGeom>
                        </pic:spPr>
                      </pic:pic>
                    </a:graphicData>
                  </a:graphic>
                </wp:inline>
              </w:drawing>
            </w:r>
            <w:r>
              <w:rPr/>
              <w:t xml:space="preserve"> </w:t>
            </w:r>
            <w:r w:rsidR="00693F2A">
              <w:rPr>
                <w:noProof/>
              </w:rPr>
              <w:drawing>
                <wp:inline distT="0" distB="0" distL="0" distR="0" wp14:anchorId="136D5073" wp14:editId="22E014D8">
                  <wp:extent cx="2716927" cy="1839916"/>
                  <wp:effectExtent l="317" t="0" r="7938" b="7937"/>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2768770" cy="1875024"/>
                          </a:xfrm>
                          <a:prstGeom prst="rect">
                            <a:avLst/>
                          </a:prstGeom>
                        </pic:spPr>
                      </pic:pic>
                    </a:graphicData>
                  </a:graphic>
                </wp:inline>
              </w:drawing>
            </w:r>
            <w:r w:rsidR="00693F2A">
              <w:rPr/>
              <w:t xml:space="preserve"> </w:t>
            </w:r>
            <w:r w:rsidR="00505132">
              <w:rPr>
                <w:noProof/>
              </w:rPr>
              <w:drawing>
                <wp:inline distT="0" distB="0" distL="0" distR="0" wp14:anchorId="41A79D2F" wp14:editId="2011B7E9">
                  <wp:extent cx="2710861" cy="1884533"/>
                  <wp:effectExtent l="0" t="5715"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2777981" cy="1931193"/>
                          </a:xfrm>
                          <a:prstGeom prst="rect">
                            <a:avLst/>
                          </a:prstGeom>
                        </pic:spPr>
                      </pic:pic>
                    </a:graphicData>
                  </a:graphic>
                </wp:inline>
              </w:drawing>
            </w:r>
            <w:r w:rsidR="00505132">
              <w:rPr/>
              <w:t xml:space="preserve"> </w:t>
            </w:r>
            <w:r w:rsidR="00130281">
              <w:rPr>
                <w:noProof/>
              </w:rPr>
              <w:drawing>
                <wp:inline distT="0" distB="0" distL="0" distR="0" wp14:anchorId="76636B93" wp14:editId="3CBE110B">
                  <wp:extent cx="2913333" cy="1886163"/>
                  <wp:effectExtent l="0" t="952" r="952" b="95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2939557" cy="1903141"/>
                          </a:xfrm>
                          <a:prstGeom prst="rect">
                            <a:avLst/>
                          </a:prstGeom>
                        </pic:spPr>
                      </pic:pic>
                    </a:graphicData>
                  </a:graphic>
                </wp:inline>
              </w:drawing>
            </w:r>
            <w:r w:rsidR="00834566">
              <w:rPr/>
              <w:t xml:space="preserve"> </w:t>
            </w:r>
            <w:r w:rsidR="000974A6">
              <w:rPr/>
              <w:t xml:space="preserve"> </w:t>
            </w:r>
            <w:r w:rsidR="00B2486C">
              <w:rPr>
                <w:noProof/>
              </w:rPr>
              <w:drawing>
                <wp:inline distT="0" distB="0" distL="0" distR="0" wp14:anchorId="5D6058B8" wp14:editId="6DDEF596">
                  <wp:extent cx="1485900" cy="294471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01608" cy="2975840"/>
                          </a:xfrm>
                          <a:prstGeom prst="rect">
                            <a:avLst/>
                          </a:prstGeom>
                        </pic:spPr>
                      </pic:pic>
                    </a:graphicData>
                  </a:graphic>
                </wp:inline>
              </w:drawing>
            </w:r>
            <w:r w:rsidR="00B2486C">
              <w:rPr/>
              <w:t xml:space="preserve"> </w:t>
            </w:r>
            <w:r w:rsidR="000974A6">
              <w:rPr/>
              <w:t xml:space="preserve"> </w:t>
            </w:r>
            <w:r w:rsidR="000974A6">
              <w:rPr>
                <w:noProof/>
              </w:rPr>
              <w:drawing>
                <wp:inline distT="0" distB="0" distL="0" distR="0" wp14:anchorId="5B010EE0" wp14:editId="2ABBB229">
                  <wp:extent cx="1504483" cy="29813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9646" cy="2991555"/>
                          </a:xfrm>
                          <a:prstGeom prst="rect">
                            <a:avLst/>
                          </a:prstGeom>
                        </pic:spPr>
                      </pic:pic>
                    </a:graphicData>
                  </a:graphic>
                </wp:inline>
              </w:drawing>
            </w:r>
          </w:p>
        </w:tc>
      </w:tr>
    </w:tbl>
    <w:p w:rsidR="7CC47720" w:rsidP="7CC47720" w:rsidRDefault="7CC47720" w14:paraId="07AD8E43" w14:textId="27DDE2AB"/>
    <w:p w:rsidR="7CC47720" w:rsidRDefault="7CC47720" w14:paraId="1DCEF003" w14:textId="3C4843E9">
      <w:r>
        <w:br w:type="page"/>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968"/>
      </w:tblGrid>
      <w:tr w:rsidR="00DD1C70" w:rsidTr="6C9BC15B" w14:paraId="055E6E1B" w14:textId="77777777">
        <w:trPr>
          <w:trHeight w:val="397"/>
          <w:jc w:val="center"/>
        </w:trPr>
        <w:tc>
          <w:tcPr>
            <w:tcW w:w="9968" w:type="dxa"/>
            <w:shd w:val="clear" w:color="auto" w:fill="0070C0"/>
            <w:tcMar/>
            <w:vAlign w:val="center"/>
          </w:tcPr>
          <w:p w:rsidR="00DD1C70" w:rsidP="00B42EC2" w:rsidRDefault="00DD1C70" w14:paraId="5DB86097" w14:textId="378A6C68">
            <w:pPr>
              <w:pStyle w:val="H3"/>
              <w:spacing w:before="40" w:after="40"/>
              <w:jc w:val="center"/>
              <w:rPr>
                <w:rFonts w:ascii="Arial" w:hAnsi="Arial" w:cs="Arial"/>
                <w:color w:val="FFFFFF" w:themeColor="background1"/>
                <w:sz w:val="32"/>
                <w:szCs w:val="32"/>
                <w:lang w:val="en-GB"/>
              </w:rPr>
            </w:pPr>
            <w:r w:rsidRPr="7CC47720">
              <w:rPr>
                <w:rFonts w:ascii="Arial" w:hAnsi="Arial" w:cs="Arial"/>
                <w:color w:val="FFFFFF" w:themeColor="background1"/>
                <w:sz w:val="32"/>
                <w:szCs w:val="32"/>
                <w:lang w:val="en-GB"/>
              </w:rPr>
              <w:t>Section 3: Design and Demonstration</w:t>
            </w:r>
          </w:p>
        </w:tc>
      </w:tr>
      <w:tr w:rsidR="00DD1C70" w:rsidTr="6C9BC15B" w14:paraId="1120E6F7" w14:textId="77777777">
        <w:trPr>
          <w:trHeight w:val="8419"/>
          <w:jc w:val="center"/>
        </w:trPr>
        <w:tc>
          <w:tcPr>
            <w:tcW w:w="9968" w:type="dxa"/>
            <w:shd w:val="clear" w:color="auto" w:fill="auto"/>
            <w:tcMar/>
          </w:tcPr>
          <w:p w:rsidR="00DD1C70" w:rsidP="00B42EC2" w:rsidRDefault="00DD1C70" w14:paraId="49A5AC0C" w14:textId="185A4E56">
            <w:pPr>
              <w:pStyle w:val="H3"/>
              <w:spacing w:before="40" w:after="40"/>
              <w:rPr>
                <w:rFonts w:ascii="Arial" w:hAnsi="Arial" w:cs="Arial"/>
                <w:sz w:val="24"/>
                <w:szCs w:val="24"/>
                <w:lang w:val="en-GB"/>
              </w:rPr>
            </w:pPr>
            <w:r w:rsidRPr="7CC47720">
              <w:rPr>
                <w:rFonts w:ascii="Arial" w:hAnsi="Arial" w:cs="Arial"/>
                <w:sz w:val="24"/>
                <w:szCs w:val="24"/>
                <w:lang w:val="en-GB"/>
              </w:rPr>
              <w:t xml:space="preserve">Mock-up </w:t>
            </w:r>
            <w:r>
              <w:rPr>
                <w:rFonts w:ascii="Arial" w:hAnsi="Arial" w:cs="Arial"/>
                <w:sz w:val="24"/>
                <w:szCs w:val="24"/>
                <w:lang w:val="en-GB"/>
              </w:rPr>
              <w:t>2 (Hanosiyan Ravinthirakumaran)</w:t>
            </w:r>
          </w:p>
          <w:p w:rsidR="00582564" w:rsidP="00B42EC2" w:rsidRDefault="00DD1C70" w14:paraId="4568D0C6" w14:textId="77777777">
            <w:r w:rsidR="6C9BC15B">
              <w:rPr/>
              <w:t xml:space="preserve">  </w:t>
            </w:r>
            <w:r>
              <w:br/>
            </w:r>
            <w:r w:rsidR="6C9BC15B">
              <w:rPr/>
              <w:t xml:space="preserve"> </w:t>
            </w:r>
            <w:r>
              <w:drawing>
                <wp:inline wp14:editId="416C8D54" wp14:anchorId="2E56F8D3">
                  <wp:extent cx="1533525" cy="2709612"/>
                  <wp:effectExtent l="0" t="0" r="0" b="0"/>
                  <wp:docPr id="93819297" name="Picture 15" title=""/>
                  <wp:cNvGraphicFramePr>
                    <a:graphicFrameLocks noChangeAspect="1"/>
                  </wp:cNvGraphicFramePr>
                  <a:graphic>
                    <a:graphicData uri="http://schemas.openxmlformats.org/drawingml/2006/picture">
                      <pic:pic>
                        <pic:nvPicPr>
                          <pic:cNvPr id="0" name="Picture 15"/>
                          <pic:cNvPicPr/>
                        </pic:nvPicPr>
                        <pic:blipFill>
                          <a:blip r:embed="R455c2d0bac474490">
                            <a:extLst>
                              <a:ext xmlns:a="http://schemas.openxmlformats.org/drawingml/2006/main" uri="{28A0092B-C50C-407E-A947-70E740481C1C}">
                                <a14:useLocalDpi val="0"/>
                              </a:ext>
                            </a:extLst>
                          </a:blip>
                          <a:stretch>
                            <a:fillRect/>
                          </a:stretch>
                        </pic:blipFill>
                        <pic:spPr>
                          <a:xfrm rot="0" flipH="0" flipV="0">
                            <a:off x="0" y="0"/>
                            <a:ext cx="1533525" cy="2709612"/>
                          </a:xfrm>
                          <a:prstGeom prst="rect">
                            <a:avLst/>
                          </a:prstGeom>
                        </pic:spPr>
                      </pic:pic>
                    </a:graphicData>
                  </a:graphic>
                </wp:inline>
              </w:drawing>
            </w:r>
            <w:r w:rsidR="6C9BC15B">
              <w:rPr/>
              <w:t xml:space="preserve"> </w:t>
            </w:r>
            <w:r>
              <w:drawing>
                <wp:inline wp14:editId="5B3666FC" wp14:anchorId="7D373275">
                  <wp:extent cx="1533525" cy="2700833"/>
                  <wp:effectExtent l="0" t="0" r="0" b="4445"/>
                  <wp:docPr id="1432041808" name="Picture 16" title=""/>
                  <wp:cNvGraphicFramePr>
                    <a:graphicFrameLocks noChangeAspect="1"/>
                  </wp:cNvGraphicFramePr>
                  <a:graphic>
                    <a:graphicData uri="http://schemas.openxmlformats.org/drawingml/2006/picture">
                      <pic:pic>
                        <pic:nvPicPr>
                          <pic:cNvPr id="0" name="Picture 16"/>
                          <pic:cNvPicPr/>
                        </pic:nvPicPr>
                        <pic:blipFill>
                          <a:blip r:embed="R7a96e4bf6ddf466e">
                            <a:extLst>
                              <a:ext xmlns:a="http://schemas.openxmlformats.org/drawingml/2006/main" uri="{28A0092B-C50C-407E-A947-70E740481C1C}">
                                <a14:useLocalDpi val="0"/>
                              </a:ext>
                            </a:extLst>
                          </a:blip>
                          <a:stretch>
                            <a:fillRect/>
                          </a:stretch>
                        </pic:blipFill>
                        <pic:spPr>
                          <a:xfrm rot="0" flipH="0" flipV="0">
                            <a:off x="0" y="0"/>
                            <a:ext cx="1533525" cy="2700833"/>
                          </a:xfrm>
                          <a:prstGeom prst="rect">
                            <a:avLst/>
                          </a:prstGeom>
                        </pic:spPr>
                      </pic:pic>
                    </a:graphicData>
                  </a:graphic>
                </wp:inline>
              </w:drawing>
            </w:r>
            <w:r w:rsidR="6C9BC15B">
              <w:rPr/>
              <w:t xml:space="preserve"> </w:t>
            </w:r>
            <w:r>
              <w:drawing>
                <wp:inline wp14:editId="1EC5721D" wp14:anchorId="1DA8E9E7">
                  <wp:extent cx="1518086" cy="2676525"/>
                  <wp:effectExtent l="0" t="0" r="6350" b="0"/>
                  <wp:docPr id="1353757815" name="Picture 17" title=""/>
                  <wp:cNvGraphicFramePr>
                    <a:graphicFrameLocks noChangeAspect="1"/>
                  </wp:cNvGraphicFramePr>
                  <a:graphic>
                    <a:graphicData uri="http://schemas.openxmlformats.org/drawingml/2006/picture">
                      <pic:pic>
                        <pic:nvPicPr>
                          <pic:cNvPr id="0" name="Picture 17"/>
                          <pic:cNvPicPr/>
                        </pic:nvPicPr>
                        <pic:blipFill>
                          <a:blip r:embed="R0820ecaa2ebe488f">
                            <a:extLst>
                              <a:ext xmlns:a="http://schemas.openxmlformats.org/drawingml/2006/main" uri="{28A0092B-C50C-407E-A947-70E740481C1C}">
                                <a14:useLocalDpi val="0"/>
                              </a:ext>
                            </a:extLst>
                          </a:blip>
                          <a:stretch>
                            <a:fillRect/>
                          </a:stretch>
                        </pic:blipFill>
                        <pic:spPr>
                          <a:xfrm rot="0" flipH="0" flipV="0">
                            <a:off x="0" y="0"/>
                            <a:ext cx="1518086" cy="2676525"/>
                          </a:xfrm>
                          <a:prstGeom prst="rect">
                            <a:avLst/>
                          </a:prstGeom>
                        </pic:spPr>
                      </pic:pic>
                    </a:graphicData>
                  </a:graphic>
                </wp:inline>
              </w:drawing>
            </w:r>
            <w:r w:rsidR="6C9BC15B">
              <w:rPr/>
              <w:t xml:space="preserve"> </w:t>
            </w:r>
            <w:r>
              <w:br/>
            </w:r>
            <w:r>
              <w:br/>
            </w:r>
            <w:r>
              <w:drawing>
                <wp:inline wp14:editId="36EE519E" wp14:anchorId="3614E5E6">
                  <wp:extent cx="1571625" cy="2773920"/>
                  <wp:effectExtent l="0" t="0" r="0" b="7620"/>
                  <wp:docPr id="60566980" name="Picture 18" title=""/>
                  <wp:cNvGraphicFramePr>
                    <a:graphicFrameLocks noChangeAspect="1"/>
                  </wp:cNvGraphicFramePr>
                  <a:graphic>
                    <a:graphicData uri="http://schemas.openxmlformats.org/drawingml/2006/picture">
                      <pic:pic>
                        <pic:nvPicPr>
                          <pic:cNvPr id="0" name="Picture 18"/>
                          <pic:cNvPicPr/>
                        </pic:nvPicPr>
                        <pic:blipFill>
                          <a:blip r:embed="R047ecd5a5bd74a27">
                            <a:extLst>
                              <a:ext xmlns:a="http://schemas.openxmlformats.org/drawingml/2006/main" uri="{28A0092B-C50C-407E-A947-70E740481C1C}">
                                <a14:useLocalDpi val="0"/>
                              </a:ext>
                            </a:extLst>
                          </a:blip>
                          <a:stretch>
                            <a:fillRect/>
                          </a:stretch>
                        </pic:blipFill>
                        <pic:spPr>
                          <a:xfrm rot="0" flipH="0" flipV="0">
                            <a:off x="0" y="0"/>
                            <a:ext cx="1571625" cy="2773920"/>
                          </a:xfrm>
                          <a:prstGeom prst="rect">
                            <a:avLst/>
                          </a:prstGeom>
                        </pic:spPr>
                      </pic:pic>
                    </a:graphicData>
                  </a:graphic>
                </wp:inline>
              </w:drawing>
            </w:r>
            <w:r w:rsidR="6C9BC15B">
              <w:rPr/>
              <w:t xml:space="preserve"> </w:t>
            </w:r>
            <w:r>
              <w:drawing>
                <wp:inline wp14:editId="509F1338" wp14:anchorId="607CA40A">
                  <wp:extent cx="1582915" cy="2790825"/>
                  <wp:effectExtent l="0" t="0" r="0" b="0"/>
                  <wp:docPr id="1576819716" name="Picture 19" title=""/>
                  <wp:cNvGraphicFramePr>
                    <a:graphicFrameLocks noChangeAspect="1"/>
                  </wp:cNvGraphicFramePr>
                  <a:graphic>
                    <a:graphicData uri="http://schemas.openxmlformats.org/drawingml/2006/picture">
                      <pic:pic>
                        <pic:nvPicPr>
                          <pic:cNvPr id="0" name="Picture 19"/>
                          <pic:cNvPicPr/>
                        </pic:nvPicPr>
                        <pic:blipFill>
                          <a:blip r:embed="R391a8a3bb65c487f">
                            <a:extLst>
                              <a:ext xmlns:a="http://schemas.openxmlformats.org/drawingml/2006/main" uri="{28A0092B-C50C-407E-A947-70E740481C1C}">
                                <a14:useLocalDpi val="0"/>
                              </a:ext>
                            </a:extLst>
                          </a:blip>
                          <a:stretch>
                            <a:fillRect/>
                          </a:stretch>
                        </pic:blipFill>
                        <pic:spPr>
                          <a:xfrm rot="0" flipH="0" flipV="0">
                            <a:off x="0" y="0"/>
                            <a:ext cx="1582915" cy="2790825"/>
                          </a:xfrm>
                          <a:prstGeom prst="rect">
                            <a:avLst/>
                          </a:prstGeom>
                        </pic:spPr>
                      </pic:pic>
                    </a:graphicData>
                  </a:graphic>
                </wp:inline>
              </w:drawing>
            </w:r>
            <w:r w:rsidR="6C9BC15B">
              <w:rPr/>
              <w:t xml:space="preserve">  </w:t>
            </w:r>
          </w:p>
          <w:p w:rsidR="00582564" w:rsidP="00B42EC2" w:rsidRDefault="00582564" w14:paraId="57FFB1B7" w14:textId="77777777"/>
          <w:p w:rsidR="00582564" w:rsidP="00B42EC2" w:rsidRDefault="00582564" w14:paraId="606AD880" w14:textId="3870AC8B">
            <w:r>
              <w:t>Double click to access embedded file</w:t>
            </w:r>
          </w:p>
          <w:p w:rsidR="00DD1C70" w:rsidP="00B42EC2" w:rsidRDefault="004773DA" w14:paraId="73C61502" w14:textId="611E0702">
            <w:r>
              <w:object w:dxaOrig="2772" w:dyaOrig="816" w14:anchorId="7788F96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38.75pt;height:40.5pt" o:ole="" type="#_x0000_t75">
                  <v:imagedata o:title="" r:id="rId20"/>
                </v:shape>
                <o:OLEObject Type="Embed" ProgID="Package" ShapeID="_x0000_i1025" DrawAspect="Content" ObjectID="_1628306978" r:id="rId21"/>
              </w:object>
            </w:r>
          </w:p>
        </w:tc>
      </w:tr>
    </w:tbl>
    <w:p w:rsidR="00FF11D7" w:rsidRDefault="00FF11D7" w14:paraId="4CDA1A9F" w14:textId="74CDB84B">
      <w:pPr>
        <w:rPr>
          <w:rFonts w:ascii="Arial" w:hAnsi="Arial" w:cs="Arial"/>
          <w:b/>
          <w:sz w:val="20"/>
          <w:szCs w:val="20"/>
          <w:lang w:val="en-GB"/>
        </w:rPr>
      </w:pPr>
      <w:r>
        <w:rPr>
          <w:rFonts w:ascii="Arial" w:hAnsi="Arial" w:cs="Arial"/>
          <w:b/>
          <w:sz w:val="20"/>
          <w:szCs w:val="20"/>
          <w:lang w:val="en-GB"/>
        </w:rPr>
        <w:br w:type="page"/>
      </w:r>
    </w:p>
    <w:tbl>
      <w:tblP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321"/>
        <w:gridCol w:w="6647"/>
      </w:tblGrid>
      <w:tr w:rsidRPr="0053554E" w:rsidR="00FF4506" w:rsidTr="6C9BC15B" w14:paraId="3289F065" w14:textId="77777777">
        <w:trPr>
          <w:trHeight w:val="397"/>
          <w:jc w:val="center"/>
        </w:trPr>
        <w:tc>
          <w:tcPr>
            <w:tcW w:w="5000" w:type="pct"/>
            <w:gridSpan w:val="2"/>
            <w:shd w:val="clear" w:color="auto" w:fill="0070C0"/>
            <w:tcMar/>
            <w:vAlign w:val="center"/>
          </w:tcPr>
          <w:p w:rsidRPr="00184F0D" w:rsidR="00FF4506" w:rsidP="00833550" w:rsidRDefault="00FF4506" w14:paraId="7D07E285" w14:textId="083BE8F5">
            <w:pPr>
              <w:pStyle w:val="H3"/>
              <w:widowControl/>
              <w:spacing w:before="40" w:after="40"/>
              <w:jc w:val="center"/>
              <w:rPr>
                <w:rFonts w:ascii="Arial" w:hAnsi="Arial" w:cs="Arial"/>
                <w:snapToGrid/>
                <w:color w:val="FFFFFF" w:themeColor="background1"/>
                <w:sz w:val="32"/>
                <w:szCs w:val="22"/>
                <w:lang w:val="en-GB"/>
              </w:rPr>
            </w:pPr>
            <w:r>
              <w:rPr>
                <w:rFonts w:ascii="Arial" w:hAnsi="Arial" w:cs="Arial"/>
                <w:snapToGrid/>
                <w:color w:val="FFFFFF" w:themeColor="background1"/>
                <w:sz w:val="32"/>
                <w:szCs w:val="22"/>
                <w:lang w:val="en-GB"/>
              </w:rPr>
              <w:t>Section 3</w:t>
            </w:r>
            <w:r w:rsidRPr="0053554E">
              <w:rPr>
                <w:rFonts w:ascii="Arial" w:hAnsi="Arial" w:cs="Arial"/>
                <w:snapToGrid/>
                <w:color w:val="FFFFFF" w:themeColor="background1"/>
                <w:sz w:val="32"/>
                <w:szCs w:val="22"/>
                <w:lang w:val="en-GB"/>
              </w:rPr>
              <w:t xml:space="preserve">: </w:t>
            </w:r>
            <w:r w:rsidR="00833550">
              <w:rPr>
                <w:rFonts w:ascii="Arial" w:hAnsi="Arial" w:cs="Arial"/>
                <w:snapToGrid/>
                <w:color w:val="FFFFFF" w:themeColor="background1"/>
                <w:sz w:val="32"/>
                <w:szCs w:val="22"/>
                <w:lang w:val="en-GB"/>
              </w:rPr>
              <w:t>Design and Demonstration</w:t>
            </w:r>
          </w:p>
        </w:tc>
      </w:tr>
      <w:tr w:rsidRPr="0053554E" w:rsidR="00FF4506" w:rsidTr="6C9BC15B" w14:paraId="33CA7BFC" w14:textId="77777777">
        <w:trPr>
          <w:trHeight w:val="8419"/>
          <w:jc w:val="center"/>
        </w:trPr>
        <w:tc>
          <w:tcPr>
            <w:tcW w:w="5000" w:type="pct"/>
            <w:gridSpan w:val="2"/>
            <w:shd w:val="clear" w:color="auto" w:fill="auto"/>
            <w:tcMar/>
          </w:tcPr>
          <w:p w:rsidR="00FF4506" w:rsidP="3E00F050" w:rsidRDefault="006B15A7" w14:paraId="53426BB9" w14:textId="6152497A">
            <w:pPr>
              <w:pStyle w:val="H3"/>
              <w:widowControl/>
              <w:spacing w:before="40" w:after="40"/>
              <w:rPr>
                <w:rFonts w:ascii="Arial" w:hAnsi="Arial" w:cs="Arial"/>
                <w:sz w:val="24"/>
                <w:szCs w:val="24"/>
                <w:lang w:val="en-GB"/>
              </w:rPr>
            </w:pPr>
            <w:r>
              <w:rPr>
                <w:rFonts w:ascii="Arial" w:hAnsi="Arial" w:cs="Arial"/>
                <w:sz w:val="24"/>
                <w:szCs w:val="24"/>
                <w:lang w:val="en-GB"/>
              </w:rPr>
              <w:t xml:space="preserve">Mock-up </w:t>
            </w:r>
            <w:r w:rsidR="00645C3A">
              <w:rPr>
                <w:rFonts w:ascii="Arial" w:hAnsi="Arial" w:cs="Arial"/>
                <w:sz w:val="24"/>
                <w:szCs w:val="24"/>
                <w:lang w:val="en-GB"/>
              </w:rPr>
              <w:t>3</w:t>
            </w:r>
            <w:r w:rsidR="001B5148">
              <w:rPr>
                <w:rFonts w:ascii="Arial" w:hAnsi="Arial" w:cs="Arial"/>
                <w:sz w:val="24"/>
                <w:szCs w:val="24"/>
                <w:lang w:val="en-GB"/>
              </w:rPr>
              <w:t xml:space="preserve"> (Jacob Mckenzie)</w:t>
            </w:r>
          </w:p>
          <w:p w:rsidRPr="003E2F66" w:rsidR="008C792A" w:rsidP="003E2F66" w:rsidRDefault="008C792A" w14:paraId="4BBA35E6" w14:textId="5C70919F">
            <w:pPr>
              <w:rPr>
                <w:lang w:val="en-GB"/>
              </w:rPr>
            </w:pPr>
          </w:p>
          <w:tbl>
            <w:tblPr>
              <w:tblStyle w:val="TableGrid"/>
              <w:tblW w:w="0" w:type="auto"/>
              <w:tblLook w:val="04A0" w:firstRow="1" w:lastRow="0" w:firstColumn="1" w:lastColumn="0" w:noHBand="0" w:noVBand="1"/>
            </w:tblPr>
            <w:tblGrid>
              <w:gridCol w:w="2439"/>
              <w:gridCol w:w="2466"/>
              <w:gridCol w:w="2466"/>
              <w:gridCol w:w="2371"/>
            </w:tblGrid>
            <w:tr w:rsidR="001B5148" w:rsidTr="6C9BC15B" w14:paraId="54FB3AB7" w14:textId="3C84F3A9">
              <w:tc>
                <w:tcPr>
                  <w:tcW w:w="2439" w:type="dxa"/>
                  <w:tcMar/>
                </w:tcPr>
                <w:p w:rsidR="001B5148" w:rsidP="003E2F66" w:rsidRDefault="001B5148" w14:paraId="0239AB7D" w14:textId="5D44130A">
                  <w:pPr>
                    <w:rPr>
                      <w:lang w:val="en-GB"/>
                    </w:rPr>
                  </w:pPr>
                  <w:r>
                    <w:drawing>
                      <wp:inline wp14:editId="7D06CCEE" wp14:anchorId="179B54DB">
                        <wp:extent cx="1411870" cy="3021177"/>
                        <wp:effectExtent l="0" t="0" r="0" b="8255"/>
                        <wp:docPr id="647766091" name="Picture 1" title=""/>
                        <wp:cNvGraphicFramePr>
                          <a:graphicFrameLocks noChangeAspect="1"/>
                        </wp:cNvGraphicFramePr>
                        <a:graphic>
                          <a:graphicData uri="http://schemas.openxmlformats.org/drawingml/2006/picture">
                            <pic:pic>
                              <pic:nvPicPr>
                                <pic:cNvPr id="0" name="Picture 1"/>
                                <pic:cNvPicPr/>
                              </pic:nvPicPr>
                              <pic:blipFill>
                                <a:blip r:embed="R231a4b68041c4cf0">
                                  <a:extLst>
                                    <a:ext xmlns:a="http://schemas.openxmlformats.org/drawingml/2006/main" uri="{28A0092B-C50C-407E-A947-70E740481C1C}">
                                      <a14:useLocalDpi val="0"/>
                                    </a:ext>
                                  </a:extLst>
                                </a:blip>
                                <a:stretch>
                                  <a:fillRect/>
                                </a:stretch>
                              </pic:blipFill>
                              <pic:spPr>
                                <a:xfrm rot="0" flipH="0" flipV="0">
                                  <a:off x="0" y="0"/>
                                  <a:ext cx="1411870" cy="3021177"/>
                                </a:xfrm>
                                <a:prstGeom prst="rect">
                                  <a:avLst/>
                                </a:prstGeom>
                              </pic:spPr>
                            </pic:pic>
                          </a:graphicData>
                        </a:graphic>
                      </wp:inline>
                    </w:drawing>
                  </w:r>
                </w:p>
              </w:tc>
              <w:tc>
                <w:tcPr>
                  <w:tcW w:w="2466" w:type="dxa"/>
                  <w:tcMar/>
                </w:tcPr>
                <w:p w:rsidR="001B5148" w:rsidP="003E2F66" w:rsidRDefault="001B5148" w14:paraId="63A6012A" w14:textId="56483F61">
                  <w:pPr>
                    <w:rPr>
                      <w:lang w:val="en-GB"/>
                    </w:rPr>
                  </w:pPr>
                  <w:r>
                    <w:drawing>
                      <wp:inline wp14:editId="78A0CADC" wp14:anchorId="5DA5D34D">
                        <wp:extent cx="1401298" cy="3028492"/>
                        <wp:effectExtent l="0" t="0" r="8890" b="635"/>
                        <wp:docPr id="555180332" name="Picture 2" title=""/>
                        <wp:cNvGraphicFramePr>
                          <a:graphicFrameLocks noChangeAspect="1"/>
                        </wp:cNvGraphicFramePr>
                        <a:graphic>
                          <a:graphicData uri="http://schemas.openxmlformats.org/drawingml/2006/picture">
                            <pic:pic>
                              <pic:nvPicPr>
                                <pic:cNvPr id="0" name="Picture 2"/>
                                <pic:cNvPicPr/>
                              </pic:nvPicPr>
                              <pic:blipFill>
                                <a:blip r:embed="R606d0df91bc547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01298" cy="3028492"/>
                                </a:xfrm>
                                <a:prstGeom prst="rect">
                                  <a:avLst/>
                                </a:prstGeom>
                              </pic:spPr>
                            </pic:pic>
                          </a:graphicData>
                        </a:graphic>
                      </wp:inline>
                    </w:drawing>
                  </w:r>
                </w:p>
              </w:tc>
              <w:tc>
                <w:tcPr>
                  <w:tcW w:w="2466" w:type="dxa"/>
                  <w:tcMar/>
                </w:tcPr>
                <w:p w:rsidR="001B5148" w:rsidP="003E2F66" w:rsidRDefault="001B5148" w14:paraId="72878B63" w14:textId="12C6395B">
                  <w:pPr>
                    <w:rPr>
                      <w:lang w:val="en-GB"/>
                    </w:rPr>
                  </w:pPr>
                  <w:r>
                    <w:drawing>
                      <wp:inline wp14:editId="74CFF7E7" wp14:anchorId="25C5AB86">
                        <wp:extent cx="1391995" cy="3020695"/>
                        <wp:effectExtent l="0" t="0" r="0" b="8255"/>
                        <wp:docPr id="639765158" name="Picture 3" title=""/>
                        <wp:cNvGraphicFramePr>
                          <a:graphicFrameLocks noChangeAspect="1"/>
                        </wp:cNvGraphicFramePr>
                        <a:graphic>
                          <a:graphicData uri="http://schemas.openxmlformats.org/drawingml/2006/picture">
                            <pic:pic>
                              <pic:nvPicPr>
                                <pic:cNvPr id="0" name="Picture 3"/>
                                <pic:cNvPicPr/>
                              </pic:nvPicPr>
                              <pic:blipFill>
                                <a:blip r:embed="R1535fd78970041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91995" cy="3020695"/>
                                </a:xfrm>
                                <a:prstGeom prst="rect">
                                  <a:avLst/>
                                </a:prstGeom>
                              </pic:spPr>
                            </pic:pic>
                          </a:graphicData>
                        </a:graphic>
                      </wp:inline>
                    </w:drawing>
                  </w:r>
                </w:p>
              </w:tc>
              <w:tc>
                <w:tcPr>
                  <w:tcW w:w="2371" w:type="dxa"/>
                  <w:tcBorders>
                    <w:bottom w:val="single" w:color="FFFFFF" w:themeColor="background1" w:sz="4" w:space="0"/>
                  </w:tcBorders>
                  <w:tcMar/>
                </w:tcPr>
                <w:p w:rsidR="001B5148" w:rsidP="7CC47720" w:rsidRDefault="7CC47720" w14:paraId="2C086F61" w14:textId="634912F8">
                  <w:pPr>
                    <w:rPr>
                      <w:rFonts w:asciiTheme="majorHAnsi" w:hAnsiTheme="majorHAnsi" w:cstheme="majorBidi"/>
                      <w:b/>
                      <w:bCs/>
                      <w:lang w:val="en-GB"/>
                    </w:rPr>
                  </w:pPr>
                  <w:r w:rsidRPr="7CC47720">
                    <w:rPr>
                      <w:rFonts w:asciiTheme="majorHAnsi" w:hAnsiTheme="majorHAnsi" w:cstheme="majorBidi"/>
                      <w:b/>
                      <w:bCs/>
                      <w:lang w:val="en-GB"/>
                    </w:rPr>
                    <w:t>double click to access embedded file</w:t>
                  </w:r>
                </w:p>
                <w:p w:rsidR="001B5148" w:rsidP="003E2F66" w:rsidRDefault="00582564" w14:paraId="53846BFE" w14:textId="564A0301">
                  <w:pPr>
                    <w:rPr>
                      <w:noProof/>
                    </w:rPr>
                  </w:pPr>
                  <w:r>
                    <w:rPr>
                      <w:rFonts w:ascii="Times New Roman" w:hAnsi="Times New Roman" w:eastAsia="Times New Roman"/>
                      <w:lang w:val="en-GB"/>
                    </w:rPr>
                    <w:object w:dxaOrig="1632" w:dyaOrig="1056" w14:anchorId="5BAE0234">
                      <v:shape id="_x0000_i1026" style="width:81.75pt;height:52.5pt" o:ole="" type="#_x0000_t75">
                        <v:imagedata o:title="" r:id="rId25"/>
                      </v:shape>
                      <o:OLEObject Type="Embed" ProgID="Package" ShapeID="_x0000_i1026" DrawAspect="Icon" ObjectID="_1628306979" r:id="rId26"/>
                    </w:object>
                  </w:r>
                </w:p>
              </w:tc>
            </w:tr>
            <w:tr w:rsidR="001B5148" w:rsidTr="6C9BC15B" w14:paraId="2708EEA1" w14:textId="253BEA78">
              <w:tc>
                <w:tcPr>
                  <w:tcW w:w="2439" w:type="dxa"/>
                  <w:tcMar/>
                </w:tcPr>
                <w:p w:rsidR="001B5148" w:rsidP="003E2F66" w:rsidRDefault="001B5148" w14:paraId="3A5BF7E2" w14:textId="047EC616">
                  <w:pPr>
                    <w:rPr>
                      <w:noProof/>
                    </w:rPr>
                  </w:pPr>
                  <w:r>
                    <w:rPr>
                      <w:noProof/>
                    </w:rPr>
                    <w:drawing>
                      <wp:inline distT="0" distB="0" distL="0" distR="0" wp14:anchorId="01B83689" wp14:editId="1440E05C">
                        <wp:extent cx="1397203" cy="3068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1441976" cy="3166963"/>
                                </a:xfrm>
                                <a:prstGeom prst="rect">
                                  <a:avLst/>
                                </a:prstGeom>
                                <a:noFill/>
                                <a:ln>
                                  <a:noFill/>
                                </a:ln>
                              </pic:spPr>
                            </pic:pic>
                          </a:graphicData>
                        </a:graphic>
                      </wp:inline>
                    </w:drawing>
                  </w:r>
                </w:p>
              </w:tc>
              <w:tc>
                <w:tcPr>
                  <w:tcW w:w="2466" w:type="dxa"/>
                  <w:tcMar/>
                </w:tcPr>
                <w:p w:rsidR="001B5148" w:rsidP="003E2F66" w:rsidRDefault="001B5148" w14:paraId="754171E3" w14:textId="498E84FE">
                  <w:pPr>
                    <w:rPr>
                      <w:lang w:val="en-GB"/>
                    </w:rPr>
                  </w:pPr>
                  <w:r>
                    <w:drawing>
                      <wp:inline wp14:editId="2A45EBCC" wp14:anchorId="2A37C0B4">
                        <wp:extent cx="1421212" cy="3068320"/>
                        <wp:effectExtent l="0" t="0" r="7620" b="0"/>
                        <wp:docPr id="426405367" name="Picture 5" title=""/>
                        <wp:cNvGraphicFramePr>
                          <a:graphicFrameLocks noChangeAspect="1"/>
                        </wp:cNvGraphicFramePr>
                        <a:graphic>
                          <a:graphicData uri="http://schemas.openxmlformats.org/drawingml/2006/picture">
                            <pic:pic>
                              <pic:nvPicPr>
                                <pic:cNvPr id="0" name="Picture 5"/>
                                <pic:cNvPicPr/>
                              </pic:nvPicPr>
                              <pic:blipFill>
                                <a:blip r:embed="Rc6a410157b704a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21212" cy="3068320"/>
                                </a:xfrm>
                                <a:prstGeom prst="rect">
                                  <a:avLst/>
                                </a:prstGeom>
                              </pic:spPr>
                            </pic:pic>
                          </a:graphicData>
                        </a:graphic>
                      </wp:inline>
                    </w:drawing>
                  </w:r>
                </w:p>
              </w:tc>
              <w:tc>
                <w:tcPr>
                  <w:tcW w:w="2466" w:type="dxa"/>
                  <w:tcMar/>
                </w:tcPr>
                <w:p w:rsidR="001B5148" w:rsidP="003E2F66" w:rsidRDefault="001B5148" w14:paraId="6ABB1B08" w14:textId="734CC861">
                  <w:pPr>
                    <w:rPr>
                      <w:lang w:val="en-GB"/>
                    </w:rPr>
                  </w:pPr>
                  <w:r>
                    <w:drawing>
                      <wp:inline wp14:editId="0E5ECD68" wp14:anchorId="64E01EE7">
                        <wp:extent cx="1425590" cy="3068320"/>
                        <wp:effectExtent l="0" t="0" r="3175" b="0"/>
                        <wp:docPr id="421733621" name="Picture 6" title=""/>
                        <wp:cNvGraphicFramePr>
                          <a:graphicFrameLocks noChangeAspect="1"/>
                        </wp:cNvGraphicFramePr>
                        <a:graphic>
                          <a:graphicData uri="http://schemas.openxmlformats.org/drawingml/2006/picture">
                            <pic:pic>
                              <pic:nvPicPr>
                                <pic:cNvPr id="0" name="Picture 6"/>
                                <pic:cNvPicPr/>
                              </pic:nvPicPr>
                              <pic:blipFill>
                                <a:blip r:embed="R4c58c88fe02648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25590" cy="3068320"/>
                                </a:xfrm>
                                <a:prstGeom prst="rect">
                                  <a:avLst/>
                                </a:prstGeom>
                              </pic:spPr>
                            </pic:pic>
                          </a:graphicData>
                        </a:graphic>
                      </wp:inline>
                    </w:drawing>
                  </w:r>
                </w:p>
              </w:tc>
              <w:tc>
                <w:tcPr>
                  <w:tcW w:w="2371" w:type="dxa"/>
                  <w:tcBorders>
                    <w:top w:val="single" w:color="FFFFFF" w:themeColor="background1" w:sz="4" w:space="0"/>
                  </w:tcBorders>
                  <w:tcMar/>
                </w:tcPr>
                <w:p w:rsidR="001B5148" w:rsidP="003E2F66" w:rsidRDefault="001B5148" w14:paraId="069ECD19" w14:textId="77777777">
                  <w:pPr>
                    <w:rPr>
                      <w:noProof/>
                    </w:rPr>
                  </w:pPr>
                </w:p>
              </w:tc>
            </w:tr>
          </w:tbl>
          <w:p w:rsidRPr="003E2F66" w:rsidR="00C50865" w:rsidP="003E2F66" w:rsidRDefault="00C50865" w14:paraId="3DD51D1B" w14:textId="4D839364">
            <w:pPr>
              <w:rPr>
                <w:lang w:val="en-GB"/>
              </w:rPr>
            </w:pPr>
          </w:p>
        </w:tc>
      </w:tr>
      <w:tr w:rsidRPr="0053554E" w:rsidR="00FF4506" w:rsidTr="6C9BC15B" w14:paraId="6C459BBF" w14:textId="77777777">
        <w:trPr>
          <w:trHeight w:val="397"/>
          <w:jc w:val="center"/>
        </w:trPr>
        <w:tc>
          <w:tcPr>
            <w:tcW w:w="5000" w:type="pct"/>
            <w:gridSpan w:val="2"/>
            <w:shd w:val="clear" w:color="auto" w:fill="0070C0"/>
            <w:tcMar/>
            <w:vAlign w:val="center"/>
          </w:tcPr>
          <w:p w:rsidRPr="0053554E" w:rsidR="00FF4506" w:rsidP="00E973A2" w:rsidRDefault="00FF4506" w14:paraId="7A0350F4" w14:textId="77777777">
            <w:pPr>
              <w:pStyle w:val="H3"/>
              <w:widowControl/>
              <w:spacing w:before="40" w:after="40"/>
              <w:jc w:val="center"/>
              <w:rPr>
                <w:rFonts w:ascii="Arial" w:hAnsi="Arial" w:cs="Arial"/>
                <w:snapToGrid/>
                <w:color w:val="FFFFFF" w:themeColor="background1"/>
                <w:sz w:val="32"/>
                <w:szCs w:val="22"/>
                <w:lang w:val="en-GB"/>
              </w:rPr>
            </w:pPr>
            <w:r w:rsidRPr="0053554E">
              <w:rPr>
                <w:rFonts w:ascii="Arial" w:hAnsi="Arial" w:cs="Arial"/>
                <w:snapToGrid/>
                <w:color w:val="FFFFFF" w:themeColor="background1"/>
                <w:sz w:val="32"/>
                <w:szCs w:val="22"/>
                <w:lang w:val="en-GB"/>
              </w:rPr>
              <w:t>? Marks</w:t>
            </w:r>
            <w:r>
              <w:rPr>
                <w:rFonts w:ascii="Arial" w:hAnsi="Arial" w:cs="Arial"/>
                <w:snapToGrid/>
                <w:color w:val="FFFFFF" w:themeColor="background1"/>
                <w:sz w:val="32"/>
                <w:szCs w:val="22"/>
                <w:lang w:val="en-GB"/>
              </w:rPr>
              <w:t xml:space="preserve"> (to be completed by tutor)</w:t>
            </w:r>
          </w:p>
        </w:tc>
      </w:tr>
      <w:tr w:rsidRPr="0053554E" w:rsidR="00FF4506" w:rsidTr="6C9BC15B" w14:paraId="193E1BCB" w14:textId="77777777">
        <w:trPr>
          <w:trHeight w:val="1403"/>
          <w:jc w:val="center"/>
        </w:trPr>
        <w:tc>
          <w:tcPr>
            <w:tcW w:w="1666" w:type="pct"/>
            <w:shd w:val="clear" w:color="auto" w:fill="auto"/>
            <w:tcMar/>
            <w:vAlign w:val="center"/>
          </w:tcPr>
          <w:p w:rsidRPr="0053554E" w:rsidR="00FF4506" w:rsidP="00E973A2" w:rsidRDefault="00FF4506" w14:paraId="4574D902" w14:textId="77777777">
            <w:pPr>
              <w:pStyle w:val="H3"/>
              <w:widowControl/>
              <w:spacing w:before="40" w:after="40"/>
              <w:jc w:val="center"/>
              <w:rPr>
                <w:rFonts w:ascii="Arial" w:hAnsi="Arial" w:cs="Arial"/>
                <w:snapToGrid/>
                <w:sz w:val="32"/>
                <w:szCs w:val="22"/>
                <w:lang w:val="en-GB"/>
              </w:rPr>
            </w:pPr>
            <w:r>
              <w:rPr>
                <w:rFonts w:ascii="Arial" w:hAnsi="Arial" w:cs="Arial"/>
                <w:snapToGrid/>
                <w:sz w:val="32"/>
                <w:szCs w:val="22"/>
                <w:lang w:val="en-GB"/>
              </w:rPr>
              <w:t xml:space="preserve">Tutor </w:t>
            </w:r>
            <w:r w:rsidRPr="0053554E">
              <w:rPr>
                <w:rFonts w:ascii="Arial" w:hAnsi="Arial" w:cs="Arial"/>
                <w:snapToGrid/>
                <w:sz w:val="32"/>
                <w:szCs w:val="22"/>
                <w:lang w:val="en-GB"/>
              </w:rPr>
              <w:t>Comments</w:t>
            </w:r>
          </w:p>
        </w:tc>
        <w:tc>
          <w:tcPr>
            <w:tcW w:w="3334" w:type="pct"/>
            <w:shd w:val="clear" w:color="auto" w:fill="auto"/>
            <w:tcMar/>
          </w:tcPr>
          <w:p w:rsidRPr="0053554E" w:rsidR="00FF4506" w:rsidP="00E973A2" w:rsidRDefault="00FF4506" w14:paraId="2EB60DD9" w14:textId="77777777">
            <w:pPr>
              <w:pStyle w:val="H3"/>
              <w:widowControl/>
              <w:spacing w:before="40" w:after="40"/>
              <w:rPr>
                <w:rFonts w:ascii="Arial" w:hAnsi="Arial" w:cs="Arial"/>
                <w:snapToGrid/>
                <w:sz w:val="24"/>
                <w:szCs w:val="22"/>
                <w:lang w:val="en-GB"/>
              </w:rPr>
            </w:pPr>
          </w:p>
        </w:tc>
      </w:tr>
    </w:tbl>
    <w:p w:rsidR="007B2288" w:rsidP="6C9BC15B" w:rsidRDefault="007B2288" w14:paraId="1FD6D8F2" w14:textId="114487CE">
      <w:pPr>
        <w:rPr>
          <w:rFonts w:ascii="Arial" w:hAnsi="Arial" w:cs="Arial"/>
          <w:b w:val="1"/>
          <w:bCs w:val="1"/>
          <w:sz w:val="20"/>
          <w:szCs w:val="20"/>
          <w:lang w:val="en-GB"/>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968"/>
      </w:tblGrid>
      <w:tr w:rsidR="007B2288" w:rsidTr="6C9BC15B" w14:paraId="7ABBE1FC" w14:textId="77777777">
        <w:trPr>
          <w:trHeight w:val="397"/>
          <w:jc w:val="center"/>
        </w:trPr>
        <w:tc>
          <w:tcPr>
            <w:tcW w:w="9968" w:type="dxa"/>
            <w:shd w:val="clear" w:color="auto" w:fill="0070C0"/>
            <w:tcMar/>
            <w:vAlign w:val="center"/>
          </w:tcPr>
          <w:p w:rsidR="007B2288" w:rsidP="00B42EC2" w:rsidRDefault="007B2288" w14:paraId="07664D9B" w14:textId="77777777">
            <w:pPr>
              <w:pStyle w:val="H3"/>
              <w:spacing w:before="40" w:after="40"/>
              <w:jc w:val="center"/>
              <w:rPr>
                <w:rFonts w:ascii="Arial" w:hAnsi="Arial" w:cs="Arial"/>
                <w:color w:val="FFFFFF" w:themeColor="background1"/>
                <w:sz w:val="32"/>
                <w:szCs w:val="32"/>
                <w:lang w:val="en-GB"/>
              </w:rPr>
            </w:pPr>
            <w:r w:rsidRPr="7CC47720">
              <w:rPr>
                <w:rFonts w:ascii="Arial" w:hAnsi="Arial" w:cs="Arial"/>
                <w:color w:val="FFFFFF" w:themeColor="background1"/>
                <w:sz w:val="32"/>
                <w:szCs w:val="32"/>
                <w:lang w:val="en-GB"/>
              </w:rPr>
              <w:t>Section 3: Design and Demonstration</w:t>
            </w:r>
          </w:p>
        </w:tc>
      </w:tr>
      <w:tr w:rsidR="007B2288" w:rsidTr="6C9BC15B" w14:paraId="0ABB5A83" w14:textId="77777777">
        <w:trPr>
          <w:trHeight w:val="8419"/>
          <w:jc w:val="center"/>
        </w:trPr>
        <w:tc>
          <w:tcPr>
            <w:tcW w:w="9968" w:type="dxa"/>
            <w:shd w:val="clear" w:color="auto" w:fill="auto"/>
            <w:tcMar/>
          </w:tcPr>
          <w:p w:rsidR="007B2288" w:rsidP="007B2288" w:rsidRDefault="007B2288" w14:paraId="7FDB45CB" w14:textId="77777777">
            <w:pPr>
              <w:pStyle w:val="H3"/>
              <w:spacing w:before="40" w:after="40"/>
              <w:rPr>
                <w:rFonts w:ascii="Arial" w:hAnsi="Arial" w:cs="Arial"/>
                <w:sz w:val="24"/>
                <w:szCs w:val="24"/>
                <w:lang w:val="en-GB"/>
              </w:rPr>
            </w:pPr>
            <w:r w:rsidRPr="7CC47720">
              <w:rPr>
                <w:rFonts w:ascii="Arial" w:hAnsi="Arial" w:cs="Arial"/>
                <w:sz w:val="24"/>
                <w:szCs w:val="24"/>
                <w:lang w:val="en-GB"/>
              </w:rPr>
              <w:t xml:space="preserve">Mock-up </w:t>
            </w:r>
            <w:r>
              <w:rPr>
                <w:rFonts w:ascii="Arial" w:hAnsi="Arial" w:cs="Arial"/>
                <w:sz w:val="24"/>
                <w:szCs w:val="24"/>
                <w:lang w:val="en-GB"/>
              </w:rPr>
              <w:t>4 (Thomas Crilly)</w:t>
            </w:r>
          </w:p>
          <w:p w:rsidRPr="007B2288" w:rsidR="007B2288" w:rsidP="007B2288" w:rsidRDefault="00825799" w14:paraId="4D77DF39" w14:textId="155879F9">
            <w:pPr>
              <w:rPr>
                <w:lang w:val="en-GB"/>
              </w:rPr>
            </w:pPr>
            <w:r>
              <w:rPr>
                <w:noProof/>
              </w:rPr>
              <w:drawing>
                <wp:inline distT="0" distB="0" distL="0" distR="0" wp14:anchorId="1D190183" wp14:editId="2359692E">
                  <wp:extent cx="1674329" cy="29622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0552" cy="2990976"/>
                          </a:xfrm>
                          <a:prstGeom prst="rect">
                            <a:avLst/>
                          </a:prstGeom>
                        </pic:spPr>
                      </pic:pic>
                    </a:graphicData>
                  </a:graphic>
                </wp:inline>
              </w:drawing>
            </w:r>
            <w:r>
              <w:rPr>
                <w:lang w:val="en-GB"/>
              </w:rPr>
              <w:t xml:space="preserve"> </w:t>
            </w:r>
            <w:r w:rsidR="004F0DF4">
              <w:rPr>
                <w:noProof/>
              </w:rPr>
              <w:drawing>
                <wp:inline distT="0" distB="0" distL="0" distR="0" wp14:anchorId="4D9448CA" wp14:editId="0D31C3A5">
                  <wp:extent cx="1695450" cy="29790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9632" cy="3004013"/>
                          </a:xfrm>
                          <a:prstGeom prst="rect">
                            <a:avLst/>
                          </a:prstGeom>
                        </pic:spPr>
                      </pic:pic>
                    </a:graphicData>
                  </a:graphic>
                </wp:inline>
              </w:drawing>
            </w:r>
            <w:r w:rsidR="004F0DF4">
              <w:rPr>
                <w:lang w:val="en-GB"/>
              </w:rPr>
              <w:t xml:space="preserve"> </w:t>
            </w:r>
            <w:r w:rsidR="007A74F0">
              <w:rPr>
                <w:noProof/>
              </w:rPr>
              <w:drawing>
                <wp:inline distT="0" distB="0" distL="0" distR="0" wp14:anchorId="0BEA5E17" wp14:editId="3EEDD551">
                  <wp:extent cx="1676400" cy="29557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5298" cy="2971446"/>
                          </a:xfrm>
                          <a:prstGeom prst="rect">
                            <a:avLst/>
                          </a:prstGeom>
                        </pic:spPr>
                      </pic:pic>
                    </a:graphicData>
                  </a:graphic>
                </wp:inline>
              </w:drawing>
            </w:r>
            <w:r w:rsidR="007A74F0">
              <w:rPr>
                <w:lang w:val="en-GB"/>
              </w:rPr>
              <w:t xml:space="preserve"> </w:t>
            </w:r>
            <w:r w:rsidR="004A6F83">
              <w:rPr>
                <w:noProof/>
              </w:rPr>
              <w:drawing>
                <wp:inline distT="0" distB="0" distL="0" distR="0" wp14:anchorId="4BB1D6F6" wp14:editId="6CA06766">
                  <wp:extent cx="1714217" cy="3040380"/>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21719" cy="3053685"/>
                          </a:xfrm>
                          <a:prstGeom prst="rect">
                            <a:avLst/>
                          </a:prstGeom>
                        </pic:spPr>
                      </pic:pic>
                    </a:graphicData>
                  </a:graphic>
                </wp:inline>
              </w:drawing>
            </w:r>
            <w:r w:rsidR="004A6F83">
              <w:rPr>
                <w:lang w:val="en-GB"/>
              </w:rPr>
              <w:t xml:space="preserve"> </w:t>
            </w:r>
            <w:r w:rsidR="00E54738">
              <w:rPr>
                <w:noProof/>
              </w:rPr>
              <w:drawing>
                <wp:inline distT="0" distB="0" distL="0" distR="0" wp14:anchorId="41889162" wp14:editId="424A6784">
                  <wp:extent cx="1421655" cy="320992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27612" cy="3223376"/>
                          </a:xfrm>
                          <a:prstGeom prst="rect">
                            <a:avLst/>
                          </a:prstGeom>
                        </pic:spPr>
                      </pic:pic>
                    </a:graphicData>
                  </a:graphic>
                </wp:inline>
              </w:drawing>
            </w:r>
            <w:r w:rsidR="00E62270">
              <w:rPr>
                <w:lang w:val="en-GB"/>
              </w:rPr>
              <w:t xml:space="preserve"> </w:t>
            </w:r>
            <w:r w:rsidR="00CB1D3F">
              <w:rPr>
                <w:noProof/>
              </w:rPr>
              <w:drawing>
                <wp:inline distT="0" distB="0" distL="0" distR="0" wp14:anchorId="66B62749" wp14:editId="1A65CDFD">
                  <wp:extent cx="1439427" cy="3219450"/>
                  <wp:effectExtent l="0" t="0" r="8890" b="0"/>
                  <wp:docPr id="709836225" name="Picture 709836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2364" cy="3248384"/>
                          </a:xfrm>
                          <a:prstGeom prst="rect">
                            <a:avLst/>
                          </a:prstGeom>
                        </pic:spPr>
                      </pic:pic>
                    </a:graphicData>
                  </a:graphic>
                </wp:inline>
              </w:drawing>
            </w:r>
            <w:r w:rsidR="00E54738">
              <w:rPr>
                <w:lang w:val="en-GB"/>
              </w:rPr>
              <w:t xml:space="preserve"> </w:t>
            </w:r>
            <w:r w:rsidR="00E62270">
              <w:rPr>
                <w:noProof/>
              </w:rPr>
              <w:drawing>
                <wp:inline distT="0" distB="0" distL="0" distR="0" wp14:anchorId="27327A9A" wp14:editId="28358CAF">
                  <wp:extent cx="1762125" cy="3131549"/>
                  <wp:effectExtent l="0" t="0" r="0" b="0"/>
                  <wp:docPr id="709836224" name="Picture 709836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70203" cy="3145905"/>
                          </a:xfrm>
                          <a:prstGeom prst="rect">
                            <a:avLst/>
                          </a:prstGeom>
                        </pic:spPr>
                      </pic:pic>
                    </a:graphicData>
                  </a:graphic>
                </wp:inline>
              </w:drawing>
            </w:r>
            <w:r w:rsidR="00E62270">
              <w:rPr>
                <w:lang w:val="en-GB"/>
              </w:rPr>
              <w:t xml:space="preserve"> </w:t>
            </w:r>
            <w:r w:rsidR="005542D6">
              <w:rPr>
                <w:noProof/>
              </w:rPr>
              <w:drawing>
                <wp:inline distT="0" distB="0" distL="0" distR="0" wp14:anchorId="3050C099" wp14:editId="377FFAD2">
                  <wp:extent cx="1787796" cy="3143250"/>
                  <wp:effectExtent l="0" t="0" r="3175" b="0"/>
                  <wp:docPr id="709836226" name="Picture 709836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5954" cy="3175174"/>
                          </a:xfrm>
                          <a:prstGeom prst="rect">
                            <a:avLst/>
                          </a:prstGeom>
                        </pic:spPr>
                      </pic:pic>
                    </a:graphicData>
                  </a:graphic>
                </wp:inline>
              </w:drawing>
            </w:r>
            <w:r w:rsidR="000C7192">
              <w:rPr>
                <w:lang w:val="en-GB"/>
              </w:rPr>
              <w:t xml:space="preserve"> </w:t>
            </w:r>
            <w:r w:rsidR="003037BA">
              <w:rPr>
                <w:lang w:val="en-GB"/>
              </w:rPr>
              <w:t xml:space="preserve"> (more inside) -&gt;</w:t>
            </w:r>
            <w:r w:rsidR="000C7192">
              <w:rPr>
                <w:lang w:val="en-GB"/>
              </w:rPr>
              <w:object w:dxaOrig="2137" w:dyaOrig="816" w14:anchorId="03C538B2">
                <v:shape id="_x0000_i1027" style="width:106.5pt;height:40.5pt" o:ole="" type="#_x0000_t75">
                  <v:imagedata o:title="" r:id="rId38"/>
                </v:shape>
                <o:OLEObject Type="Embed" ProgID="Package" ShapeID="_x0000_i1027" DrawAspect="Content" ObjectID="_1628306980" r:id="rId39"/>
              </w:object>
            </w:r>
          </w:p>
        </w:tc>
      </w:tr>
    </w:tbl>
    <w:p w:rsidR="00FF4506" w:rsidRDefault="00FF4506" w14:paraId="0AAFC23F" w14:textId="2DD357AA">
      <w:pPr>
        <w:rPr>
          <w:rFonts w:ascii="Arial" w:hAnsi="Arial" w:cs="Arial"/>
          <w:b/>
          <w:sz w:val="20"/>
          <w:szCs w:val="20"/>
          <w:lang w:val="en-GB"/>
        </w:rPr>
      </w:pPr>
      <w:r>
        <w:rPr>
          <w:rFonts w:ascii="Arial" w:hAnsi="Arial" w:cs="Arial"/>
          <w:b/>
          <w:sz w:val="20"/>
          <w:szCs w:val="20"/>
          <w:lang w:val="en-GB"/>
        </w:rPr>
        <w:br w:type="page"/>
      </w:r>
    </w:p>
    <w:tbl>
      <w:tblP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689"/>
        <w:gridCol w:w="632"/>
        <w:gridCol w:w="1637"/>
        <w:gridCol w:w="5010"/>
      </w:tblGrid>
      <w:tr w:rsidRPr="0053554E" w:rsidR="00BB10E4" w:rsidTr="6C9BC15B" w14:paraId="5F7A9FBE" w14:textId="77777777">
        <w:trPr>
          <w:trHeight w:val="397"/>
          <w:jc w:val="center"/>
        </w:trPr>
        <w:tc>
          <w:tcPr>
            <w:tcW w:w="5000" w:type="pct"/>
            <w:gridSpan w:val="4"/>
            <w:shd w:val="clear" w:color="auto" w:fill="0070C0"/>
            <w:tcMar/>
            <w:vAlign w:val="center"/>
          </w:tcPr>
          <w:p w:rsidRPr="00184F0D" w:rsidR="00BB10E4" w:rsidP="00833550" w:rsidRDefault="0004162E" w14:paraId="441E74FB" w14:textId="6622F30A">
            <w:pPr>
              <w:pStyle w:val="H3"/>
              <w:widowControl/>
              <w:spacing w:before="40" w:after="40"/>
              <w:jc w:val="center"/>
              <w:rPr>
                <w:rFonts w:ascii="Arial" w:hAnsi="Arial" w:cs="Arial"/>
                <w:snapToGrid/>
                <w:color w:val="FFFFFF" w:themeColor="background1"/>
                <w:sz w:val="32"/>
                <w:szCs w:val="22"/>
                <w:lang w:val="en-GB"/>
              </w:rPr>
            </w:pPr>
            <w:r>
              <w:rPr>
                <w:rFonts w:ascii="Arial" w:hAnsi="Arial" w:cs="Arial"/>
                <w:snapToGrid/>
                <w:color w:val="FFFFFF" w:themeColor="background1"/>
                <w:sz w:val="32"/>
                <w:szCs w:val="22"/>
                <w:lang w:val="en-GB"/>
              </w:rPr>
              <w:t xml:space="preserve">Section </w:t>
            </w:r>
            <w:r w:rsidR="00833550">
              <w:rPr>
                <w:rFonts w:ascii="Arial" w:hAnsi="Arial" w:cs="Arial"/>
                <w:snapToGrid/>
                <w:color w:val="FFFFFF" w:themeColor="background1"/>
                <w:sz w:val="32"/>
                <w:szCs w:val="22"/>
                <w:lang w:val="en-GB"/>
              </w:rPr>
              <w:t>3</w:t>
            </w:r>
            <w:r w:rsidRPr="0053554E">
              <w:rPr>
                <w:rFonts w:ascii="Arial" w:hAnsi="Arial" w:cs="Arial"/>
                <w:snapToGrid/>
                <w:color w:val="FFFFFF" w:themeColor="background1"/>
                <w:sz w:val="32"/>
                <w:szCs w:val="22"/>
                <w:lang w:val="en-GB"/>
              </w:rPr>
              <w:t xml:space="preserve">: </w:t>
            </w:r>
            <w:r w:rsidR="00833550">
              <w:rPr>
                <w:rFonts w:ascii="Arial" w:hAnsi="Arial" w:cs="Arial"/>
                <w:snapToGrid/>
                <w:color w:val="FFFFFF" w:themeColor="background1"/>
                <w:sz w:val="32"/>
                <w:szCs w:val="22"/>
                <w:lang w:val="en-GB"/>
              </w:rPr>
              <w:t>Design and Demonstration</w:t>
            </w:r>
            <w:r>
              <w:rPr>
                <w:rFonts w:ascii="Arial" w:hAnsi="Arial" w:cs="Arial"/>
                <w:snapToGrid/>
                <w:color w:val="FFFFFF" w:themeColor="background1"/>
                <w:sz w:val="32"/>
                <w:szCs w:val="22"/>
                <w:lang w:val="en-GB"/>
              </w:rPr>
              <w:br/>
            </w:r>
            <w:r>
              <w:rPr>
                <w:rFonts w:ascii="Arial" w:hAnsi="Arial" w:cs="Arial"/>
                <w:snapToGrid/>
                <w:color w:val="FFFFFF" w:themeColor="background1"/>
                <w:sz w:val="32"/>
                <w:szCs w:val="22"/>
                <w:lang w:val="en-GB"/>
              </w:rPr>
              <w:t xml:space="preserve"> </w:t>
            </w:r>
            <w:r w:rsidR="00BB10E4">
              <w:rPr>
                <w:rFonts w:ascii="Arial" w:hAnsi="Arial" w:cs="Arial"/>
                <w:snapToGrid/>
                <w:color w:val="FFFFFF" w:themeColor="background1"/>
                <w:sz w:val="32"/>
                <w:szCs w:val="22"/>
                <w:lang w:val="en-GB"/>
              </w:rPr>
              <w:t xml:space="preserve">Deliverable </w:t>
            </w:r>
            <w:r w:rsidR="00833550">
              <w:rPr>
                <w:rFonts w:ascii="Arial" w:hAnsi="Arial" w:cs="Arial"/>
                <w:snapToGrid/>
                <w:color w:val="FFFFFF" w:themeColor="background1"/>
                <w:sz w:val="32"/>
                <w:szCs w:val="22"/>
                <w:lang w:val="en-GB"/>
              </w:rPr>
              <w:t>3.2</w:t>
            </w:r>
            <w:r w:rsidR="00BB10E4">
              <w:rPr>
                <w:rFonts w:ascii="Arial" w:hAnsi="Arial" w:cs="Arial"/>
                <w:snapToGrid/>
                <w:color w:val="FFFFFF" w:themeColor="background1"/>
                <w:sz w:val="32"/>
                <w:szCs w:val="22"/>
                <w:lang w:val="en-GB"/>
              </w:rPr>
              <w:t>: Interview</w:t>
            </w:r>
            <w:r w:rsidR="00833550">
              <w:rPr>
                <w:rFonts w:ascii="Arial" w:hAnsi="Arial" w:cs="Arial"/>
                <w:snapToGrid/>
                <w:color w:val="FFFFFF" w:themeColor="background1"/>
                <w:sz w:val="32"/>
                <w:szCs w:val="22"/>
                <w:lang w:val="en-GB"/>
              </w:rPr>
              <w:t xml:space="preserve">s </w:t>
            </w:r>
            <w:r w:rsidR="00BB10E4">
              <w:rPr>
                <w:rFonts w:ascii="Arial" w:hAnsi="Arial" w:cs="Arial"/>
                <w:snapToGrid/>
                <w:color w:val="FFFFFF" w:themeColor="background1"/>
                <w:sz w:val="32"/>
                <w:szCs w:val="22"/>
                <w:lang w:val="en-GB"/>
              </w:rPr>
              <w:t>(5 marks)</w:t>
            </w:r>
            <w:r w:rsidR="00BB10E4">
              <w:rPr>
                <w:rFonts w:ascii="Arial" w:hAnsi="Arial" w:cs="Arial"/>
                <w:snapToGrid/>
                <w:color w:val="FFFFFF" w:themeColor="background1"/>
                <w:sz w:val="32"/>
                <w:szCs w:val="22"/>
                <w:lang w:val="en-GB"/>
              </w:rPr>
              <w:br/>
            </w:r>
            <w:r w:rsidR="00E973A2">
              <w:rPr>
                <w:rFonts w:ascii="Arial" w:hAnsi="Arial" w:cs="Arial"/>
                <w:snapToGrid/>
                <w:color w:val="FFFFFF" w:themeColor="background1"/>
                <w:sz w:val="32"/>
                <w:szCs w:val="22"/>
                <w:lang w:val="en-GB"/>
              </w:rPr>
              <w:t>C</w:t>
            </w:r>
            <w:r w:rsidR="003417D3">
              <w:rPr>
                <w:rFonts w:ascii="Arial" w:hAnsi="Arial" w:cs="Arial"/>
                <w:snapToGrid/>
                <w:color w:val="FFFFFF" w:themeColor="background1"/>
                <w:sz w:val="32"/>
                <w:szCs w:val="22"/>
                <w:lang w:val="en-GB"/>
              </w:rPr>
              <w:t xml:space="preserve">onduct </w:t>
            </w:r>
            <w:r w:rsidR="00E973A2">
              <w:rPr>
                <w:rFonts w:ascii="Arial" w:hAnsi="Arial" w:cs="Arial"/>
                <w:snapToGrid/>
                <w:color w:val="FFFFFF" w:themeColor="background1"/>
                <w:sz w:val="32"/>
                <w:szCs w:val="22"/>
                <w:lang w:val="en-GB"/>
              </w:rPr>
              <w:t>2 interviews and</w:t>
            </w:r>
            <w:r w:rsidR="003417D3">
              <w:rPr>
                <w:rFonts w:ascii="Arial" w:hAnsi="Arial" w:cs="Arial"/>
                <w:snapToGrid/>
                <w:color w:val="FFFFFF" w:themeColor="background1"/>
                <w:sz w:val="32"/>
                <w:szCs w:val="22"/>
                <w:lang w:val="en-GB"/>
              </w:rPr>
              <w:t xml:space="preserve"> present transcription</w:t>
            </w:r>
            <w:r w:rsidR="00833550">
              <w:rPr>
                <w:rFonts w:ascii="Arial" w:hAnsi="Arial" w:cs="Arial"/>
                <w:snapToGrid/>
                <w:color w:val="FFFFFF" w:themeColor="background1"/>
                <w:sz w:val="32"/>
                <w:szCs w:val="22"/>
                <w:lang w:val="en-GB"/>
              </w:rPr>
              <w:br/>
            </w:r>
            <w:r w:rsidR="00833550">
              <w:rPr>
                <w:rFonts w:ascii="Arial" w:hAnsi="Arial" w:cs="Arial"/>
                <w:snapToGrid/>
                <w:color w:val="FFFFFF" w:themeColor="background1"/>
                <w:sz w:val="32"/>
                <w:szCs w:val="22"/>
                <w:lang w:val="en-GB"/>
              </w:rPr>
              <w:t>+ provide a short summary of the interviews</w:t>
            </w:r>
            <w:r w:rsidR="00264257">
              <w:rPr>
                <w:rFonts w:ascii="Arial" w:hAnsi="Arial" w:cs="Arial"/>
                <w:snapToGrid/>
                <w:color w:val="FFFFFF" w:themeColor="background1"/>
                <w:sz w:val="32"/>
                <w:szCs w:val="22"/>
                <w:lang w:val="en-GB"/>
              </w:rPr>
              <w:t xml:space="preserve"> with key insights</w:t>
            </w:r>
          </w:p>
        </w:tc>
      </w:tr>
      <w:tr w:rsidRPr="0053554E" w:rsidR="00BB10E4" w:rsidTr="6C9BC15B" w14:paraId="7D2148D7" w14:textId="77777777">
        <w:trPr>
          <w:trHeight w:val="164"/>
          <w:jc w:val="center"/>
        </w:trPr>
        <w:tc>
          <w:tcPr>
            <w:tcW w:w="1349" w:type="pct"/>
            <w:vMerge w:val="restart"/>
            <w:shd w:val="clear" w:color="auto" w:fill="auto"/>
            <w:tcMar/>
            <w:vAlign w:val="center"/>
          </w:tcPr>
          <w:p w:rsidRPr="007924C9" w:rsidR="00BB10E4" w:rsidP="00E973A2" w:rsidRDefault="00BB10E4" w14:paraId="7E4F1EB3" w14:textId="77777777">
            <w:pPr>
              <w:pStyle w:val="H3"/>
              <w:widowControl/>
              <w:spacing w:before="40" w:after="40"/>
              <w:jc w:val="center"/>
              <w:rPr>
                <w:rFonts w:ascii="Arial" w:hAnsi="Arial" w:cs="Arial"/>
                <w:snapToGrid/>
                <w:sz w:val="20"/>
                <w:szCs w:val="24"/>
                <w:lang w:val="en-GB"/>
              </w:rPr>
            </w:pPr>
            <w:r>
              <w:rPr>
                <w:rFonts w:ascii="Arial" w:hAnsi="Arial" w:cs="Arial"/>
                <w:snapToGrid/>
                <w:sz w:val="20"/>
                <w:szCs w:val="24"/>
                <w:lang w:val="en-GB"/>
              </w:rPr>
              <w:t>ASSIGNED</w:t>
            </w:r>
            <w:r w:rsidRPr="007924C9">
              <w:rPr>
                <w:rFonts w:ascii="Arial" w:hAnsi="Arial" w:cs="Arial"/>
                <w:snapToGrid/>
                <w:sz w:val="20"/>
                <w:szCs w:val="24"/>
                <w:lang w:val="en-GB"/>
              </w:rPr>
              <w:t xml:space="preserve"> TEAM MEMBERS</w:t>
            </w:r>
          </w:p>
        </w:tc>
        <w:tc>
          <w:tcPr>
            <w:tcW w:w="1138" w:type="pct"/>
            <w:gridSpan w:val="2"/>
            <w:shd w:val="clear" w:color="auto" w:fill="auto"/>
            <w:tcMar/>
            <w:vAlign w:val="center"/>
          </w:tcPr>
          <w:p w:rsidRPr="007924C9" w:rsidR="00BB10E4" w:rsidP="00E973A2" w:rsidRDefault="00BB10E4" w14:paraId="3C59C1B2" w14:textId="77777777">
            <w:pPr>
              <w:pStyle w:val="H3"/>
              <w:widowControl/>
              <w:spacing w:before="40" w:after="40"/>
              <w:jc w:val="center"/>
              <w:rPr>
                <w:rFonts w:ascii="Arial" w:hAnsi="Arial" w:cs="Arial"/>
                <w:snapToGrid/>
                <w:sz w:val="20"/>
                <w:szCs w:val="24"/>
                <w:lang w:val="en-GB"/>
              </w:rPr>
            </w:pPr>
            <w:r>
              <w:rPr>
                <w:rFonts w:ascii="Arial" w:hAnsi="Arial" w:cs="Arial"/>
                <w:snapToGrid/>
                <w:sz w:val="20"/>
                <w:szCs w:val="24"/>
                <w:lang w:val="en-GB"/>
              </w:rPr>
              <w:t>Student Number</w:t>
            </w:r>
          </w:p>
        </w:tc>
        <w:tc>
          <w:tcPr>
            <w:tcW w:w="2514" w:type="pct"/>
            <w:shd w:val="clear" w:color="auto" w:fill="auto"/>
            <w:tcMar/>
            <w:vAlign w:val="center"/>
          </w:tcPr>
          <w:p w:rsidRPr="007924C9" w:rsidR="00BB10E4" w:rsidP="00E973A2" w:rsidRDefault="00BB10E4" w14:paraId="5A68AF7E" w14:textId="77777777">
            <w:pPr>
              <w:pStyle w:val="H3"/>
              <w:widowControl/>
              <w:spacing w:before="40" w:after="40"/>
              <w:jc w:val="center"/>
              <w:rPr>
                <w:rFonts w:ascii="Arial" w:hAnsi="Arial" w:cs="Arial"/>
                <w:snapToGrid/>
                <w:sz w:val="20"/>
                <w:szCs w:val="24"/>
                <w:lang w:val="en-GB"/>
              </w:rPr>
            </w:pPr>
            <w:r>
              <w:rPr>
                <w:rFonts w:ascii="Arial" w:hAnsi="Arial" w:cs="Arial"/>
                <w:snapToGrid/>
                <w:sz w:val="20"/>
                <w:szCs w:val="24"/>
                <w:lang w:val="en-GB"/>
              </w:rPr>
              <w:t>Student Name</w:t>
            </w:r>
          </w:p>
        </w:tc>
      </w:tr>
      <w:tr w:rsidRPr="0053554E" w:rsidR="00BB10E4" w:rsidTr="6C9BC15B" w14:paraId="792C55D0" w14:textId="77777777">
        <w:trPr>
          <w:trHeight w:val="163"/>
          <w:jc w:val="center"/>
        </w:trPr>
        <w:tc>
          <w:tcPr>
            <w:tcW w:w="1349" w:type="pct"/>
            <w:vMerge/>
            <w:tcMar/>
            <w:vAlign w:val="center"/>
          </w:tcPr>
          <w:p w:rsidR="00BB10E4" w:rsidP="00E973A2" w:rsidRDefault="00BB10E4" w14:paraId="00F458AB" w14:textId="77777777">
            <w:pPr>
              <w:pStyle w:val="H3"/>
              <w:widowControl/>
              <w:spacing w:before="40" w:after="40"/>
              <w:jc w:val="center"/>
              <w:rPr>
                <w:rFonts w:ascii="Arial" w:hAnsi="Arial" w:cs="Arial"/>
                <w:snapToGrid/>
                <w:sz w:val="20"/>
                <w:szCs w:val="24"/>
                <w:lang w:val="en-GB"/>
              </w:rPr>
            </w:pPr>
          </w:p>
        </w:tc>
        <w:tc>
          <w:tcPr>
            <w:tcW w:w="1138" w:type="pct"/>
            <w:gridSpan w:val="2"/>
            <w:shd w:val="clear" w:color="auto" w:fill="auto"/>
            <w:tcMar/>
            <w:vAlign w:val="center"/>
          </w:tcPr>
          <w:p w:rsidRPr="007924C9" w:rsidR="00BB10E4" w:rsidP="6C9BC15B" w:rsidRDefault="00BB10E4" w14:paraId="38FA55A3" w14:textId="14D08CA1">
            <w:pPr>
              <w:pStyle w:val="H3"/>
              <w:widowControl/>
              <w:spacing w:before="40" w:after="40"/>
              <w:jc w:val="center"/>
              <w:rPr>
                <w:rFonts w:ascii="Arial" w:hAnsi="Arial" w:cs="Arial"/>
                <w:sz w:val="20"/>
                <w:szCs w:val="20"/>
                <w:lang w:val="en-GB"/>
              </w:rPr>
            </w:pPr>
            <w:r w:rsidRPr="6C9BC15B" w:rsidR="6C9BC15B">
              <w:rPr>
                <w:rFonts w:ascii="Arial" w:hAnsi="Arial" w:cs="Arial"/>
                <w:sz w:val="20"/>
                <w:szCs w:val="20"/>
                <w:lang w:val="en-GB"/>
              </w:rPr>
              <w:t>n9960783</w:t>
            </w:r>
          </w:p>
        </w:tc>
        <w:tc>
          <w:tcPr>
            <w:tcW w:w="2514" w:type="pct"/>
            <w:shd w:val="clear" w:color="auto" w:fill="auto"/>
            <w:tcMar/>
            <w:vAlign w:val="center"/>
          </w:tcPr>
          <w:p w:rsidRPr="007924C9" w:rsidR="00BB10E4" w:rsidP="6C9BC15B" w:rsidRDefault="00BB10E4" w14:paraId="76B42CEC" w14:textId="0C974ADE">
            <w:pPr>
              <w:pStyle w:val="H3"/>
              <w:widowControl/>
              <w:spacing w:before="40" w:after="40"/>
              <w:jc w:val="center"/>
              <w:rPr>
                <w:rFonts w:ascii="Arial" w:hAnsi="Arial" w:cs="Arial"/>
                <w:sz w:val="20"/>
                <w:szCs w:val="20"/>
                <w:lang w:val="en-GB"/>
              </w:rPr>
            </w:pPr>
            <w:r w:rsidRPr="6C9BC15B" w:rsidR="6C9BC15B">
              <w:rPr>
                <w:rFonts w:ascii="Arial" w:hAnsi="Arial" w:cs="Arial"/>
                <w:sz w:val="20"/>
                <w:szCs w:val="20"/>
                <w:lang w:val="en-GB"/>
              </w:rPr>
              <w:t>Thomas Crilly</w:t>
            </w:r>
          </w:p>
        </w:tc>
      </w:tr>
      <w:tr w:rsidRPr="0053554E" w:rsidR="00BB10E4" w:rsidTr="6C9BC15B" w14:paraId="1D71703C" w14:textId="77777777">
        <w:trPr>
          <w:trHeight w:val="163"/>
          <w:jc w:val="center"/>
        </w:trPr>
        <w:tc>
          <w:tcPr>
            <w:tcW w:w="1349" w:type="pct"/>
            <w:vMerge/>
            <w:tcMar/>
            <w:vAlign w:val="center"/>
          </w:tcPr>
          <w:p w:rsidR="00BB10E4" w:rsidP="00E973A2" w:rsidRDefault="00BB10E4" w14:paraId="34E504F9" w14:textId="77777777">
            <w:pPr>
              <w:pStyle w:val="H3"/>
              <w:widowControl/>
              <w:spacing w:before="40" w:after="40"/>
              <w:jc w:val="center"/>
              <w:rPr>
                <w:rFonts w:ascii="Arial" w:hAnsi="Arial" w:cs="Arial"/>
                <w:snapToGrid/>
                <w:sz w:val="20"/>
                <w:szCs w:val="24"/>
                <w:lang w:val="en-GB"/>
              </w:rPr>
            </w:pPr>
          </w:p>
        </w:tc>
        <w:tc>
          <w:tcPr>
            <w:tcW w:w="1138" w:type="pct"/>
            <w:gridSpan w:val="2"/>
            <w:shd w:val="clear" w:color="auto" w:fill="auto"/>
            <w:tcMar/>
            <w:vAlign w:val="center"/>
          </w:tcPr>
          <w:p w:rsidRPr="007924C9" w:rsidR="00BB10E4" w:rsidP="6C9BC15B" w:rsidRDefault="00BB10E4" w14:paraId="50FC9A66" w14:textId="5881A47E">
            <w:pPr>
              <w:spacing w:before="40" w:after="40"/>
              <w:jc w:val="center"/>
              <w:rPr>
                <w:rFonts w:ascii="Arial" w:hAnsi="Arial" w:cs="Arial"/>
                <w:b w:val="1"/>
                <w:bCs w:val="1"/>
                <w:sz w:val="20"/>
                <w:szCs w:val="20"/>
                <w:lang w:val="en-GB"/>
              </w:rPr>
            </w:pPr>
            <w:r w:rsidRPr="6C9BC15B" w:rsidR="6C9BC15B">
              <w:rPr>
                <w:rFonts w:ascii="Arial" w:hAnsi="Arial" w:cs="Arial"/>
                <w:b w:val="1"/>
                <w:bCs w:val="1"/>
                <w:sz w:val="20"/>
                <w:szCs w:val="20"/>
                <w:lang w:val="en-GB"/>
              </w:rPr>
              <w:t>n10233997</w:t>
            </w:r>
          </w:p>
        </w:tc>
        <w:tc>
          <w:tcPr>
            <w:tcW w:w="2514" w:type="pct"/>
            <w:shd w:val="clear" w:color="auto" w:fill="auto"/>
            <w:tcMar/>
            <w:vAlign w:val="center"/>
          </w:tcPr>
          <w:p w:rsidRPr="007924C9" w:rsidR="00BB10E4" w:rsidP="6C9BC15B" w:rsidRDefault="00BB10E4" w14:paraId="05BC2203" w14:textId="5169B223">
            <w:pPr>
              <w:pStyle w:val="H3"/>
              <w:widowControl/>
              <w:spacing w:before="40" w:after="40"/>
              <w:jc w:val="center"/>
              <w:rPr>
                <w:rFonts w:ascii="Arial" w:hAnsi="Arial" w:cs="Arial"/>
                <w:sz w:val="20"/>
                <w:szCs w:val="20"/>
                <w:lang w:val="en-GB"/>
              </w:rPr>
            </w:pPr>
            <w:r w:rsidRPr="6C9BC15B" w:rsidR="6C9BC15B">
              <w:rPr>
                <w:rFonts w:ascii="Arial" w:hAnsi="Arial" w:cs="Arial"/>
                <w:sz w:val="20"/>
                <w:szCs w:val="20"/>
                <w:lang w:val="en-GB"/>
              </w:rPr>
              <w:t>Bill Wen</w:t>
            </w:r>
          </w:p>
        </w:tc>
      </w:tr>
      <w:tr w:rsidRPr="0053554E" w:rsidR="00BB10E4" w:rsidTr="6C9BC15B" w14:paraId="226135A3" w14:textId="77777777">
        <w:trPr>
          <w:trHeight w:val="163"/>
          <w:jc w:val="center"/>
        </w:trPr>
        <w:tc>
          <w:tcPr>
            <w:tcW w:w="1349" w:type="pct"/>
            <w:vMerge/>
            <w:tcMar/>
            <w:vAlign w:val="center"/>
          </w:tcPr>
          <w:p w:rsidR="00BB10E4" w:rsidP="00E973A2" w:rsidRDefault="00BB10E4" w14:paraId="23EB688B" w14:textId="77777777">
            <w:pPr>
              <w:pStyle w:val="H3"/>
              <w:widowControl/>
              <w:spacing w:before="40" w:after="40"/>
              <w:jc w:val="center"/>
              <w:rPr>
                <w:rFonts w:ascii="Arial" w:hAnsi="Arial" w:cs="Arial"/>
                <w:snapToGrid/>
                <w:sz w:val="20"/>
                <w:szCs w:val="24"/>
                <w:lang w:val="en-GB"/>
              </w:rPr>
            </w:pPr>
          </w:p>
        </w:tc>
        <w:tc>
          <w:tcPr>
            <w:tcW w:w="1138" w:type="pct"/>
            <w:gridSpan w:val="2"/>
            <w:shd w:val="clear" w:color="auto" w:fill="auto"/>
            <w:tcMar/>
            <w:vAlign w:val="center"/>
          </w:tcPr>
          <w:p w:rsidRPr="007924C9" w:rsidR="00BB10E4" w:rsidP="6C9BC15B" w:rsidRDefault="00BB10E4" w14:paraId="19165F8F" w14:textId="06CE3714">
            <w:pPr>
              <w:pStyle w:val="H3"/>
              <w:widowControl/>
              <w:spacing w:before="40" w:after="40"/>
              <w:jc w:val="center"/>
              <w:rPr>
                <w:rFonts w:ascii="Arial" w:hAnsi="Arial" w:cs="Arial"/>
                <w:sz w:val="20"/>
                <w:szCs w:val="20"/>
                <w:lang w:val="en-GB"/>
              </w:rPr>
            </w:pPr>
            <w:r w:rsidRPr="6C9BC15B" w:rsidR="6C9BC15B">
              <w:rPr>
                <w:rFonts w:ascii="Arial" w:hAnsi="Arial" w:cs="Arial"/>
                <w:sz w:val="20"/>
                <w:szCs w:val="20"/>
                <w:lang w:val="en-GB"/>
              </w:rPr>
              <w:t>n10142975</w:t>
            </w:r>
          </w:p>
        </w:tc>
        <w:tc>
          <w:tcPr>
            <w:tcW w:w="2514" w:type="pct"/>
            <w:shd w:val="clear" w:color="auto" w:fill="auto"/>
            <w:tcMar/>
            <w:vAlign w:val="center"/>
          </w:tcPr>
          <w:p w:rsidRPr="007924C9" w:rsidR="00BB10E4" w:rsidP="6C9BC15B" w:rsidRDefault="00BB10E4" w14:paraId="0A5CBA3C" w14:textId="0567DA83">
            <w:pPr>
              <w:pStyle w:val="H3"/>
              <w:widowControl/>
              <w:spacing w:before="40" w:after="40"/>
              <w:jc w:val="center"/>
              <w:rPr>
                <w:rFonts w:ascii="Arial" w:hAnsi="Arial" w:cs="Arial"/>
                <w:sz w:val="20"/>
                <w:szCs w:val="20"/>
                <w:lang w:val="en-GB"/>
              </w:rPr>
            </w:pPr>
            <w:r w:rsidRPr="6C9BC15B" w:rsidR="6C9BC15B">
              <w:rPr>
                <w:rFonts w:ascii="Arial" w:hAnsi="Arial" w:cs="Arial"/>
                <w:sz w:val="20"/>
                <w:szCs w:val="20"/>
                <w:lang w:val="en-GB"/>
              </w:rPr>
              <w:t>Hanosiyan Ravinthirakumaran</w:t>
            </w:r>
          </w:p>
        </w:tc>
      </w:tr>
      <w:tr w:rsidRPr="0053554E" w:rsidR="00BB10E4" w:rsidTr="6C9BC15B" w14:paraId="393447B1" w14:textId="77777777">
        <w:trPr>
          <w:trHeight w:val="163"/>
          <w:jc w:val="center"/>
        </w:trPr>
        <w:tc>
          <w:tcPr>
            <w:tcW w:w="1349" w:type="pct"/>
            <w:vMerge/>
            <w:tcMar/>
            <w:vAlign w:val="center"/>
          </w:tcPr>
          <w:p w:rsidR="00BB10E4" w:rsidP="00E973A2" w:rsidRDefault="00BB10E4" w14:paraId="06537DA5" w14:textId="77777777">
            <w:pPr>
              <w:pStyle w:val="H3"/>
              <w:widowControl/>
              <w:spacing w:before="40" w:after="40"/>
              <w:jc w:val="center"/>
              <w:rPr>
                <w:rFonts w:ascii="Arial" w:hAnsi="Arial" w:cs="Arial"/>
                <w:snapToGrid/>
                <w:sz w:val="20"/>
                <w:szCs w:val="24"/>
                <w:lang w:val="en-GB"/>
              </w:rPr>
            </w:pPr>
          </w:p>
        </w:tc>
        <w:tc>
          <w:tcPr>
            <w:tcW w:w="1138" w:type="pct"/>
            <w:gridSpan w:val="2"/>
            <w:shd w:val="clear" w:color="auto" w:fill="auto"/>
            <w:tcMar/>
            <w:vAlign w:val="center"/>
          </w:tcPr>
          <w:p w:rsidRPr="007924C9" w:rsidR="00BB10E4" w:rsidP="6C9BC15B" w:rsidRDefault="00BB10E4" w14:paraId="4C07C4BC" w14:textId="0571196F">
            <w:pPr>
              <w:pStyle w:val="H3"/>
              <w:widowControl/>
              <w:spacing w:before="40" w:after="40"/>
              <w:jc w:val="center"/>
              <w:rPr>
                <w:rFonts w:ascii="Arial" w:hAnsi="Arial" w:cs="Arial"/>
                <w:sz w:val="20"/>
                <w:szCs w:val="20"/>
                <w:lang w:val="en-GB"/>
              </w:rPr>
            </w:pPr>
            <w:r w:rsidRPr="6C9BC15B" w:rsidR="6C9BC15B">
              <w:rPr>
                <w:rFonts w:ascii="Arial" w:hAnsi="Arial" w:cs="Arial"/>
                <w:sz w:val="20"/>
                <w:szCs w:val="20"/>
                <w:lang w:val="en-GB"/>
              </w:rPr>
              <w:t>n10260480</w:t>
            </w:r>
          </w:p>
        </w:tc>
        <w:tc>
          <w:tcPr>
            <w:tcW w:w="2514" w:type="pct"/>
            <w:shd w:val="clear" w:color="auto" w:fill="auto"/>
            <w:tcMar/>
            <w:vAlign w:val="center"/>
          </w:tcPr>
          <w:p w:rsidRPr="007924C9" w:rsidR="00BB10E4" w:rsidP="6C9BC15B" w:rsidRDefault="00BB10E4" w14:paraId="61133710" w14:textId="779CBC02">
            <w:pPr>
              <w:pStyle w:val="H3"/>
              <w:widowControl/>
              <w:spacing w:before="40" w:after="40"/>
              <w:jc w:val="center"/>
              <w:rPr>
                <w:rFonts w:ascii="Arial" w:hAnsi="Arial" w:cs="Arial"/>
                <w:sz w:val="20"/>
                <w:szCs w:val="20"/>
                <w:lang w:val="en-GB"/>
              </w:rPr>
            </w:pPr>
            <w:r w:rsidRPr="6C9BC15B" w:rsidR="6C9BC15B">
              <w:rPr>
                <w:rFonts w:ascii="Arial" w:hAnsi="Arial" w:cs="Arial"/>
                <w:sz w:val="20"/>
                <w:szCs w:val="20"/>
                <w:lang w:val="en-GB"/>
              </w:rPr>
              <w:t>Jacob Mckenzie</w:t>
            </w:r>
          </w:p>
        </w:tc>
      </w:tr>
      <w:tr w:rsidRPr="0053554E" w:rsidR="00BB10E4" w:rsidTr="6C9BC15B" w14:paraId="66720D6D" w14:textId="77777777">
        <w:trPr>
          <w:trHeight w:val="810"/>
          <w:jc w:val="center"/>
        </w:trPr>
        <w:tc>
          <w:tcPr>
            <w:tcW w:w="5000" w:type="pct"/>
            <w:gridSpan w:val="4"/>
            <w:shd w:val="clear" w:color="auto" w:fill="auto"/>
            <w:tcMar/>
            <w:vAlign w:val="center"/>
          </w:tcPr>
          <w:p w:rsidRPr="0053554E" w:rsidR="00833550" w:rsidP="00833550" w:rsidRDefault="00833550" w14:paraId="0E337EA1" w14:textId="77777777">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5</w:t>
            </w:r>
            <w:r w:rsidRPr="0053554E">
              <w:rPr>
                <w:rFonts w:ascii="Arial" w:hAnsi="Arial" w:cs="Arial"/>
                <w:b w:val="0"/>
                <w:snapToGrid/>
                <w:sz w:val="20"/>
                <w:szCs w:val="24"/>
                <w:lang w:val="en-GB"/>
              </w:rPr>
              <w:t xml:space="preserve"> mark</w:t>
            </w:r>
            <w:r>
              <w:rPr>
                <w:rFonts w:ascii="Arial" w:hAnsi="Arial" w:cs="Arial"/>
                <w:b w:val="0"/>
                <w:snapToGrid/>
                <w:sz w:val="20"/>
                <w:szCs w:val="24"/>
                <w:lang w:val="en-GB"/>
              </w:rPr>
              <w:t>s</w:t>
            </w:r>
            <w:r w:rsidRPr="0053554E">
              <w:rPr>
                <w:rFonts w:ascii="Arial" w:hAnsi="Arial" w:cs="Arial"/>
                <w:b w:val="0"/>
                <w:snapToGrid/>
                <w:sz w:val="20"/>
                <w:szCs w:val="24"/>
                <w:lang w:val="en-GB"/>
              </w:rPr>
              <w:t xml:space="preserve"> for </w:t>
            </w:r>
            <w:r>
              <w:rPr>
                <w:rFonts w:ascii="Arial" w:hAnsi="Arial" w:cs="Arial"/>
                <w:b w:val="0"/>
                <w:snapToGrid/>
                <w:sz w:val="20"/>
                <w:szCs w:val="24"/>
                <w:lang w:val="en-GB"/>
              </w:rPr>
              <w:t>excellent completion.</w:t>
            </w:r>
          </w:p>
          <w:p w:rsidR="00833550" w:rsidP="00833550" w:rsidRDefault="00833550" w14:paraId="688D9C36" w14:textId="77777777">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4 marks for good completion.</w:t>
            </w:r>
          </w:p>
          <w:p w:rsidR="00833550" w:rsidP="00833550" w:rsidRDefault="00833550" w14:paraId="1BAEA686" w14:textId="77777777">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2.5 marks for average completion.</w:t>
            </w:r>
          </w:p>
          <w:p w:rsidR="00833550" w:rsidP="00833550" w:rsidRDefault="00833550" w14:paraId="16373388" w14:textId="77777777">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1</w:t>
            </w:r>
            <w:r w:rsidRPr="0053554E">
              <w:rPr>
                <w:rFonts w:ascii="Arial" w:hAnsi="Arial" w:cs="Arial"/>
                <w:b w:val="0"/>
                <w:snapToGrid/>
                <w:sz w:val="20"/>
                <w:szCs w:val="24"/>
                <w:lang w:val="en-GB"/>
              </w:rPr>
              <w:t xml:space="preserve"> mark </w:t>
            </w:r>
            <w:r>
              <w:rPr>
                <w:rFonts w:ascii="Arial" w:hAnsi="Arial" w:cs="Arial"/>
                <w:b w:val="0"/>
                <w:snapToGrid/>
                <w:sz w:val="20"/>
                <w:szCs w:val="24"/>
                <w:lang w:val="en-GB"/>
              </w:rPr>
              <w:t>for limited completion.</w:t>
            </w:r>
          </w:p>
          <w:p w:rsidRPr="0053554E" w:rsidR="00BB10E4" w:rsidP="003417D3" w:rsidRDefault="00833550" w14:paraId="27CC5F55" w14:textId="43B12109">
            <w:pPr>
              <w:pStyle w:val="H3"/>
              <w:widowControl/>
              <w:spacing w:before="40" w:after="40"/>
              <w:jc w:val="center"/>
              <w:rPr>
                <w:rFonts w:ascii="Arial" w:hAnsi="Arial" w:cs="Arial"/>
                <w:b w:val="0"/>
                <w:snapToGrid/>
                <w:sz w:val="20"/>
                <w:szCs w:val="24"/>
                <w:lang w:val="en-GB"/>
              </w:rPr>
            </w:pPr>
            <w:r>
              <w:rPr>
                <w:rFonts w:ascii="Arial" w:hAnsi="Arial" w:cs="Arial"/>
                <w:b w:val="0"/>
                <w:snapToGrid/>
                <w:sz w:val="20"/>
                <w:szCs w:val="24"/>
                <w:lang w:val="en-GB"/>
              </w:rPr>
              <w:t>0 marks for non-existent completion.</w:t>
            </w:r>
          </w:p>
        </w:tc>
      </w:tr>
      <w:tr w:rsidRPr="0053554E" w:rsidR="00BB10E4" w:rsidTr="6C9BC15B" w14:paraId="2593C047" w14:textId="77777777">
        <w:trPr>
          <w:trHeight w:val="246"/>
          <w:jc w:val="center"/>
        </w:trPr>
        <w:tc>
          <w:tcPr>
            <w:tcW w:w="5000" w:type="pct"/>
            <w:gridSpan w:val="4"/>
            <w:tcMar/>
          </w:tcPr>
          <w:p w:rsidRPr="007146E1" w:rsidR="00BB10E4" w:rsidP="007146E1" w:rsidRDefault="007146E1" w14:paraId="407A0EBA" w14:textId="67459D7D">
            <w:pPr>
              <w:pStyle w:val="H3"/>
              <w:widowControl/>
              <w:spacing w:before="40" w:after="40"/>
              <w:jc w:val="center"/>
              <w:rPr>
                <w:rFonts w:ascii="Arial" w:hAnsi="Arial" w:cs="Arial"/>
                <w:bCs/>
                <w:snapToGrid/>
                <w:sz w:val="24"/>
                <w:szCs w:val="24"/>
                <w:lang w:val="en-GB"/>
              </w:rPr>
            </w:pPr>
            <w:r w:rsidRPr="007146E1">
              <w:rPr>
                <w:rFonts w:ascii="Arial" w:hAnsi="Arial" w:cs="Arial"/>
                <w:bCs/>
                <w:snapToGrid/>
                <w:sz w:val="24"/>
                <w:szCs w:val="24"/>
                <w:lang w:val="en-GB"/>
              </w:rPr>
              <w:t>Interview</w:t>
            </w:r>
            <w:r w:rsidR="00243336">
              <w:rPr>
                <w:rFonts w:ascii="Arial" w:hAnsi="Arial" w:cs="Arial"/>
                <w:bCs/>
                <w:snapToGrid/>
                <w:sz w:val="24"/>
                <w:szCs w:val="24"/>
                <w:lang w:val="en-GB"/>
              </w:rPr>
              <w:t>ee</w:t>
            </w:r>
            <w:r>
              <w:rPr>
                <w:rFonts w:ascii="Arial" w:hAnsi="Arial" w:cs="Arial"/>
                <w:bCs/>
                <w:snapToGrid/>
                <w:sz w:val="24"/>
                <w:szCs w:val="24"/>
                <w:lang w:val="en-GB"/>
              </w:rPr>
              <w:t xml:space="preserve"> </w:t>
            </w:r>
            <w:r w:rsidRPr="007146E1">
              <w:rPr>
                <w:rFonts w:ascii="Arial" w:hAnsi="Arial" w:cs="Arial"/>
                <w:bCs/>
                <w:snapToGrid/>
                <w:sz w:val="24"/>
                <w:szCs w:val="24"/>
                <w:lang w:val="en-GB"/>
              </w:rPr>
              <w:t>1</w:t>
            </w:r>
            <w:r>
              <w:rPr>
                <w:rFonts w:ascii="Arial" w:hAnsi="Arial" w:cs="Arial"/>
                <w:bCs/>
                <w:snapToGrid/>
                <w:sz w:val="24"/>
                <w:szCs w:val="24"/>
                <w:lang w:val="en-GB"/>
              </w:rPr>
              <w:t xml:space="preserve"> Details</w:t>
            </w:r>
          </w:p>
        </w:tc>
      </w:tr>
      <w:tr w:rsidRPr="0053554E" w:rsidR="007146E1" w:rsidTr="6C9BC15B" w14:paraId="063B23E3" w14:textId="77777777">
        <w:trPr>
          <w:trHeight w:val="327"/>
          <w:jc w:val="center"/>
        </w:trPr>
        <w:tc>
          <w:tcPr>
            <w:tcW w:w="5000" w:type="pct"/>
            <w:gridSpan w:val="4"/>
            <w:tcMar/>
          </w:tcPr>
          <w:p w:rsidRPr="004E6F1F" w:rsidR="007146E1" w:rsidP="00E973A2" w:rsidRDefault="00264257" w14:paraId="63671FC8" w14:textId="32A3AFDB">
            <w:pPr>
              <w:pStyle w:val="H3"/>
              <w:widowControl/>
              <w:spacing w:before="40" w:after="40"/>
              <w:rPr>
                <w:rFonts w:ascii="Arial" w:hAnsi="Arial" w:cs="Arial"/>
                <w:b w:val="0"/>
                <w:bCs/>
                <w:snapToGrid/>
                <w:sz w:val="20"/>
                <w:lang w:val="en-GB"/>
              </w:rPr>
            </w:pPr>
            <w:r>
              <w:rPr>
                <w:rFonts w:ascii="Arial" w:hAnsi="Arial" w:cs="Arial"/>
                <w:b w:val="0"/>
                <w:bCs/>
                <w:snapToGrid/>
                <w:sz w:val="20"/>
                <w:lang w:val="en-GB"/>
              </w:rPr>
              <w:t>Participant Name:</w:t>
            </w:r>
            <w:r w:rsidR="00575733">
              <w:rPr>
                <w:rFonts w:ascii="Arial" w:hAnsi="Arial" w:cs="Arial"/>
                <w:b w:val="0"/>
                <w:bCs/>
                <w:snapToGrid/>
                <w:sz w:val="20"/>
                <w:lang w:val="en-GB"/>
              </w:rPr>
              <w:t xml:space="preserve"> </w:t>
            </w:r>
            <w:r w:rsidR="002F42F1">
              <w:rPr>
                <w:rFonts w:ascii="Arial" w:hAnsi="Arial" w:cs="Arial"/>
                <w:b w:val="0"/>
                <w:bCs/>
                <w:snapToGrid/>
                <w:sz w:val="20"/>
                <w:lang w:val="en-GB"/>
              </w:rPr>
              <w:t>Wesley Kok</w:t>
            </w:r>
          </w:p>
        </w:tc>
      </w:tr>
      <w:tr w:rsidRPr="0053554E" w:rsidR="007146E1" w:rsidTr="6C9BC15B" w14:paraId="2E2FC39F" w14:textId="77777777">
        <w:trPr>
          <w:trHeight w:val="327"/>
          <w:jc w:val="center"/>
        </w:trPr>
        <w:tc>
          <w:tcPr>
            <w:tcW w:w="5000" w:type="pct"/>
            <w:gridSpan w:val="4"/>
            <w:tcMar/>
          </w:tcPr>
          <w:p w:rsidR="007146E1" w:rsidP="00E973A2" w:rsidRDefault="00264257" w14:paraId="372F572A" w14:textId="026D9594">
            <w:pPr>
              <w:pStyle w:val="H3"/>
              <w:widowControl/>
              <w:spacing w:before="40" w:after="40"/>
              <w:rPr>
                <w:rFonts w:ascii="Arial" w:hAnsi="Arial" w:cs="Arial"/>
                <w:b w:val="0"/>
                <w:bCs/>
                <w:snapToGrid/>
                <w:sz w:val="20"/>
                <w:lang w:val="en-GB"/>
              </w:rPr>
            </w:pPr>
            <w:r>
              <w:rPr>
                <w:rFonts w:ascii="Arial" w:hAnsi="Arial" w:cs="Arial"/>
                <w:b w:val="0"/>
                <w:bCs/>
                <w:snapToGrid/>
                <w:sz w:val="20"/>
                <w:lang w:val="en-GB"/>
              </w:rPr>
              <w:t>Participant Email Address:</w:t>
            </w:r>
            <w:r w:rsidR="002F42F1">
              <w:rPr>
                <w:rFonts w:ascii="Arial" w:hAnsi="Arial" w:cs="Arial"/>
                <w:b w:val="0"/>
                <w:bCs/>
                <w:snapToGrid/>
                <w:sz w:val="20"/>
                <w:lang w:val="en-GB"/>
              </w:rPr>
              <w:t xml:space="preserve"> n99726</w:t>
            </w:r>
            <w:r w:rsidR="001413C6">
              <w:rPr>
                <w:rFonts w:ascii="Arial" w:hAnsi="Arial" w:cs="Arial"/>
                <w:b w:val="0"/>
                <w:bCs/>
                <w:snapToGrid/>
                <w:sz w:val="20"/>
                <w:lang w:val="en-GB"/>
              </w:rPr>
              <w:t>76@qut.edu.au</w:t>
            </w:r>
          </w:p>
        </w:tc>
      </w:tr>
      <w:tr w:rsidRPr="0053554E" w:rsidR="007146E1" w:rsidTr="6C9BC15B" w14:paraId="2CA8A92A" w14:textId="77777777">
        <w:trPr>
          <w:trHeight w:val="327"/>
          <w:jc w:val="center"/>
        </w:trPr>
        <w:tc>
          <w:tcPr>
            <w:tcW w:w="5000" w:type="pct"/>
            <w:gridSpan w:val="4"/>
            <w:tcMar/>
          </w:tcPr>
          <w:p w:rsidRPr="007146E1" w:rsidR="007146E1" w:rsidP="007146E1" w:rsidRDefault="007146E1" w14:paraId="386F9B61" w14:textId="5588FCB3">
            <w:pPr>
              <w:pStyle w:val="H3"/>
              <w:widowControl/>
              <w:spacing w:before="40" w:after="40"/>
              <w:rPr>
                <w:rFonts w:ascii="Arial" w:hAnsi="Arial" w:cs="Arial"/>
                <w:b w:val="0"/>
                <w:sz w:val="20"/>
                <w:lang w:val="en-GB"/>
              </w:rPr>
            </w:pPr>
            <w:r>
              <w:rPr>
                <w:rFonts w:ascii="Arial" w:hAnsi="Arial" w:cs="Arial"/>
                <w:b w:val="0"/>
                <w:bCs/>
                <w:snapToGrid/>
                <w:sz w:val="20"/>
                <w:lang w:val="en-GB"/>
              </w:rPr>
              <w:t>I, (Participant Name), hereby consent to participate in this interview and give feedback to the project team throughout the course of the semester.</w:t>
            </w:r>
            <w:r>
              <w:rPr>
                <w:rFonts w:ascii="Arial" w:hAnsi="Arial" w:cs="Arial"/>
                <w:b w:val="0"/>
                <w:bCs/>
                <w:snapToGrid/>
                <w:sz w:val="20"/>
                <w:lang w:val="en-GB"/>
              </w:rPr>
              <w:br/>
            </w:r>
            <w:r>
              <w:rPr>
                <w:rFonts w:ascii="Arial" w:hAnsi="Arial" w:cs="Arial"/>
                <w:b w:val="0"/>
                <w:bCs/>
                <w:snapToGrid/>
                <w:sz w:val="20"/>
                <w:lang w:val="en-GB"/>
              </w:rPr>
              <w:br/>
            </w:r>
            <w:r>
              <w:rPr>
                <w:rFonts w:ascii="Arial" w:hAnsi="Arial" w:cs="Arial"/>
                <w:b w:val="0"/>
                <w:bCs/>
                <w:snapToGrid/>
                <w:sz w:val="20"/>
                <w:lang w:val="en-GB"/>
              </w:rPr>
              <w:t xml:space="preserve">Signature of Participant: </w:t>
            </w:r>
            <w:r w:rsidRPr="00A035F5">
              <w:rPr>
                <w:rFonts w:ascii="Arial" w:hAnsi="Arial" w:cs="Arial"/>
                <w:b w:val="0"/>
                <w:snapToGrid/>
                <w:sz w:val="20"/>
                <w:u w:val="single"/>
                <w:lang w:val="en-GB"/>
              </w:rPr>
              <w:t>Verbal Agreement</w:t>
            </w:r>
            <w:r w:rsidR="00A035F5">
              <w:rPr>
                <w:rFonts w:ascii="Arial" w:hAnsi="Arial" w:cs="Arial"/>
                <w:b w:val="0"/>
                <w:snapToGrid/>
                <w:sz w:val="20"/>
                <w:u w:val="single"/>
                <w:lang w:val="en-GB"/>
              </w:rPr>
              <w:t>______</w:t>
            </w:r>
            <w:r>
              <w:rPr>
                <w:rFonts w:ascii="Arial" w:hAnsi="Arial" w:cs="Arial"/>
                <w:b w:val="0"/>
                <w:bCs/>
                <w:snapToGrid/>
                <w:sz w:val="20"/>
                <w:lang w:val="en-GB"/>
              </w:rPr>
              <w:t xml:space="preserve">    Date: ___</w:t>
            </w:r>
            <w:r w:rsidRPr="00A035F5" w:rsidR="00A035F5">
              <w:rPr>
                <w:rFonts w:ascii="Arial" w:hAnsi="Arial" w:cs="Arial"/>
                <w:b w:val="0"/>
                <w:bCs/>
                <w:snapToGrid/>
                <w:sz w:val="20"/>
                <w:u w:val="single"/>
                <w:lang w:val="en-GB"/>
              </w:rPr>
              <w:t>21/08/19</w:t>
            </w:r>
            <w:r>
              <w:rPr>
                <w:rFonts w:ascii="Arial" w:hAnsi="Arial" w:cs="Arial"/>
                <w:b w:val="0"/>
                <w:bCs/>
                <w:snapToGrid/>
                <w:sz w:val="20"/>
                <w:lang w:val="en-GB"/>
              </w:rPr>
              <w:t>_________________</w:t>
            </w:r>
          </w:p>
        </w:tc>
      </w:tr>
      <w:tr w:rsidRPr="0053554E" w:rsidR="004E6F1F" w:rsidTr="6C9BC15B" w14:paraId="770015E8" w14:textId="77777777">
        <w:trPr>
          <w:trHeight w:val="331"/>
          <w:jc w:val="center"/>
        </w:trPr>
        <w:tc>
          <w:tcPr>
            <w:tcW w:w="5000" w:type="pct"/>
            <w:gridSpan w:val="4"/>
            <w:tcMar/>
          </w:tcPr>
          <w:p w:rsidRPr="0053554E" w:rsidR="004E6F1F" w:rsidP="007146E1" w:rsidRDefault="007146E1" w14:paraId="0E2D32BC" w14:textId="2913DA02">
            <w:pPr>
              <w:pStyle w:val="H3"/>
              <w:widowControl/>
              <w:spacing w:before="40" w:after="40"/>
              <w:jc w:val="center"/>
              <w:rPr>
                <w:rFonts w:ascii="Arial" w:hAnsi="Arial" w:cs="Arial"/>
                <w:bCs/>
                <w:snapToGrid/>
                <w:sz w:val="24"/>
                <w:szCs w:val="22"/>
                <w:lang w:val="en-GB"/>
              </w:rPr>
            </w:pPr>
            <w:r>
              <w:rPr>
                <w:rFonts w:ascii="Arial" w:hAnsi="Arial" w:cs="Arial"/>
                <w:bCs/>
                <w:snapToGrid/>
                <w:sz w:val="24"/>
                <w:szCs w:val="22"/>
                <w:lang w:val="en-GB"/>
              </w:rPr>
              <w:t>Interview 1 Transcript</w:t>
            </w:r>
            <w:r w:rsidR="00EE2304">
              <w:rPr>
                <w:rFonts w:ascii="Arial" w:hAnsi="Arial" w:cs="Arial"/>
                <w:bCs/>
                <w:snapToGrid/>
                <w:sz w:val="24"/>
                <w:szCs w:val="22"/>
                <w:lang w:val="en-GB"/>
              </w:rPr>
              <w:t xml:space="preserve"> (full transcript with questions and answers)</w:t>
            </w:r>
          </w:p>
        </w:tc>
      </w:tr>
      <w:tr w:rsidRPr="0053554E" w:rsidR="007146E1" w:rsidTr="6C9BC15B" w14:paraId="00C1AD07" w14:textId="77777777">
        <w:trPr>
          <w:trHeight w:val="1020"/>
          <w:jc w:val="center"/>
        </w:trPr>
        <w:tc>
          <w:tcPr>
            <w:tcW w:w="5000" w:type="pct"/>
            <w:gridSpan w:val="4"/>
            <w:tcMar/>
          </w:tcPr>
          <w:p w:rsidRPr="00D02583" w:rsidR="00D02583" w:rsidP="00D02583" w:rsidRDefault="00D02583" w14:paraId="6B860425" w14:textId="77777777">
            <w:pPr>
              <w:pStyle w:val="H3"/>
              <w:spacing w:before="40" w:after="40"/>
              <w:rPr>
                <w:rFonts w:ascii="Arial" w:hAnsi="Arial" w:cs="Arial"/>
                <w:b w:val="0"/>
                <w:bCs/>
                <w:snapToGrid/>
                <w:sz w:val="20"/>
                <w:lang w:val="en-GB"/>
              </w:rPr>
            </w:pPr>
          </w:p>
          <w:p w:rsidRPr="00D02583" w:rsidR="00D02583" w:rsidP="00D02583" w:rsidRDefault="00D02583" w14:paraId="0F59EBF1" w14:textId="77777777">
            <w:pPr>
              <w:pStyle w:val="H3"/>
              <w:spacing w:before="40" w:after="40"/>
              <w:rPr>
                <w:rFonts w:ascii="Arial" w:hAnsi="Arial" w:cs="Arial"/>
                <w:snapToGrid/>
                <w:sz w:val="20"/>
                <w:lang w:val="en-GB"/>
              </w:rPr>
            </w:pPr>
            <w:r w:rsidRPr="00D02583">
              <w:rPr>
                <w:rFonts w:ascii="Arial" w:hAnsi="Arial" w:cs="Arial"/>
                <w:snapToGrid/>
                <w:sz w:val="20"/>
                <w:lang w:val="en-GB"/>
              </w:rPr>
              <w:t>Problem Space</w:t>
            </w:r>
          </w:p>
          <w:p w:rsidRPr="00D02583" w:rsidR="00D02583" w:rsidP="00D02583" w:rsidRDefault="00D02583" w14:paraId="07BD30A1" w14:textId="77777777">
            <w:pPr>
              <w:pStyle w:val="H3"/>
              <w:spacing w:before="40" w:after="40"/>
              <w:rPr>
                <w:rFonts w:ascii="Arial" w:hAnsi="Arial" w:cs="Arial"/>
                <w:b w:val="0"/>
                <w:bCs/>
                <w:snapToGrid/>
                <w:sz w:val="20"/>
                <w:lang w:val="en-GB"/>
              </w:rPr>
            </w:pPr>
          </w:p>
          <w:p w:rsidRPr="00D02583" w:rsidR="00D02583" w:rsidP="00D02583" w:rsidRDefault="00D02583" w14:paraId="7FFF4D2D" w14:textId="77777777">
            <w:pPr>
              <w:pStyle w:val="H3"/>
              <w:spacing w:before="40" w:after="40"/>
              <w:rPr>
                <w:rFonts w:ascii="Arial" w:hAnsi="Arial" w:cs="Arial"/>
                <w:b w:val="0"/>
                <w:bCs/>
                <w:snapToGrid/>
                <w:sz w:val="20"/>
                <w:lang w:val="en-GB"/>
              </w:rPr>
            </w:pPr>
            <w:r w:rsidRPr="00D02583">
              <w:rPr>
                <w:rFonts w:ascii="Arial" w:hAnsi="Arial" w:cs="Arial"/>
                <w:b w:val="0"/>
                <w:bCs/>
                <w:snapToGrid/>
                <w:sz w:val="20"/>
                <w:lang w:val="en-GB"/>
              </w:rPr>
              <w:t>Could you describe your experience using timetable, calendar, and or shared timetable/calendar applications on any platform?</w:t>
            </w:r>
          </w:p>
          <w:p w:rsidRPr="001C5736" w:rsidR="00D02583" w:rsidP="00D02583" w:rsidRDefault="0089230B" w14:paraId="0040BC80" w14:textId="0F5C1BC9">
            <w:pPr>
              <w:pStyle w:val="H3"/>
              <w:spacing w:before="40" w:after="40"/>
              <w:rPr>
                <w:rFonts w:ascii="Arial" w:hAnsi="Arial" w:cs="Arial"/>
                <w:b w:val="0"/>
                <w:bCs/>
                <w:i/>
                <w:iCs/>
                <w:snapToGrid/>
                <w:sz w:val="20"/>
                <w:lang w:val="en-GB"/>
              </w:rPr>
            </w:pPr>
            <w:r>
              <w:rPr>
                <w:rFonts w:ascii="Arial" w:hAnsi="Arial" w:cs="Arial"/>
                <w:b w:val="0"/>
                <w:bCs/>
                <w:snapToGrid/>
                <w:sz w:val="20"/>
                <w:lang w:val="en-GB"/>
              </w:rPr>
              <w:t xml:space="preserve"> </w:t>
            </w:r>
            <w:r w:rsidRPr="001C5736">
              <w:rPr>
                <w:rFonts w:ascii="Arial" w:hAnsi="Arial" w:cs="Arial"/>
                <w:b w:val="0"/>
                <w:bCs/>
                <w:i/>
                <w:iCs/>
                <w:snapToGrid/>
                <w:sz w:val="20"/>
                <w:lang w:val="en-GB"/>
              </w:rPr>
              <w:t xml:space="preserve">Have </w:t>
            </w:r>
            <w:r w:rsidRPr="001C5736" w:rsidR="001C5736">
              <w:rPr>
                <w:rFonts w:ascii="Arial" w:hAnsi="Arial" w:cs="Arial"/>
                <w:b w:val="0"/>
                <w:bCs/>
                <w:i/>
                <w:iCs/>
                <w:snapToGrid/>
                <w:sz w:val="20"/>
                <w:lang w:val="en-GB"/>
              </w:rPr>
              <w:t>used Facebook messenger and google calendar, currently using google calendar.</w:t>
            </w:r>
          </w:p>
          <w:p w:rsidRPr="00D02583" w:rsidR="00D02583" w:rsidP="00D02583" w:rsidRDefault="00D02583" w14:paraId="4E8C256F" w14:textId="77777777">
            <w:pPr>
              <w:pStyle w:val="H3"/>
              <w:spacing w:before="40" w:after="40"/>
              <w:rPr>
                <w:rFonts w:ascii="Arial" w:hAnsi="Arial" w:cs="Arial"/>
                <w:b w:val="0"/>
                <w:bCs/>
                <w:snapToGrid/>
                <w:sz w:val="20"/>
                <w:lang w:val="en-GB"/>
              </w:rPr>
            </w:pPr>
          </w:p>
          <w:p w:rsidRPr="00D02583" w:rsidR="00D02583" w:rsidP="00D02583" w:rsidRDefault="00D02583" w14:paraId="7184F03C" w14:textId="77777777">
            <w:pPr>
              <w:pStyle w:val="H3"/>
              <w:spacing w:before="40" w:after="40"/>
              <w:rPr>
                <w:rFonts w:ascii="Arial" w:hAnsi="Arial" w:cs="Arial"/>
                <w:b w:val="0"/>
                <w:bCs/>
                <w:snapToGrid/>
                <w:sz w:val="20"/>
                <w:lang w:val="en-GB"/>
              </w:rPr>
            </w:pPr>
            <w:r w:rsidRPr="00D02583">
              <w:rPr>
                <w:rFonts w:ascii="Arial" w:hAnsi="Arial" w:cs="Arial"/>
                <w:b w:val="0"/>
                <w:bCs/>
                <w:snapToGrid/>
                <w:sz w:val="20"/>
                <w:lang w:val="en-GB"/>
              </w:rPr>
              <w:t>How is it you organize meeting with others as part of a group?</w:t>
            </w:r>
          </w:p>
          <w:p w:rsidRPr="0000549D" w:rsidR="00D02583" w:rsidP="001C5736" w:rsidRDefault="00437AE0" w14:paraId="14B7D09D" w14:textId="618EB460">
            <w:pPr>
              <w:pStyle w:val="H3"/>
              <w:spacing w:before="40" w:after="40"/>
              <w:rPr>
                <w:rFonts w:ascii="Arial" w:hAnsi="Arial" w:cs="Arial"/>
                <w:b w:val="0"/>
                <w:bCs/>
                <w:i/>
                <w:iCs/>
                <w:snapToGrid/>
                <w:sz w:val="20"/>
                <w:lang w:val="en-GB"/>
              </w:rPr>
            </w:pPr>
            <w:r w:rsidRPr="0000549D">
              <w:rPr>
                <w:rFonts w:ascii="Arial" w:hAnsi="Arial" w:cs="Arial"/>
                <w:b w:val="0"/>
                <w:bCs/>
                <w:i/>
                <w:iCs/>
                <w:snapToGrid/>
                <w:sz w:val="20"/>
                <w:lang w:val="en-GB"/>
              </w:rPr>
              <w:t xml:space="preserve">Google </w:t>
            </w:r>
            <w:r w:rsidRPr="0000549D" w:rsidR="0000549D">
              <w:rPr>
                <w:rFonts w:ascii="Arial" w:hAnsi="Arial" w:cs="Arial"/>
                <w:b w:val="0"/>
                <w:bCs/>
                <w:i/>
                <w:iCs/>
                <w:snapToGrid/>
                <w:sz w:val="20"/>
                <w:lang w:val="en-GB"/>
              </w:rPr>
              <w:t>calendar</w:t>
            </w:r>
            <w:r w:rsidRPr="0000549D">
              <w:rPr>
                <w:rFonts w:ascii="Arial" w:hAnsi="Arial" w:cs="Arial"/>
                <w:b w:val="0"/>
                <w:bCs/>
                <w:i/>
                <w:iCs/>
                <w:snapToGrid/>
                <w:sz w:val="20"/>
                <w:lang w:val="en-GB"/>
              </w:rPr>
              <w:t xml:space="preserve">, or for </w:t>
            </w:r>
            <w:r w:rsidRPr="0000549D" w:rsidR="0000549D">
              <w:rPr>
                <w:rFonts w:ascii="Arial" w:hAnsi="Arial" w:cs="Arial"/>
                <w:b w:val="0"/>
                <w:bCs/>
                <w:i/>
                <w:iCs/>
                <w:snapToGrid/>
                <w:sz w:val="20"/>
                <w:lang w:val="en-GB"/>
              </w:rPr>
              <w:t>small / unexpected</w:t>
            </w:r>
            <w:r w:rsidRPr="0000549D">
              <w:rPr>
                <w:rFonts w:ascii="Arial" w:hAnsi="Arial" w:cs="Arial"/>
                <w:b w:val="0"/>
                <w:bCs/>
                <w:i/>
                <w:iCs/>
                <w:snapToGrid/>
                <w:sz w:val="20"/>
                <w:lang w:val="en-GB"/>
              </w:rPr>
              <w:t xml:space="preserve"> things Facebook messenger</w:t>
            </w:r>
            <w:r w:rsidR="00507010">
              <w:rPr>
                <w:rFonts w:ascii="Arial" w:hAnsi="Arial" w:cs="Arial"/>
                <w:b w:val="0"/>
                <w:bCs/>
                <w:i/>
                <w:iCs/>
                <w:snapToGrid/>
                <w:sz w:val="20"/>
                <w:lang w:val="en-GB"/>
              </w:rPr>
              <w:t xml:space="preserve"> or by face to face</w:t>
            </w:r>
            <w:r w:rsidRPr="0000549D">
              <w:rPr>
                <w:rFonts w:ascii="Arial" w:hAnsi="Arial" w:cs="Arial"/>
                <w:b w:val="0"/>
                <w:bCs/>
                <w:i/>
                <w:iCs/>
                <w:snapToGrid/>
                <w:sz w:val="20"/>
                <w:lang w:val="en-GB"/>
              </w:rPr>
              <w:t>.</w:t>
            </w:r>
          </w:p>
          <w:p w:rsidRPr="00D02583" w:rsidR="00D02583" w:rsidP="00D02583" w:rsidRDefault="00D02583" w14:paraId="1DB95F0C" w14:textId="77777777">
            <w:pPr>
              <w:pStyle w:val="H3"/>
              <w:spacing w:before="40" w:after="40"/>
              <w:rPr>
                <w:rFonts w:ascii="Arial" w:hAnsi="Arial" w:cs="Arial"/>
                <w:b w:val="0"/>
                <w:bCs/>
                <w:snapToGrid/>
                <w:sz w:val="20"/>
                <w:lang w:val="en-GB"/>
              </w:rPr>
            </w:pPr>
          </w:p>
          <w:p w:rsidRPr="00D02583" w:rsidR="00D02583" w:rsidP="00D02583" w:rsidRDefault="00D02583" w14:paraId="6B800707" w14:textId="77777777">
            <w:pPr>
              <w:pStyle w:val="H3"/>
              <w:spacing w:before="40" w:after="40"/>
              <w:rPr>
                <w:rFonts w:ascii="Arial" w:hAnsi="Arial" w:cs="Arial"/>
                <w:b w:val="0"/>
                <w:bCs/>
                <w:snapToGrid/>
                <w:sz w:val="20"/>
                <w:lang w:val="en-GB"/>
              </w:rPr>
            </w:pPr>
            <w:r w:rsidRPr="00D02583">
              <w:rPr>
                <w:rFonts w:ascii="Arial" w:hAnsi="Arial" w:cs="Arial"/>
                <w:b w:val="0"/>
                <w:bCs/>
                <w:snapToGrid/>
                <w:sz w:val="20"/>
                <w:lang w:val="en-GB"/>
              </w:rPr>
              <w:t>Could you give me an example of any applications you use to organize meeting with others?</w:t>
            </w:r>
          </w:p>
          <w:p w:rsidRPr="00F82514" w:rsidR="00D02583" w:rsidP="00D02583" w:rsidRDefault="00023B9A" w14:paraId="299A962C" w14:textId="21C76E13">
            <w:pPr>
              <w:pStyle w:val="H3"/>
              <w:spacing w:before="40" w:after="40"/>
              <w:rPr>
                <w:rFonts w:ascii="Arial" w:hAnsi="Arial" w:cs="Arial"/>
                <w:b w:val="0"/>
                <w:bCs/>
                <w:i/>
                <w:iCs/>
                <w:snapToGrid/>
                <w:sz w:val="20"/>
                <w:lang w:val="en-GB"/>
              </w:rPr>
            </w:pPr>
            <w:r w:rsidRPr="00F82514">
              <w:rPr>
                <w:rFonts w:ascii="Arial" w:hAnsi="Arial" w:cs="Arial"/>
                <w:b w:val="0"/>
                <w:bCs/>
                <w:i/>
                <w:iCs/>
                <w:snapToGrid/>
                <w:sz w:val="20"/>
                <w:lang w:val="en-GB"/>
              </w:rPr>
              <w:t xml:space="preserve">Facebook </w:t>
            </w:r>
            <w:r w:rsidRPr="00F82514" w:rsidR="00F82514">
              <w:rPr>
                <w:rFonts w:ascii="Arial" w:hAnsi="Arial" w:cs="Arial"/>
                <w:b w:val="0"/>
                <w:bCs/>
                <w:i/>
                <w:iCs/>
                <w:snapToGrid/>
                <w:sz w:val="20"/>
                <w:lang w:val="en-GB"/>
              </w:rPr>
              <w:t>messenger, google calendar</w:t>
            </w:r>
          </w:p>
          <w:p w:rsidRPr="00D02583" w:rsidR="00D02583" w:rsidP="00D02583" w:rsidRDefault="00D02583" w14:paraId="2A7FEEED" w14:textId="77777777">
            <w:pPr>
              <w:pStyle w:val="H3"/>
              <w:spacing w:before="40" w:after="40"/>
              <w:rPr>
                <w:rFonts w:ascii="Arial" w:hAnsi="Arial" w:cs="Arial"/>
                <w:b w:val="0"/>
                <w:bCs/>
                <w:snapToGrid/>
                <w:sz w:val="20"/>
                <w:lang w:val="en-GB"/>
              </w:rPr>
            </w:pPr>
          </w:p>
          <w:p w:rsidRPr="008A46BE" w:rsidR="00D02583" w:rsidP="00D02583" w:rsidRDefault="00D02583" w14:paraId="08FDC4E1" w14:textId="77777777">
            <w:pPr>
              <w:pStyle w:val="H3"/>
              <w:spacing w:before="40" w:after="40"/>
              <w:rPr>
                <w:rFonts w:ascii="Arial" w:hAnsi="Arial" w:cs="Arial"/>
                <w:snapToGrid/>
                <w:sz w:val="20"/>
                <w:lang w:val="en-GB"/>
              </w:rPr>
            </w:pPr>
            <w:r w:rsidRPr="008A46BE">
              <w:rPr>
                <w:rFonts w:ascii="Arial" w:hAnsi="Arial" w:cs="Arial"/>
                <w:snapToGrid/>
                <w:sz w:val="20"/>
                <w:lang w:val="en-GB"/>
              </w:rPr>
              <w:t>Competitors</w:t>
            </w:r>
          </w:p>
          <w:p w:rsidRPr="00D02583" w:rsidR="00D02583" w:rsidP="00D02583" w:rsidRDefault="00D02583" w14:paraId="598ACC77" w14:textId="77777777">
            <w:pPr>
              <w:pStyle w:val="H3"/>
              <w:spacing w:before="40" w:after="40"/>
              <w:rPr>
                <w:rFonts w:ascii="Arial" w:hAnsi="Arial" w:cs="Arial"/>
                <w:b w:val="0"/>
                <w:bCs/>
                <w:snapToGrid/>
                <w:sz w:val="20"/>
                <w:lang w:val="en-GB"/>
              </w:rPr>
            </w:pPr>
          </w:p>
          <w:p w:rsidRPr="00D02583" w:rsidR="00D02583" w:rsidP="00D02583" w:rsidRDefault="00D02583" w14:paraId="3CD2E200" w14:textId="24BDCE84">
            <w:pPr>
              <w:pStyle w:val="H3"/>
              <w:spacing w:before="40" w:after="40"/>
              <w:rPr>
                <w:rFonts w:ascii="Arial" w:hAnsi="Arial" w:cs="Arial"/>
                <w:b w:val="0"/>
                <w:bCs/>
                <w:snapToGrid/>
                <w:sz w:val="20"/>
                <w:lang w:val="en-GB"/>
              </w:rPr>
            </w:pPr>
            <w:r w:rsidRPr="00D02583">
              <w:rPr>
                <w:rFonts w:ascii="Arial" w:hAnsi="Arial" w:cs="Arial"/>
                <w:b w:val="0"/>
                <w:bCs/>
                <w:snapToGrid/>
                <w:sz w:val="20"/>
                <w:lang w:val="en-GB"/>
              </w:rPr>
              <w:t>What are the names of other timetable or calendar applications you use</w:t>
            </w:r>
            <w:r w:rsidR="00361A89">
              <w:rPr>
                <w:rFonts w:ascii="Arial" w:hAnsi="Arial" w:cs="Arial"/>
                <w:b w:val="0"/>
                <w:bCs/>
                <w:snapToGrid/>
                <w:sz w:val="20"/>
                <w:lang w:val="en-GB"/>
              </w:rPr>
              <w:t>,</w:t>
            </w:r>
            <w:r w:rsidRPr="00D02583">
              <w:rPr>
                <w:rFonts w:ascii="Arial" w:hAnsi="Arial" w:cs="Arial"/>
                <w:b w:val="0"/>
                <w:bCs/>
                <w:snapToGrid/>
                <w:sz w:val="20"/>
                <w:lang w:val="en-GB"/>
              </w:rPr>
              <w:t xml:space="preserve"> have used</w:t>
            </w:r>
            <w:r w:rsidR="00361A89">
              <w:rPr>
                <w:rFonts w:ascii="Arial" w:hAnsi="Arial" w:cs="Arial"/>
                <w:b w:val="0"/>
                <w:bCs/>
                <w:snapToGrid/>
                <w:sz w:val="20"/>
                <w:lang w:val="en-GB"/>
              </w:rPr>
              <w:t xml:space="preserve"> or have heard of</w:t>
            </w:r>
            <w:r w:rsidRPr="00D02583">
              <w:rPr>
                <w:rFonts w:ascii="Arial" w:hAnsi="Arial" w:cs="Arial"/>
                <w:b w:val="0"/>
                <w:bCs/>
                <w:snapToGrid/>
                <w:sz w:val="20"/>
                <w:lang w:val="en-GB"/>
              </w:rPr>
              <w:t>?</w:t>
            </w:r>
          </w:p>
          <w:p w:rsidRPr="00F91BE2" w:rsidR="00D02583" w:rsidP="00D02583" w:rsidRDefault="005A6C1A" w14:paraId="003E0561" w14:textId="7008CCF6">
            <w:pPr>
              <w:pStyle w:val="H3"/>
              <w:spacing w:before="40" w:after="40"/>
              <w:rPr>
                <w:rFonts w:ascii="Arial" w:hAnsi="Arial" w:cs="Arial"/>
                <w:b w:val="0"/>
                <w:bCs/>
                <w:i/>
                <w:iCs/>
                <w:snapToGrid/>
                <w:sz w:val="20"/>
                <w:lang w:val="en-GB"/>
              </w:rPr>
            </w:pPr>
            <w:r w:rsidRPr="00F91BE2">
              <w:rPr>
                <w:rFonts w:ascii="Arial" w:hAnsi="Arial" w:cs="Arial"/>
                <w:b w:val="0"/>
                <w:bCs/>
                <w:i/>
                <w:iCs/>
                <w:snapToGrid/>
                <w:sz w:val="20"/>
                <w:lang w:val="en-GB"/>
              </w:rPr>
              <w:t xml:space="preserve">Google </w:t>
            </w:r>
            <w:r w:rsidRPr="00F91BE2" w:rsidR="00F91BE2">
              <w:rPr>
                <w:rFonts w:ascii="Arial" w:hAnsi="Arial" w:cs="Arial"/>
                <w:b w:val="0"/>
                <w:bCs/>
                <w:i/>
                <w:iCs/>
                <w:snapToGrid/>
                <w:sz w:val="20"/>
                <w:lang w:val="en-GB"/>
              </w:rPr>
              <w:t>calendar</w:t>
            </w:r>
            <w:r w:rsidRPr="00F91BE2">
              <w:rPr>
                <w:rFonts w:ascii="Arial" w:hAnsi="Arial" w:cs="Arial"/>
                <w:b w:val="0"/>
                <w:bCs/>
                <w:i/>
                <w:iCs/>
                <w:snapToGrid/>
                <w:sz w:val="20"/>
                <w:lang w:val="en-GB"/>
              </w:rPr>
              <w:t xml:space="preserve">, apple </w:t>
            </w:r>
            <w:r w:rsidRPr="00F91BE2" w:rsidR="00F91BE2">
              <w:rPr>
                <w:rFonts w:ascii="Arial" w:hAnsi="Arial" w:cs="Arial"/>
                <w:b w:val="0"/>
                <w:bCs/>
                <w:i/>
                <w:iCs/>
                <w:snapToGrid/>
                <w:sz w:val="20"/>
                <w:lang w:val="en-GB"/>
              </w:rPr>
              <w:t>calendar</w:t>
            </w:r>
            <w:r w:rsidRPr="00F91BE2" w:rsidR="0053145B">
              <w:rPr>
                <w:rFonts w:ascii="Arial" w:hAnsi="Arial" w:cs="Arial"/>
                <w:b w:val="0"/>
                <w:bCs/>
                <w:i/>
                <w:iCs/>
                <w:snapToGrid/>
                <w:sz w:val="20"/>
                <w:lang w:val="en-GB"/>
              </w:rPr>
              <w:t>, Microsoft teams</w:t>
            </w:r>
          </w:p>
          <w:p w:rsidRPr="009C1648" w:rsidR="009C1648" w:rsidP="009C1648" w:rsidRDefault="009C1648" w14:paraId="004AB527" w14:textId="77777777">
            <w:pPr>
              <w:rPr>
                <w:lang w:val="en-GB"/>
              </w:rPr>
            </w:pPr>
          </w:p>
          <w:p w:rsidRPr="00D02583" w:rsidR="00D02583" w:rsidP="00D02583" w:rsidRDefault="00D02583" w14:paraId="66611056" w14:textId="77777777">
            <w:pPr>
              <w:pStyle w:val="H3"/>
              <w:spacing w:before="40" w:after="40"/>
              <w:rPr>
                <w:rFonts w:ascii="Arial" w:hAnsi="Arial" w:cs="Arial"/>
                <w:b w:val="0"/>
                <w:bCs/>
                <w:snapToGrid/>
                <w:sz w:val="20"/>
                <w:lang w:val="en-GB"/>
              </w:rPr>
            </w:pPr>
            <w:r w:rsidRPr="00D02583">
              <w:rPr>
                <w:rFonts w:ascii="Arial" w:hAnsi="Arial" w:cs="Arial"/>
                <w:b w:val="0"/>
                <w:bCs/>
                <w:snapToGrid/>
                <w:sz w:val="20"/>
                <w:lang w:val="en-GB"/>
              </w:rPr>
              <w:t>What do you like most about that/those application/s?</w:t>
            </w:r>
          </w:p>
          <w:p w:rsidRPr="005334F4" w:rsidR="00D02583" w:rsidP="00D02583" w:rsidRDefault="004144A0" w14:paraId="1941FF06" w14:textId="60169BD3">
            <w:pPr>
              <w:pStyle w:val="H3"/>
              <w:spacing w:before="40" w:after="40"/>
              <w:rPr>
                <w:rFonts w:ascii="Arial" w:hAnsi="Arial" w:cs="Arial"/>
                <w:b w:val="0"/>
                <w:bCs/>
                <w:i/>
                <w:iCs/>
                <w:snapToGrid/>
                <w:sz w:val="20"/>
                <w:lang w:val="en-GB"/>
              </w:rPr>
            </w:pPr>
            <w:r w:rsidRPr="005334F4">
              <w:rPr>
                <w:rFonts w:ascii="Arial" w:hAnsi="Arial" w:cs="Arial"/>
                <w:b w:val="0"/>
                <w:bCs/>
                <w:i/>
                <w:iCs/>
                <w:snapToGrid/>
                <w:sz w:val="20"/>
                <w:lang w:val="en-GB"/>
              </w:rPr>
              <w:t>That they link to existing platforms / services</w:t>
            </w:r>
          </w:p>
          <w:p w:rsidRPr="00D02583" w:rsidR="00D02583" w:rsidP="00D02583" w:rsidRDefault="00D02583" w14:paraId="463465D5" w14:textId="77777777">
            <w:pPr>
              <w:pStyle w:val="H3"/>
              <w:spacing w:before="40" w:after="40"/>
              <w:rPr>
                <w:rFonts w:ascii="Arial" w:hAnsi="Arial" w:cs="Arial"/>
                <w:b w:val="0"/>
                <w:bCs/>
                <w:snapToGrid/>
                <w:sz w:val="20"/>
                <w:lang w:val="en-GB"/>
              </w:rPr>
            </w:pPr>
          </w:p>
          <w:p w:rsidR="00D02583" w:rsidP="00D02583" w:rsidRDefault="00D02583" w14:paraId="63337E02" w14:textId="77777777">
            <w:pPr>
              <w:pStyle w:val="H3"/>
              <w:spacing w:before="40" w:after="40"/>
              <w:rPr>
                <w:rFonts w:ascii="Arial" w:hAnsi="Arial" w:cs="Arial"/>
                <w:b w:val="0"/>
                <w:bCs/>
                <w:snapToGrid/>
                <w:sz w:val="20"/>
                <w:lang w:val="en-GB"/>
              </w:rPr>
            </w:pPr>
            <w:r w:rsidRPr="00D02583">
              <w:rPr>
                <w:rFonts w:ascii="Arial" w:hAnsi="Arial" w:cs="Arial"/>
                <w:b w:val="0"/>
                <w:bCs/>
                <w:snapToGrid/>
                <w:sz w:val="20"/>
                <w:lang w:val="en-GB"/>
              </w:rPr>
              <w:t>Is there something this/these application/s don’t do or have that you wish they did?</w:t>
            </w:r>
          </w:p>
          <w:p w:rsidRPr="00464B8A" w:rsidR="00944B0F" w:rsidP="00944B0F" w:rsidRDefault="005A2A3F" w14:paraId="18DA2098" w14:textId="1AC492F2">
            <w:pPr>
              <w:rPr>
                <w:rFonts w:ascii="Arial" w:hAnsi="Arial" w:cs="Arial"/>
                <w:i/>
                <w:iCs/>
                <w:sz w:val="20"/>
                <w:szCs w:val="20"/>
                <w:lang w:val="en-GB"/>
              </w:rPr>
            </w:pPr>
            <w:r w:rsidRPr="00464B8A">
              <w:rPr>
                <w:rFonts w:ascii="Arial" w:hAnsi="Arial" w:cs="Arial"/>
                <w:i/>
                <w:iCs/>
                <w:sz w:val="20"/>
                <w:szCs w:val="20"/>
                <w:lang w:val="en-GB"/>
              </w:rPr>
              <w:t xml:space="preserve">Would be nice if they where </w:t>
            </w:r>
            <w:r w:rsidRPr="00464B8A" w:rsidR="00334F07">
              <w:rPr>
                <w:rFonts w:ascii="Arial" w:hAnsi="Arial" w:cs="Arial"/>
                <w:i/>
                <w:iCs/>
                <w:sz w:val="20"/>
                <w:szCs w:val="20"/>
                <w:lang w:val="en-GB"/>
              </w:rPr>
              <w:t xml:space="preserve">more streamlined less </w:t>
            </w:r>
            <w:r w:rsidRPr="00464B8A" w:rsidR="00FC0A74">
              <w:rPr>
                <w:rFonts w:ascii="Arial" w:hAnsi="Arial" w:cs="Arial"/>
                <w:i/>
                <w:iCs/>
                <w:sz w:val="20"/>
                <w:szCs w:val="20"/>
                <w:lang w:val="en-GB"/>
              </w:rPr>
              <w:t>wide in scope</w:t>
            </w:r>
            <w:r w:rsidR="00464B8A">
              <w:rPr>
                <w:rFonts w:ascii="Arial" w:hAnsi="Arial" w:cs="Arial"/>
                <w:i/>
                <w:iCs/>
                <w:sz w:val="20"/>
                <w:szCs w:val="20"/>
                <w:lang w:val="en-GB"/>
              </w:rPr>
              <w:t>.</w:t>
            </w:r>
          </w:p>
          <w:p w:rsidRPr="009C1648" w:rsidR="00D02583" w:rsidP="00D02583" w:rsidRDefault="00D02583" w14:paraId="61B2DFC8" w14:textId="77777777">
            <w:pPr>
              <w:pStyle w:val="H3"/>
              <w:spacing w:before="40" w:after="40"/>
              <w:rPr>
                <w:rFonts w:ascii="Arial" w:hAnsi="Arial" w:cs="Arial"/>
                <w:snapToGrid/>
                <w:sz w:val="20"/>
                <w:lang w:val="en-GB"/>
              </w:rPr>
            </w:pPr>
          </w:p>
          <w:p w:rsidRPr="009C1648" w:rsidR="00D02583" w:rsidP="00D02583" w:rsidRDefault="00D02583" w14:paraId="263FD8CB" w14:textId="77777777">
            <w:pPr>
              <w:pStyle w:val="H3"/>
              <w:spacing w:before="40" w:after="40"/>
              <w:rPr>
                <w:rFonts w:ascii="Arial" w:hAnsi="Arial" w:cs="Arial"/>
                <w:snapToGrid/>
                <w:sz w:val="20"/>
                <w:lang w:val="en-GB"/>
              </w:rPr>
            </w:pPr>
            <w:r w:rsidRPr="009C1648">
              <w:rPr>
                <w:rFonts w:ascii="Arial" w:hAnsi="Arial" w:cs="Arial"/>
                <w:snapToGrid/>
                <w:sz w:val="20"/>
                <w:lang w:val="en-GB"/>
              </w:rPr>
              <w:t>Ease of Use</w:t>
            </w:r>
          </w:p>
          <w:p w:rsidRPr="00D02583" w:rsidR="00D02583" w:rsidP="00D02583" w:rsidRDefault="00D02583" w14:paraId="7A6CB51D" w14:textId="77777777">
            <w:pPr>
              <w:pStyle w:val="H3"/>
              <w:spacing w:before="40" w:after="40"/>
              <w:rPr>
                <w:rFonts w:ascii="Arial" w:hAnsi="Arial" w:cs="Arial"/>
                <w:b w:val="0"/>
                <w:bCs/>
                <w:snapToGrid/>
                <w:sz w:val="20"/>
                <w:lang w:val="en-GB"/>
              </w:rPr>
            </w:pPr>
          </w:p>
          <w:p w:rsidRPr="00D02583" w:rsidR="00D02583" w:rsidP="00D02583" w:rsidRDefault="00D02583" w14:paraId="376D23C7" w14:textId="77777777">
            <w:pPr>
              <w:pStyle w:val="H3"/>
              <w:spacing w:before="40" w:after="40"/>
              <w:rPr>
                <w:rFonts w:ascii="Arial" w:hAnsi="Arial" w:cs="Arial"/>
                <w:b w:val="0"/>
                <w:bCs/>
                <w:snapToGrid/>
                <w:sz w:val="20"/>
                <w:lang w:val="en-GB"/>
              </w:rPr>
            </w:pPr>
            <w:r w:rsidRPr="00D02583">
              <w:rPr>
                <w:rFonts w:ascii="Arial" w:hAnsi="Arial" w:cs="Arial"/>
                <w:b w:val="0"/>
                <w:bCs/>
                <w:snapToGrid/>
                <w:sz w:val="20"/>
                <w:lang w:val="en-GB"/>
              </w:rPr>
              <w:t>Based off your first impressions, could you describe your experience using this application?</w:t>
            </w:r>
          </w:p>
          <w:p w:rsidRPr="00FB1055" w:rsidR="00D02583" w:rsidP="00D02583" w:rsidRDefault="00AF25FB" w14:paraId="71026813" w14:textId="323AA556">
            <w:pPr>
              <w:pStyle w:val="H3"/>
              <w:spacing w:before="40" w:after="40"/>
              <w:rPr>
                <w:rFonts w:ascii="Arial" w:hAnsi="Arial" w:cs="Arial"/>
                <w:b w:val="0"/>
                <w:bCs/>
                <w:i/>
                <w:iCs/>
                <w:snapToGrid/>
                <w:sz w:val="20"/>
                <w:lang w:val="en-GB"/>
              </w:rPr>
            </w:pPr>
            <w:r w:rsidRPr="00FB1055">
              <w:rPr>
                <w:rFonts w:ascii="Arial" w:hAnsi="Arial" w:cs="Arial"/>
                <w:b w:val="0"/>
                <w:bCs/>
                <w:i/>
                <w:iCs/>
                <w:snapToGrid/>
                <w:sz w:val="20"/>
                <w:lang w:val="en-GB"/>
              </w:rPr>
              <w:t>Its fine</w:t>
            </w:r>
          </w:p>
          <w:p w:rsidRPr="00D02583" w:rsidR="00D02583" w:rsidP="00D02583" w:rsidRDefault="00D02583" w14:paraId="045F987E" w14:textId="77777777">
            <w:pPr>
              <w:pStyle w:val="H3"/>
              <w:spacing w:before="40" w:after="40"/>
              <w:rPr>
                <w:rFonts w:ascii="Arial" w:hAnsi="Arial" w:cs="Arial"/>
                <w:b w:val="0"/>
                <w:bCs/>
                <w:snapToGrid/>
                <w:sz w:val="20"/>
                <w:lang w:val="en-GB"/>
              </w:rPr>
            </w:pPr>
          </w:p>
          <w:p w:rsidRPr="00D02583" w:rsidR="00D02583" w:rsidP="00D02583" w:rsidRDefault="00D02583" w14:paraId="6269C95A" w14:textId="77777777">
            <w:pPr>
              <w:pStyle w:val="H3"/>
              <w:spacing w:before="40" w:after="40"/>
              <w:rPr>
                <w:rFonts w:ascii="Arial" w:hAnsi="Arial" w:cs="Arial"/>
                <w:b w:val="0"/>
                <w:bCs/>
                <w:snapToGrid/>
                <w:sz w:val="20"/>
                <w:lang w:val="en-GB"/>
              </w:rPr>
            </w:pPr>
            <w:r w:rsidRPr="00D02583">
              <w:rPr>
                <w:rFonts w:ascii="Arial" w:hAnsi="Arial" w:cs="Arial"/>
                <w:b w:val="0"/>
                <w:bCs/>
                <w:snapToGrid/>
                <w:sz w:val="20"/>
                <w:lang w:val="en-GB"/>
              </w:rPr>
              <w:t>Did navigation of this application come intuitively/easily?</w:t>
            </w:r>
          </w:p>
          <w:p w:rsidRPr="00FB1055" w:rsidR="00D02583" w:rsidP="00D02583" w:rsidRDefault="00843ACF" w14:paraId="23825E11" w14:textId="2E8E3C97">
            <w:pPr>
              <w:pStyle w:val="H3"/>
              <w:spacing w:before="40" w:after="40"/>
              <w:rPr>
                <w:rFonts w:ascii="Arial" w:hAnsi="Arial" w:cs="Arial"/>
                <w:b w:val="0"/>
                <w:bCs/>
                <w:i/>
                <w:iCs/>
                <w:snapToGrid/>
                <w:sz w:val="20"/>
                <w:lang w:val="en-GB"/>
              </w:rPr>
            </w:pPr>
            <w:r w:rsidRPr="00FB1055">
              <w:rPr>
                <w:rFonts w:ascii="Arial" w:hAnsi="Arial" w:cs="Arial"/>
                <w:b w:val="0"/>
                <w:bCs/>
                <w:i/>
                <w:iCs/>
                <w:snapToGrid/>
                <w:sz w:val="20"/>
                <w:lang w:val="en-GB"/>
              </w:rPr>
              <w:t>yea</w:t>
            </w:r>
          </w:p>
          <w:p w:rsidRPr="00D02583" w:rsidR="00D02583" w:rsidP="00D02583" w:rsidRDefault="00D02583" w14:paraId="5B5F6F64" w14:textId="77777777">
            <w:pPr>
              <w:pStyle w:val="H3"/>
              <w:spacing w:before="40" w:after="40"/>
              <w:rPr>
                <w:rFonts w:ascii="Arial" w:hAnsi="Arial" w:cs="Arial"/>
                <w:b w:val="0"/>
                <w:bCs/>
                <w:snapToGrid/>
                <w:sz w:val="20"/>
                <w:lang w:val="en-GB"/>
              </w:rPr>
            </w:pPr>
          </w:p>
          <w:p w:rsidR="00D02583" w:rsidP="00D02583" w:rsidRDefault="00D02583" w14:paraId="6FDA6A4B" w14:textId="3704EB34">
            <w:pPr>
              <w:pStyle w:val="H3"/>
              <w:spacing w:before="40" w:after="40"/>
              <w:rPr>
                <w:rFonts w:ascii="Arial" w:hAnsi="Arial" w:cs="Arial"/>
                <w:b w:val="0"/>
                <w:bCs/>
                <w:snapToGrid/>
                <w:sz w:val="20"/>
                <w:lang w:val="en-GB"/>
              </w:rPr>
            </w:pPr>
            <w:r w:rsidRPr="00D02583">
              <w:rPr>
                <w:rFonts w:ascii="Arial" w:hAnsi="Arial" w:cs="Arial"/>
                <w:b w:val="0"/>
                <w:bCs/>
                <w:snapToGrid/>
                <w:sz w:val="20"/>
                <w:lang w:val="en-GB"/>
              </w:rPr>
              <w:t>Could you describe something about the layout/UI that you would want changed in any way?</w:t>
            </w:r>
          </w:p>
          <w:p w:rsidRPr="00FB1055" w:rsidR="00FA2EDA" w:rsidP="00FA2EDA" w:rsidRDefault="00FA2EDA" w14:paraId="3A486C32" w14:textId="41979416">
            <w:pPr>
              <w:rPr>
                <w:rFonts w:asciiTheme="minorHAnsi" w:hAnsiTheme="minorHAnsi" w:cstheme="minorHAnsi"/>
                <w:i/>
                <w:iCs/>
                <w:sz w:val="20"/>
                <w:szCs w:val="20"/>
                <w:lang w:val="en-GB"/>
              </w:rPr>
            </w:pPr>
            <w:r w:rsidRPr="00FB1055">
              <w:rPr>
                <w:rFonts w:asciiTheme="minorHAnsi" w:hAnsiTheme="minorHAnsi" w:cstheme="minorHAnsi"/>
                <w:i/>
                <w:iCs/>
                <w:sz w:val="20"/>
                <w:szCs w:val="20"/>
                <w:lang w:val="en-GB"/>
              </w:rPr>
              <w:t xml:space="preserve">Some kind </w:t>
            </w:r>
            <w:r w:rsidRPr="00FB1055" w:rsidR="00860867">
              <w:rPr>
                <w:rFonts w:asciiTheme="minorHAnsi" w:hAnsiTheme="minorHAnsi" w:cstheme="minorHAnsi"/>
                <w:i/>
                <w:iCs/>
                <w:sz w:val="20"/>
                <w:szCs w:val="20"/>
                <w:lang w:val="en-GB"/>
              </w:rPr>
              <w:t xml:space="preserve">of way to see the current time </w:t>
            </w:r>
            <w:r w:rsidRPr="00FB1055" w:rsidR="003A7D3A">
              <w:rPr>
                <w:rFonts w:asciiTheme="minorHAnsi" w:hAnsiTheme="minorHAnsi" w:cstheme="minorHAnsi"/>
                <w:i/>
                <w:iCs/>
                <w:sz w:val="20"/>
                <w:szCs w:val="20"/>
                <w:lang w:val="en-GB"/>
              </w:rPr>
              <w:t>in th</w:t>
            </w:r>
            <w:r w:rsidRPr="00FB1055" w:rsidR="00FB1055">
              <w:rPr>
                <w:rFonts w:asciiTheme="minorHAnsi" w:hAnsiTheme="minorHAnsi" w:cstheme="minorHAnsi"/>
                <w:i/>
                <w:iCs/>
                <w:sz w:val="20"/>
                <w:szCs w:val="20"/>
                <w:lang w:val="en-GB"/>
              </w:rPr>
              <w:t>e</w:t>
            </w:r>
            <w:r w:rsidRPr="00FB1055" w:rsidR="003A7D3A">
              <w:rPr>
                <w:rFonts w:asciiTheme="minorHAnsi" w:hAnsiTheme="minorHAnsi" w:cstheme="minorHAnsi"/>
                <w:i/>
                <w:iCs/>
                <w:sz w:val="20"/>
                <w:szCs w:val="20"/>
                <w:lang w:val="en-GB"/>
              </w:rPr>
              <w:t xml:space="preserve"> app</w:t>
            </w:r>
            <w:r w:rsidR="00124BE9">
              <w:rPr>
                <w:rFonts w:asciiTheme="minorHAnsi" w:hAnsiTheme="minorHAnsi" w:cstheme="minorHAnsi"/>
                <w:i/>
                <w:iCs/>
                <w:sz w:val="20"/>
                <w:szCs w:val="20"/>
                <w:lang w:val="en-GB"/>
              </w:rPr>
              <w:t>.</w:t>
            </w:r>
          </w:p>
          <w:p w:rsidRPr="004C6476" w:rsidR="00D02583" w:rsidP="00D02583" w:rsidRDefault="00D02583" w14:paraId="292CBAE1" w14:textId="77777777">
            <w:pPr>
              <w:pStyle w:val="H3"/>
              <w:spacing w:before="40" w:after="40"/>
              <w:rPr>
                <w:rFonts w:ascii="Arial" w:hAnsi="Arial" w:cs="Arial"/>
                <w:snapToGrid/>
                <w:sz w:val="20"/>
                <w:lang w:val="en-GB"/>
              </w:rPr>
            </w:pPr>
          </w:p>
          <w:p w:rsidRPr="004C6476" w:rsidR="00D02583" w:rsidP="00D02583" w:rsidRDefault="00D02583" w14:paraId="786F7AEA" w14:textId="6035B8C3">
            <w:pPr>
              <w:pStyle w:val="H3"/>
              <w:spacing w:before="40" w:after="40"/>
              <w:rPr>
                <w:rFonts w:ascii="Arial" w:hAnsi="Arial" w:cs="Arial"/>
                <w:snapToGrid/>
                <w:sz w:val="20"/>
                <w:lang w:val="en-GB"/>
              </w:rPr>
            </w:pPr>
            <w:r w:rsidRPr="004C6476">
              <w:rPr>
                <w:rFonts w:ascii="Arial" w:hAnsi="Arial" w:cs="Arial"/>
                <w:snapToGrid/>
                <w:sz w:val="20"/>
                <w:lang w:val="en-GB"/>
              </w:rPr>
              <w:t>Practicality/Usefulness</w:t>
            </w:r>
          </w:p>
          <w:p w:rsidRPr="00D02583" w:rsidR="00D02583" w:rsidP="00D02583" w:rsidRDefault="00D02583" w14:paraId="67CB5F29" w14:textId="77777777">
            <w:pPr>
              <w:pStyle w:val="H3"/>
              <w:spacing w:before="40" w:after="40"/>
              <w:rPr>
                <w:rFonts w:ascii="Arial" w:hAnsi="Arial" w:cs="Arial"/>
                <w:b w:val="0"/>
                <w:bCs/>
                <w:snapToGrid/>
                <w:sz w:val="20"/>
                <w:lang w:val="en-GB"/>
              </w:rPr>
            </w:pPr>
          </w:p>
          <w:p w:rsidR="00D02583" w:rsidP="00D02583" w:rsidRDefault="00D02583" w14:paraId="000EA75A" w14:textId="77777777">
            <w:pPr>
              <w:pStyle w:val="H3"/>
              <w:spacing w:before="40" w:after="40"/>
              <w:rPr>
                <w:rFonts w:ascii="Arial" w:hAnsi="Arial" w:cs="Arial"/>
                <w:b w:val="0"/>
                <w:bCs/>
                <w:snapToGrid/>
                <w:sz w:val="20"/>
                <w:lang w:val="en-GB"/>
              </w:rPr>
            </w:pPr>
            <w:r w:rsidRPr="00D02583">
              <w:rPr>
                <w:rFonts w:ascii="Arial" w:hAnsi="Arial" w:cs="Arial"/>
                <w:b w:val="0"/>
                <w:bCs/>
                <w:snapToGrid/>
                <w:sz w:val="20"/>
                <w:lang w:val="en-GB"/>
              </w:rPr>
              <w:t>Could you see yourself using this application if it were to be released today? Why/why not?</w:t>
            </w:r>
          </w:p>
          <w:p w:rsidRPr="00D610DB" w:rsidR="001B7020" w:rsidP="001B7020" w:rsidRDefault="00D610DB" w14:paraId="4A8EA7A8" w14:textId="05449036">
            <w:pPr>
              <w:rPr>
                <w:rFonts w:asciiTheme="minorHAnsi" w:hAnsiTheme="minorHAnsi" w:cstheme="minorHAnsi"/>
                <w:i/>
                <w:iCs/>
                <w:sz w:val="20"/>
                <w:szCs w:val="20"/>
                <w:lang w:val="en-GB"/>
              </w:rPr>
            </w:pPr>
            <w:r w:rsidRPr="00D610DB">
              <w:rPr>
                <w:rFonts w:asciiTheme="minorHAnsi" w:hAnsiTheme="minorHAnsi" w:cstheme="minorHAnsi"/>
                <w:i/>
                <w:iCs/>
                <w:sz w:val="20"/>
                <w:szCs w:val="20"/>
                <w:lang w:val="en-GB"/>
              </w:rPr>
              <w:t>No because I already use google calendar, but if I know some one who used it and they asked me too then I probably would</w:t>
            </w:r>
          </w:p>
          <w:p w:rsidRPr="00D02583" w:rsidR="00D02583" w:rsidP="00D02583" w:rsidRDefault="00D02583" w14:paraId="4D36DA0C" w14:textId="77777777">
            <w:pPr>
              <w:pStyle w:val="H3"/>
              <w:spacing w:before="40" w:after="40"/>
              <w:rPr>
                <w:rFonts w:ascii="Arial" w:hAnsi="Arial" w:cs="Arial"/>
                <w:b w:val="0"/>
                <w:bCs/>
                <w:snapToGrid/>
                <w:sz w:val="20"/>
                <w:lang w:val="en-GB"/>
              </w:rPr>
            </w:pPr>
          </w:p>
          <w:p w:rsidRPr="00D02583" w:rsidR="00D02583" w:rsidP="00D02583" w:rsidRDefault="00D02583" w14:paraId="02EEE340" w14:textId="21A86716">
            <w:pPr>
              <w:pStyle w:val="H3"/>
              <w:spacing w:before="40" w:after="40"/>
              <w:rPr>
                <w:rFonts w:ascii="Arial" w:hAnsi="Arial" w:cs="Arial"/>
                <w:b w:val="0"/>
                <w:bCs/>
                <w:snapToGrid/>
                <w:sz w:val="20"/>
                <w:lang w:val="en-GB"/>
              </w:rPr>
            </w:pPr>
            <w:r w:rsidRPr="00D02583">
              <w:rPr>
                <w:rFonts w:ascii="Arial" w:hAnsi="Arial" w:cs="Arial"/>
                <w:b w:val="0"/>
                <w:bCs/>
                <w:snapToGrid/>
                <w:sz w:val="20"/>
                <w:lang w:val="en-GB"/>
              </w:rPr>
              <w:t>- Could you see why people would use this application? Would you use it yourself?</w:t>
            </w:r>
          </w:p>
          <w:p w:rsidR="00D02583" w:rsidP="00D02583" w:rsidRDefault="00713744" w14:paraId="2190C1E1" w14:textId="7FB175B5">
            <w:pPr>
              <w:pStyle w:val="H3"/>
              <w:spacing w:before="40" w:after="40"/>
              <w:rPr>
                <w:rFonts w:ascii="Arial" w:hAnsi="Arial" w:cs="Arial"/>
                <w:b w:val="0"/>
                <w:bCs/>
                <w:i/>
                <w:iCs/>
                <w:snapToGrid/>
                <w:sz w:val="20"/>
                <w:lang w:val="en-GB"/>
              </w:rPr>
            </w:pPr>
            <w:r w:rsidRPr="00DF308B">
              <w:rPr>
                <w:rFonts w:ascii="Arial" w:hAnsi="Arial" w:cs="Arial"/>
                <w:b w:val="0"/>
                <w:bCs/>
                <w:i/>
                <w:iCs/>
                <w:snapToGrid/>
                <w:sz w:val="20"/>
                <w:lang w:val="en-GB"/>
              </w:rPr>
              <w:t>Y</w:t>
            </w:r>
            <w:r w:rsidRPr="00DF308B" w:rsidR="00D610DB">
              <w:rPr>
                <w:rFonts w:ascii="Arial" w:hAnsi="Arial" w:cs="Arial"/>
                <w:b w:val="0"/>
                <w:bCs/>
                <w:i/>
                <w:iCs/>
                <w:snapToGrid/>
                <w:sz w:val="20"/>
                <w:lang w:val="en-GB"/>
              </w:rPr>
              <w:t>ea</w:t>
            </w:r>
            <w:r w:rsidRPr="00DF308B">
              <w:rPr>
                <w:rFonts w:ascii="Arial" w:hAnsi="Arial" w:cs="Arial"/>
                <w:b w:val="0"/>
                <w:bCs/>
                <w:i/>
                <w:iCs/>
                <w:snapToGrid/>
                <w:sz w:val="20"/>
                <w:lang w:val="en-GB"/>
              </w:rPr>
              <w:t>, because its nice and simple</w:t>
            </w:r>
            <w:r w:rsidRPr="00DF308B" w:rsidR="004C2396">
              <w:rPr>
                <w:rFonts w:ascii="Arial" w:hAnsi="Arial" w:cs="Arial"/>
                <w:b w:val="0"/>
                <w:bCs/>
                <w:i/>
                <w:iCs/>
                <w:snapToGrid/>
                <w:sz w:val="20"/>
                <w:lang w:val="en-GB"/>
              </w:rPr>
              <w:t xml:space="preserve">, but </w:t>
            </w:r>
            <w:r w:rsidRPr="00DF308B" w:rsidR="0001515D">
              <w:rPr>
                <w:rFonts w:ascii="Arial" w:hAnsi="Arial" w:cs="Arial"/>
                <w:b w:val="0"/>
                <w:bCs/>
                <w:i/>
                <w:iCs/>
                <w:snapToGrid/>
                <w:sz w:val="20"/>
                <w:lang w:val="en-GB"/>
              </w:rPr>
              <w:t xml:space="preserve">I personally </w:t>
            </w:r>
            <w:r w:rsidRPr="00DF308B" w:rsidR="00DF308B">
              <w:rPr>
                <w:rFonts w:ascii="Arial" w:hAnsi="Arial" w:cs="Arial"/>
                <w:b w:val="0"/>
                <w:bCs/>
                <w:i/>
                <w:iCs/>
                <w:snapToGrid/>
                <w:sz w:val="20"/>
                <w:lang w:val="en-GB"/>
              </w:rPr>
              <w:t>wouldn’t</w:t>
            </w:r>
            <w:r w:rsidRPr="00DF308B" w:rsidR="0001515D">
              <w:rPr>
                <w:rFonts w:ascii="Arial" w:hAnsi="Arial" w:cs="Arial"/>
                <w:b w:val="0"/>
                <w:bCs/>
                <w:i/>
                <w:iCs/>
                <w:snapToGrid/>
                <w:sz w:val="20"/>
                <w:lang w:val="en-GB"/>
              </w:rPr>
              <w:t xml:space="preserve"> cause I already use google </w:t>
            </w:r>
            <w:r w:rsidRPr="00DF308B" w:rsidR="00DF308B">
              <w:rPr>
                <w:rFonts w:ascii="Arial" w:hAnsi="Arial" w:cs="Arial"/>
                <w:b w:val="0"/>
                <w:bCs/>
                <w:i/>
                <w:iCs/>
                <w:snapToGrid/>
                <w:sz w:val="20"/>
                <w:lang w:val="en-GB"/>
              </w:rPr>
              <w:t>calendar</w:t>
            </w:r>
            <w:r w:rsidRPr="00DF308B" w:rsidR="00E44555">
              <w:rPr>
                <w:rFonts w:ascii="Arial" w:hAnsi="Arial" w:cs="Arial"/>
                <w:b w:val="0"/>
                <w:bCs/>
                <w:i/>
                <w:iCs/>
                <w:snapToGrid/>
                <w:sz w:val="20"/>
                <w:lang w:val="en-GB"/>
              </w:rPr>
              <w:t xml:space="preserve"> and </w:t>
            </w:r>
            <w:r w:rsidRPr="00DF308B" w:rsidR="007D5B48">
              <w:rPr>
                <w:rFonts w:ascii="Arial" w:hAnsi="Arial" w:cs="Arial"/>
                <w:b w:val="0"/>
                <w:bCs/>
                <w:i/>
                <w:iCs/>
                <w:snapToGrid/>
                <w:sz w:val="20"/>
                <w:lang w:val="en-GB"/>
              </w:rPr>
              <w:t>it does what I want</w:t>
            </w:r>
            <w:r w:rsidRPr="00DF308B" w:rsidR="00E02D39">
              <w:rPr>
                <w:rFonts w:ascii="Arial" w:hAnsi="Arial" w:cs="Arial"/>
                <w:b w:val="0"/>
                <w:bCs/>
                <w:i/>
                <w:iCs/>
                <w:snapToGrid/>
                <w:sz w:val="20"/>
                <w:lang w:val="en-GB"/>
              </w:rPr>
              <w:t xml:space="preserve">, and I don’t want to enter </w:t>
            </w:r>
            <w:r w:rsidRPr="00DF308B" w:rsidR="00E86D6F">
              <w:rPr>
                <w:rFonts w:ascii="Arial" w:hAnsi="Arial" w:cs="Arial"/>
                <w:b w:val="0"/>
                <w:bCs/>
                <w:i/>
                <w:iCs/>
                <w:snapToGrid/>
                <w:sz w:val="20"/>
                <w:lang w:val="en-GB"/>
              </w:rPr>
              <w:t>everything again.</w:t>
            </w:r>
          </w:p>
          <w:p w:rsidRPr="00DF308B" w:rsidR="00DF308B" w:rsidP="00DF308B" w:rsidRDefault="00DF308B" w14:paraId="23FA8FFC" w14:textId="77777777">
            <w:pPr>
              <w:rPr>
                <w:lang w:val="en-GB"/>
              </w:rPr>
            </w:pPr>
          </w:p>
          <w:p w:rsidR="006001B7" w:rsidP="006001B7" w:rsidRDefault="00DF308B" w14:paraId="603AEC8D" w14:textId="12162932">
            <w:pPr>
              <w:rPr>
                <w:rFonts w:asciiTheme="minorHAnsi" w:hAnsiTheme="minorHAnsi" w:cstheme="minorHAnsi"/>
                <w:sz w:val="20"/>
                <w:szCs w:val="20"/>
                <w:lang w:val="en-GB"/>
              </w:rPr>
            </w:pPr>
            <w:r w:rsidRPr="00DF308B">
              <w:rPr>
                <w:rFonts w:asciiTheme="minorHAnsi" w:hAnsiTheme="minorHAnsi" w:cstheme="minorHAnsi"/>
                <w:sz w:val="20"/>
                <w:szCs w:val="20"/>
                <w:lang w:val="en-GB"/>
              </w:rPr>
              <w:t>So,</w:t>
            </w:r>
            <w:r w:rsidRPr="00DF308B" w:rsidR="005B68C5">
              <w:rPr>
                <w:rFonts w:asciiTheme="minorHAnsi" w:hAnsiTheme="minorHAnsi" w:cstheme="minorHAnsi"/>
                <w:sz w:val="20"/>
                <w:szCs w:val="20"/>
                <w:lang w:val="en-GB"/>
              </w:rPr>
              <w:t xml:space="preserve"> </w:t>
            </w:r>
            <w:r w:rsidRPr="00DF308B" w:rsidR="00B84AC1">
              <w:rPr>
                <w:rFonts w:asciiTheme="minorHAnsi" w:hAnsiTheme="minorHAnsi" w:cstheme="minorHAnsi"/>
                <w:sz w:val="20"/>
                <w:szCs w:val="20"/>
                <w:lang w:val="en-GB"/>
              </w:rPr>
              <w:t xml:space="preserve">would you </w:t>
            </w:r>
            <w:r w:rsidRPr="00DF308B">
              <w:rPr>
                <w:rFonts w:asciiTheme="minorHAnsi" w:hAnsiTheme="minorHAnsi" w:cstheme="minorHAnsi"/>
                <w:sz w:val="20"/>
                <w:szCs w:val="20"/>
                <w:lang w:val="en-GB"/>
              </w:rPr>
              <w:t>believe</w:t>
            </w:r>
            <w:r w:rsidRPr="00DF308B" w:rsidR="00B84AC1">
              <w:rPr>
                <w:rFonts w:asciiTheme="minorHAnsi" w:hAnsiTheme="minorHAnsi" w:cstheme="minorHAnsi"/>
                <w:sz w:val="20"/>
                <w:szCs w:val="20"/>
                <w:lang w:val="en-GB"/>
              </w:rPr>
              <w:t xml:space="preserve"> that </w:t>
            </w:r>
            <w:r w:rsidRPr="00DF308B" w:rsidR="00F1758F">
              <w:rPr>
                <w:rFonts w:asciiTheme="minorHAnsi" w:hAnsiTheme="minorHAnsi" w:cstheme="minorHAnsi"/>
                <w:sz w:val="20"/>
                <w:szCs w:val="20"/>
                <w:lang w:val="en-GB"/>
              </w:rPr>
              <w:t xml:space="preserve">a way to import </w:t>
            </w:r>
            <w:r w:rsidRPr="00DF308B" w:rsidR="008A54A1">
              <w:rPr>
                <w:rFonts w:asciiTheme="minorHAnsi" w:hAnsiTheme="minorHAnsi" w:cstheme="minorHAnsi"/>
                <w:sz w:val="20"/>
                <w:szCs w:val="20"/>
                <w:lang w:val="en-GB"/>
              </w:rPr>
              <w:t xml:space="preserve">your timetable from another app </w:t>
            </w:r>
            <w:r w:rsidRPr="00DF308B" w:rsidR="0019318C">
              <w:rPr>
                <w:rFonts w:asciiTheme="minorHAnsi" w:hAnsiTheme="minorHAnsi" w:cstheme="minorHAnsi"/>
                <w:sz w:val="20"/>
                <w:szCs w:val="20"/>
                <w:lang w:val="en-GB"/>
              </w:rPr>
              <w:t xml:space="preserve">would </w:t>
            </w:r>
            <w:r w:rsidRPr="00DF308B" w:rsidR="00B62128">
              <w:rPr>
                <w:rFonts w:asciiTheme="minorHAnsi" w:hAnsiTheme="minorHAnsi" w:cstheme="minorHAnsi"/>
                <w:sz w:val="20"/>
                <w:szCs w:val="20"/>
                <w:lang w:val="en-GB"/>
              </w:rPr>
              <w:t>make you more likely to use this app?</w:t>
            </w:r>
          </w:p>
          <w:p w:rsidRPr="00124BE9" w:rsidR="00DF308B" w:rsidP="006001B7" w:rsidRDefault="00124BE9" w14:paraId="1B3DB748" w14:textId="47E54512">
            <w:pPr>
              <w:rPr>
                <w:rFonts w:asciiTheme="minorHAnsi" w:hAnsiTheme="minorHAnsi" w:cstheme="minorHAnsi"/>
                <w:i/>
                <w:iCs/>
                <w:sz w:val="20"/>
                <w:szCs w:val="20"/>
                <w:lang w:val="en-GB"/>
              </w:rPr>
            </w:pPr>
            <w:r w:rsidRPr="00124BE9">
              <w:rPr>
                <w:rFonts w:asciiTheme="minorHAnsi" w:hAnsiTheme="minorHAnsi" w:cstheme="minorHAnsi"/>
                <w:i/>
                <w:iCs/>
                <w:sz w:val="20"/>
                <w:szCs w:val="20"/>
                <w:lang w:val="en-GB"/>
              </w:rPr>
              <w:t>yea</w:t>
            </w:r>
          </w:p>
          <w:p w:rsidRPr="00D02583" w:rsidR="00D02583" w:rsidP="00D02583" w:rsidRDefault="00D02583" w14:paraId="496A8DFC" w14:textId="77777777">
            <w:pPr>
              <w:pStyle w:val="H3"/>
              <w:spacing w:before="40" w:after="40"/>
              <w:rPr>
                <w:rFonts w:ascii="Arial" w:hAnsi="Arial" w:cs="Arial"/>
                <w:b w:val="0"/>
                <w:bCs/>
                <w:snapToGrid/>
                <w:sz w:val="20"/>
                <w:lang w:val="en-GB"/>
              </w:rPr>
            </w:pPr>
          </w:p>
          <w:p w:rsidRPr="00BE4FDA" w:rsidR="00D02583" w:rsidP="00D02583" w:rsidRDefault="00D02583" w14:paraId="3F0B6442" w14:textId="2E6EE1FD">
            <w:pPr>
              <w:pStyle w:val="H3"/>
              <w:spacing w:before="40" w:after="40"/>
              <w:rPr>
                <w:rFonts w:ascii="Arial" w:hAnsi="Arial" w:cs="Arial"/>
                <w:snapToGrid/>
                <w:sz w:val="20"/>
                <w:lang w:val="en-GB"/>
              </w:rPr>
            </w:pPr>
            <w:r w:rsidRPr="004C6476">
              <w:rPr>
                <w:rFonts w:ascii="Arial" w:hAnsi="Arial" w:cs="Arial"/>
                <w:snapToGrid/>
                <w:sz w:val="20"/>
                <w:lang w:val="en-GB"/>
              </w:rPr>
              <w:t>Enjoyment</w:t>
            </w:r>
          </w:p>
          <w:p w:rsidRPr="00D02583" w:rsidR="00D02583" w:rsidP="00D02583" w:rsidRDefault="00D02583" w14:paraId="33120F1F" w14:textId="77777777">
            <w:pPr>
              <w:pStyle w:val="H3"/>
              <w:spacing w:before="40" w:after="40"/>
              <w:rPr>
                <w:rFonts w:ascii="Arial" w:hAnsi="Arial" w:cs="Arial"/>
                <w:b w:val="0"/>
                <w:bCs/>
                <w:snapToGrid/>
                <w:sz w:val="20"/>
                <w:lang w:val="en-GB"/>
              </w:rPr>
            </w:pPr>
          </w:p>
          <w:p w:rsidRPr="00D02583" w:rsidR="00D02583" w:rsidP="00D02583" w:rsidRDefault="00D02583" w14:paraId="56DAD541" w14:textId="77777777">
            <w:pPr>
              <w:pStyle w:val="H3"/>
              <w:spacing w:before="40" w:after="40"/>
              <w:rPr>
                <w:rFonts w:ascii="Arial" w:hAnsi="Arial" w:cs="Arial"/>
                <w:b w:val="0"/>
                <w:bCs/>
                <w:snapToGrid/>
                <w:sz w:val="20"/>
                <w:lang w:val="en-GB"/>
              </w:rPr>
            </w:pPr>
            <w:r w:rsidRPr="00D02583">
              <w:rPr>
                <w:rFonts w:ascii="Arial" w:hAnsi="Arial" w:cs="Arial"/>
                <w:b w:val="0"/>
                <w:bCs/>
                <w:snapToGrid/>
                <w:sz w:val="20"/>
                <w:lang w:val="en-GB"/>
              </w:rPr>
              <w:t>Did the colour palette used in this application elicit any particular emotions from you?</w:t>
            </w:r>
          </w:p>
          <w:p w:rsidRPr="00AC1F3B" w:rsidR="00D02583" w:rsidP="00D02583" w:rsidRDefault="00124BE9" w14:paraId="36FE65FF" w14:textId="7243D287">
            <w:pPr>
              <w:pStyle w:val="H3"/>
              <w:spacing w:before="40" w:after="40"/>
              <w:rPr>
                <w:rFonts w:ascii="Arial" w:hAnsi="Arial" w:cs="Arial"/>
                <w:b w:val="0"/>
                <w:bCs/>
                <w:i/>
                <w:iCs/>
                <w:snapToGrid/>
                <w:sz w:val="20"/>
                <w:lang w:val="en-GB"/>
              </w:rPr>
            </w:pPr>
            <w:r w:rsidRPr="00AC1F3B">
              <w:rPr>
                <w:rFonts w:ascii="Arial" w:hAnsi="Arial" w:cs="Arial"/>
                <w:b w:val="0"/>
                <w:bCs/>
                <w:i/>
                <w:iCs/>
                <w:snapToGrid/>
                <w:sz w:val="20"/>
                <w:lang w:val="en-GB"/>
              </w:rPr>
              <w:t xml:space="preserve">I liked the dark theme, because </w:t>
            </w:r>
            <w:r w:rsidRPr="00AC1F3B" w:rsidR="00AC4CBE">
              <w:rPr>
                <w:rFonts w:ascii="Arial" w:hAnsi="Arial" w:cs="Arial"/>
                <w:b w:val="0"/>
                <w:bCs/>
                <w:i/>
                <w:iCs/>
                <w:snapToGrid/>
                <w:sz w:val="20"/>
                <w:lang w:val="en-GB"/>
              </w:rPr>
              <w:t xml:space="preserve">I use </w:t>
            </w:r>
            <w:r w:rsidRPr="00AC1F3B" w:rsidR="009B6AB5">
              <w:rPr>
                <w:rFonts w:ascii="Arial" w:hAnsi="Arial" w:cs="Arial"/>
                <w:b w:val="0"/>
                <w:bCs/>
                <w:i/>
                <w:iCs/>
                <w:snapToGrid/>
                <w:sz w:val="20"/>
                <w:lang w:val="en-GB"/>
              </w:rPr>
              <w:t xml:space="preserve">my phone </w:t>
            </w:r>
            <w:r w:rsidRPr="00AC1F3B" w:rsidR="00FD374E">
              <w:rPr>
                <w:rFonts w:ascii="Arial" w:hAnsi="Arial" w:cs="Arial"/>
                <w:b w:val="0"/>
                <w:bCs/>
                <w:i/>
                <w:iCs/>
                <w:snapToGrid/>
                <w:sz w:val="20"/>
                <w:lang w:val="en-GB"/>
              </w:rPr>
              <w:t xml:space="preserve">in low light and </w:t>
            </w:r>
            <w:r w:rsidRPr="00AC1F3B" w:rsidR="00AC0FF3">
              <w:rPr>
                <w:rFonts w:ascii="Arial" w:hAnsi="Arial" w:cs="Arial"/>
                <w:b w:val="0"/>
                <w:bCs/>
                <w:i/>
                <w:iCs/>
                <w:snapToGrid/>
                <w:sz w:val="20"/>
                <w:lang w:val="en-GB"/>
              </w:rPr>
              <w:t xml:space="preserve">the light from the screen can be blinding </w:t>
            </w:r>
            <w:r w:rsidRPr="00AC1F3B" w:rsidR="00AC1F3B">
              <w:rPr>
                <w:rFonts w:ascii="Arial" w:hAnsi="Arial" w:cs="Arial"/>
                <w:b w:val="0"/>
                <w:bCs/>
                <w:i/>
                <w:iCs/>
                <w:snapToGrid/>
                <w:sz w:val="20"/>
                <w:lang w:val="en-GB"/>
              </w:rPr>
              <w:t>sometimes.</w:t>
            </w:r>
            <w:r w:rsidR="00AC1F3B">
              <w:rPr>
                <w:rFonts w:ascii="Arial" w:hAnsi="Arial" w:cs="Arial"/>
                <w:b w:val="0"/>
                <w:bCs/>
                <w:i/>
                <w:iCs/>
                <w:snapToGrid/>
                <w:sz w:val="20"/>
                <w:lang w:val="en-GB"/>
              </w:rPr>
              <w:t xml:space="preserve"> The colours where nice too.</w:t>
            </w:r>
          </w:p>
          <w:p w:rsidRPr="00D02583" w:rsidR="007146E1" w:rsidP="00D02583" w:rsidRDefault="007146E1" w14:paraId="4584551A" w14:textId="1B3FB33A">
            <w:pPr>
              <w:pStyle w:val="H3"/>
              <w:widowControl/>
              <w:spacing w:before="40" w:after="40"/>
              <w:rPr>
                <w:rFonts w:ascii="Arial" w:hAnsi="Arial" w:cs="Arial"/>
                <w:b w:val="0"/>
                <w:bCs/>
                <w:snapToGrid/>
                <w:sz w:val="20"/>
                <w:lang w:val="en-GB"/>
              </w:rPr>
            </w:pPr>
          </w:p>
        </w:tc>
      </w:tr>
      <w:tr w:rsidRPr="0053554E" w:rsidR="007146E1" w:rsidTr="6C9BC15B" w14:paraId="371886C9" w14:textId="77777777">
        <w:trPr>
          <w:trHeight w:val="331"/>
          <w:jc w:val="center"/>
        </w:trPr>
        <w:tc>
          <w:tcPr>
            <w:tcW w:w="5000" w:type="pct"/>
            <w:gridSpan w:val="4"/>
            <w:tcMar/>
          </w:tcPr>
          <w:p w:rsidR="007146E1" w:rsidP="007146E1" w:rsidRDefault="00243336" w14:paraId="70458BFE" w14:textId="3279F8B0">
            <w:pPr>
              <w:pStyle w:val="H3"/>
              <w:widowControl/>
              <w:spacing w:before="40" w:after="40"/>
              <w:jc w:val="center"/>
              <w:rPr>
                <w:rFonts w:ascii="Arial" w:hAnsi="Arial" w:cs="Arial"/>
                <w:bCs/>
                <w:snapToGrid/>
                <w:sz w:val="24"/>
                <w:szCs w:val="22"/>
                <w:lang w:val="en-GB"/>
              </w:rPr>
            </w:pPr>
            <w:r w:rsidRPr="00243336">
              <w:rPr>
                <w:rFonts w:ascii="Arial" w:hAnsi="Arial" w:cs="Arial"/>
                <w:bCs/>
                <w:snapToGrid/>
                <w:sz w:val="24"/>
                <w:szCs w:val="24"/>
                <w:lang w:val="en-GB"/>
              </w:rPr>
              <w:t xml:space="preserve">Interviewee </w:t>
            </w:r>
            <w:r w:rsidR="007146E1">
              <w:rPr>
                <w:rFonts w:ascii="Arial" w:hAnsi="Arial" w:cs="Arial"/>
                <w:bCs/>
                <w:snapToGrid/>
                <w:sz w:val="24"/>
                <w:szCs w:val="24"/>
                <w:lang w:val="en-GB"/>
              </w:rPr>
              <w:t>2 Details</w:t>
            </w:r>
          </w:p>
        </w:tc>
      </w:tr>
      <w:tr w:rsidRPr="0053554E" w:rsidR="007146E1" w:rsidTr="6C9BC15B" w14:paraId="49D52591" w14:textId="77777777">
        <w:trPr>
          <w:trHeight w:val="238"/>
          <w:jc w:val="center"/>
        </w:trPr>
        <w:tc>
          <w:tcPr>
            <w:tcW w:w="5000" w:type="pct"/>
            <w:gridSpan w:val="4"/>
            <w:tcMar/>
          </w:tcPr>
          <w:p w:rsidRPr="0053554E" w:rsidR="007146E1" w:rsidP="6C9BC15B" w:rsidRDefault="00264257" w14:paraId="1C2B7285" w14:textId="53093A8C">
            <w:pPr>
              <w:pStyle w:val="H3"/>
              <w:widowControl/>
              <w:spacing w:before="40" w:after="40"/>
              <w:rPr>
                <w:rFonts w:ascii="Arial" w:hAnsi="Arial" w:cs="Arial"/>
                <w:b w:val="0"/>
                <w:bCs w:val="0"/>
                <w:sz w:val="20"/>
                <w:szCs w:val="20"/>
                <w:lang w:val="en-GB"/>
              </w:rPr>
            </w:pPr>
            <w:r w:rsidRPr="6C9BC15B">
              <w:rPr>
                <w:rFonts w:ascii="Arial" w:hAnsi="Arial" w:cs="Arial"/>
                <w:b w:val="0"/>
                <w:bCs w:val="0"/>
                <w:snapToGrid/>
                <w:sz w:val="20"/>
                <w:szCs w:val="20"/>
                <w:lang w:val="en-GB"/>
              </w:rPr>
              <w:t xml:space="preserve">Participant </w:t>
            </w:r>
            <w:r w:rsidRPr="6C9BC15B" w:rsidR="007146E1">
              <w:rPr>
                <w:rFonts w:ascii="Arial" w:hAnsi="Arial" w:cs="Arial"/>
                <w:b w:val="0"/>
                <w:bCs w:val="0"/>
                <w:snapToGrid/>
                <w:sz w:val="20"/>
                <w:szCs w:val="20"/>
                <w:lang w:val="en-GB"/>
              </w:rPr>
              <w:t>Name</w:t>
            </w:r>
            <w:r w:rsidRPr="6C9BC15B" w:rsidR="007146E1">
              <w:rPr>
                <w:rFonts w:ascii="Arial" w:hAnsi="Arial" w:cs="Arial"/>
                <w:b w:val="0"/>
                <w:bCs w:val="0"/>
                <w:snapToGrid/>
                <w:sz w:val="20"/>
                <w:szCs w:val="20"/>
                <w:lang w:val="en-GB"/>
              </w:rPr>
              <w:t>: Kristopher Dickinson</w:t>
            </w:r>
          </w:p>
        </w:tc>
      </w:tr>
      <w:tr w:rsidRPr="0053554E" w:rsidR="007146E1" w:rsidTr="6C9BC15B" w14:paraId="3B8825EB" w14:textId="77777777">
        <w:trPr>
          <w:trHeight w:val="341"/>
          <w:jc w:val="center"/>
        </w:trPr>
        <w:tc>
          <w:tcPr>
            <w:tcW w:w="5000" w:type="pct"/>
            <w:gridSpan w:val="4"/>
            <w:tcMar/>
          </w:tcPr>
          <w:p w:rsidRPr="0053554E" w:rsidR="007146E1" w:rsidP="6C9BC15B" w:rsidRDefault="00264257" w14:paraId="5D4502C5" w14:textId="3868877C">
            <w:pPr>
              <w:pStyle w:val="H3"/>
              <w:widowControl/>
              <w:spacing w:before="40" w:after="40"/>
              <w:rPr>
                <w:rFonts w:ascii="Arial" w:hAnsi="Arial" w:cs="Arial"/>
                <w:sz w:val="24"/>
                <w:szCs w:val="24"/>
                <w:lang w:val="en-GB"/>
              </w:rPr>
            </w:pPr>
            <w:r w:rsidRPr="6C9BC15B">
              <w:rPr>
                <w:rFonts w:ascii="Arial" w:hAnsi="Arial" w:cs="Arial"/>
                <w:b w:val="0"/>
                <w:bCs w:val="0"/>
                <w:snapToGrid/>
                <w:sz w:val="20"/>
                <w:szCs w:val="20"/>
                <w:lang w:val="en-GB"/>
              </w:rPr>
              <w:t xml:space="preserve">Participant </w:t>
            </w:r>
            <w:r w:rsidRPr="6C9BC15B" w:rsidR="007146E1">
              <w:rPr>
                <w:rFonts w:ascii="Arial" w:hAnsi="Arial" w:cs="Arial"/>
                <w:b w:val="0"/>
                <w:bCs w:val="0"/>
                <w:snapToGrid/>
                <w:sz w:val="20"/>
                <w:szCs w:val="20"/>
                <w:lang w:val="en-GB"/>
              </w:rPr>
              <w:t>Email Address:</w:t>
            </w:r>
            <w:r w:rsidRPr="6C9BC15B" w:rsidR="007146E1">
              <w:rPr>
                <w:rFonts w:ascii="Arial" w:hAnsi="Arial" w:cs="Arial"/>
                <w:b w:val="0"/>
                <w:bCs w:val="0"/>
                <w:snapToGrid/>
                <w:sz w:val="20"/>
                <w:szCs w:val="20"/>
                <w:lang w:val="en-GB"/>
              </w:rPr>
              <w:t xml:space="preserve"> n9946446@qut.edu.au</w:t>
            </w:r>
          </w:p>
        </w:tc>
      </w:tr>
      <w:tr w:rsidRPr="0053554E" w:rsidR="007146E1" w:rsidTr="6C9BC15B" w14:paraId="464A4738" w14:textId="77777777">
        <w:trPr>
          <w:trHeight w:val="743"/>
          <w:jc w:val="center"/>
        </w:trPr>
        <w:tc>
          <w:tcPr>
            <w:tcW w:w="5000" w:type="pct"/>
            <w:gridSpan w:val="4"/>
            <w:tcMar/>
          </w:tcPr>
          <w:p w:rsidRPr="0053554E" w:rsidR="007146E1" w:rsidP="6C9BC15B" w:rsidRDefault="007146E1" w14:paraId="1E76954C" w14:textId="24DEE2A4">
            <w:pPr>
              <w:pStyle w:val="H3"/>
              <w:widowControl/>
              <w:spacing w:before="40" w:after="40"/>
              <w:rPr>
                <w:rFonts w:ascii="Arial" w:hAnsi="Arial" w:cs="Arial"/>
                <w:b w:val="0"/>
                <w:bCs w:val="0"/>
                <w:sz w:val="20"/>
                <w:szCs w:val="20"/>
                <w:lang w:val="en-GB"/>
              </w:rPr>
            </w:pPr>
            <w:r w:rsidRPr="6C9BC15B">
              <w:rPr>
                <w:rFonts w:ascii="Arial" w:hAnsi="Arial" w:cs="Arial"/>
                <w:b w:val="0"/>
                <w:bCs w:val="0"/>
                <w:snapToGrid/>
                <w:sz w:val="20"/>
                <w:szCs w:val="20"/>
                <w:lang w:val="en-GB"/>
              </w:rPr>
              <w:t>I, (Participant Name), hereby consent to participate in this interview and give feedback to the project team throughout the course of the semester.</w:t>
            </w:r>
            <w:r>
              <w:rPr>
                <w:rFonts w:ascii="Arial" w:hAnsi="Arial" w:cs="Arial"/>
                <w:b w:val="0"/>
                <w:bCs/>
                <w:snapToGrid/>
                <w:sz w:val="20"/>
                <w:lang w:val="en-GB"/>
              </w:rPr>
              <w:br/>
            </w:r>
            <w:r>
              <w:rPr>
                <w:rFonts w:ascii="Arial" w:hAnsi="Arial" w:cs="Arial"/>
                <w:b w:val="0"/>
                <w:bCs/>
                <w:snapToGrid/>
                <w:sz w:val="20"/>
                <w:lang w:val="en-GB"/>
              </w:rPr>
              <w:br/>
            </w:r>
            <w:r w:rsidRPr="6C9BC15B">
              <w:rPr>
                <w:rFonts w:ascii="Arial" w:hAnsi="Arial" w:cs="Arial"/>
                <w:b w:val="0"/>
                <w:bCs w:val="0"/>
                <w:snapToGrid/>
                <w:sz w:val="20"/>
                <w:szCs w:val="20"/>
                <w:lang w:val="en-GB"/>
              </w:rPr>
              <w:t xml:space="preserve">Signature of Participant: </w:t>
            </w:r>
            <w:r w:rsidRPr="6C9BC15B">
              <w:rPr>
                <w:rFonts w:ascii="Arial" w:hAnsi="Arial" w:cs="Arial"/>
                <w:b w:val="0"/>
                <w:bCs w:val="0"/>
                <w:snapToGrid/>
                <w:sz w:val="20"/>
                <w:szCs w:val="20"/>
                <w:lang w:val="en-GB"/>
              </w:rPr>
              <w:t>Verbal agreement</w:t>
            </w:r>
            <w:r w:rsidRPr="6C9BC15B">
              <w:rPr>
                <w:rFonts w:ascii="Arial" w:hAnsi="Arial" w:cs="Arial"/>
                <w:b w:val="0"/>
                <w:bCs w:val="0"/>
                <w:snapToGrid/>
                <w:sz w:val="20"/>
                <w:szCs w:val="20"/>
                <w:lang w:val="en-GB"/>
              </w:rPr>
              <w:t xml:space="preserve">                     Date: __</w:t>
            </w:r>
            <w:r w:rsidRPr="6C9BC15B">
              <w:rPr>
                <w:rFonts w:ascii="Arial" w:hAnsi="Arial" w:cs="Arial"/>
                <w:b w:val="0"/>
                <w:bCs w:val="0"/>
                <w:snapToGrid/>
                <w:sz w:val="20"/>
                <w:szCs w:val="20"/>
                <w:lang w:val="en-GB"/>
              </w:rPr>
              <w:t xml:space="preserve">21/08/2019</w:t>
            </w:r>
            <w:r w:rsidRPr="6C9BC15B">
              <w:rPr>
                <w:rFonts w:ascii="Arial" w:hAnsi="Arial" w:cs="Arial"/>
                <w:b w:val="0"/>
                <w:bCs w:val="0"/>
                <w:snapToGrid/>
                <w:sz w:val="20"/>
                <w:szCs w:val="20"/>
                <w:lang w:val="en-GB"/>
              </w:rPr>
              <w:t xml:space="preserve">______________________</w:t>
            </w:r>
          </w:p>
        </w:tc>
      </w:tr>
      <w:tr w:rsidRPr="0053554E" w:rsidR="007146E1" w:rsidTr="6C9BC15B" w14:paraId="598D6089" w14:textId="77777777">
        <w:trPr>
          <w:trHeight w:val="385"/>
          <w:jc w:val="center"/>
        </w:trPr>
        <w:tc>
          <w:tcPr>
            <w:tcW w:w="5000" w:type="pct"/>
            <w:gridSpan w:val="4"/>
            <w:tcMar/>
          </w:tcPr>
          <w:p w:rsidR="007146E1" w:rsidP="00264257" w:rsidRDefault="007146E1" w14:paraId="3CE9346F" w14:textId="0FBABC94">
            <w:pPr>
              <w:pStyle w:val="H3"/>
              <w:widowControl/>
              <w:spacing w:before="40" w:after="40"/>
              <w:jc w:val="center"/>
              <w:rPr>
                <w:rFonts w:ascii="Arial" w:hAnsi="Arial" w:cs="Arial"/>
                <w:b w:val="0"/>
                <w:bCs/>
                <w:snapToGrid/>
                <w:sz w:val="20"/>
                <w:lang w:val="en-GB"/>
              </w:rPr>
            </w:pPr>
            <w:r>
              <w:rPr>
                <w:rFonts w:ascii="Arial" w:hAnsi="Arial" w:cs="Arial"/>
                <w:bCs/>
                <w:snapToGrid/>
                <w:sz w:val="24"/>
                <w:szCs w:val="22"/>
                <w:lang w:val="en-GB"/>
              </w:rPr>
              <w:t xml:space="preserve">Interview </w:t>
            </w:r>
            <w:r w:rsidR="00264257">
              <w:rPr>
                <w:rFonts w:ascii="Arial" w:hAnsi="Arial" w:cs="Arial"/>
                <w:bCs/>
                <w:snapToGrid/>
                <w:sz w:val="24"/>
                <w:szCs w:val="22"/>
                <w:lang w:val="en-GB"/>
              </w:rPr>
              <w:t>2</w:t>
            </w:r>
            <w:r>
              <w:rPr>
                <w:rFonts w:ascii="Arial" w:hAnsi="Arial" w:cs="Arial"/>
                <w:bCs/>
                <w:snapToGrid/>
                <w:sz w:val="24"/>
                <w:szCs w:val="22"/>
                <w:lang w:val="en-GB"/>
              </w:rPr>
              <w:t xml:space="preserve"> Transcript</w:t>
            </w:r>
            <w:r w:rsidR="00EE2304">
              <w:rPr>
                <w:rFonts w:ascii="Arial" w:hAnsi="Arial" w:cs="Arial"/>
                <w:bCs/>
                <w:snapToGrid/>
                <w:sz w:val="24"/>
                <w:szCs w:val="22"/>
                <w:lang w:val="en-GB"/>
              </w:rPr>
              <w:t xml:space="preserve">  (full transcript with questions and answers)</w:t>
            </w:r>
          </w:p>
        </w:tc>
      </w:tr>
      <w:tr w:rsidRPr="0053554E" w:rsidR="007146E1" w:rsidTr="6C9BC15B" w14:paraId="431925B5" w14:textId="77777777">
        <w:trPr>
          <w:trHeight w:val="1020"/>
          <w:jc w:val="center"/>
        </w:trPr>
        <w:tc>
          <w:tcPr>
            <w:tcW w:w="5000" w:type="pct"/>
            <w:gridSpan w:val="4"/>
            <w:tcMar/>
          </w:tcPr>
          <w:p w:rsidRPr="00264257" w:rsidR="007146E1" w:rsidP="6C9BC15B" w:rsidRDefault="00243336" w14:paraId="51D2DF82" w14:textId="77777777">
            <w:pPr>
              <w:pStyle w:val="H3"/>
              <w:widowControl/>
              <w:spacing w:before="40" w:after="40"/>
              <w:rPr>
                <w:rFonts w:ascii="Arial" w:hAnsi="Arial" w:cs="Arial"/>
                <w:sz w:val="20"/>
                <w:szCs w:val="20"/>
                <w:lang w:val="en-GB"/>
              </w:rPr>
            </w:pPr>
            <w:r w:rsidRPr="6C9BC15B" w:rsidR="6C9BC15B">
              <w:rPr>
                <w:rFonts w:ascii="Arial" w:hAnsi="Arial" w:cs="Arial"/>
                <w:sz w:val="20"/>
                <w:szCs w:val="20"/>
                <w:lang w:val="en-GB"/>
              </w:rPr>
              <w:t>Problem Space</w:t>
            </w:r>
          </w:p>
          <w:p w:rsidRPr="00264257" w:rsidR="007146E1" w:rsidP="6C9BC15B" w:rsidRDefault="00243336" w14:paraId="5B369030" w14:textId="77777777">
            <w:pPr>
              <w:pStyle w:val="H3"/>
              <w:widowControl/>
              <w:spacing w:before="40" w:after="40"/>
              <w:rPr>
                <w:rFonts w:ascii="Arial" w:hAnsi="Arial" w:cs="Arial"/>
                <w:b w:val="0"/>
                <w:bCs w:val="0"/>
                <w:sz w:val="20"/>
                <w:szCs w:val="20"/>
                <w:lang w:val="en-GB"/>
              </w:rPr>
            </w:pPr>
          </w:p>
          <w:p w:rsidRPr="00264257" w:rsidR="007146E1" w:rsidP="6C9BC15B" w:rsidRDefault="00243336" w14:paraId="5C935E9D" w14:textId="77777777">
            <w:pPr>
              <w:pStyle w:val="H3"/>
              <w:widowControl/>
              <w:spacing w:before="40" w:after="40"/>
              <w:rPr>
                <w:rFonts w:ascii="Arial" w:hAnsi="Arial" w:cs="Arial"/>
                <w:b w:val="0"/>
                <w:bCs w:val="0"/>
                <w:sz w:val="20"/>
                <w:szCs w:val="20"/>
                <w:lang w:val="en-GB"/>
              </w:rPr>
            </w:pPr>
            <w:r w:rsidRPr="6C9BC15B" w:rsidR="6C9BC15B">
              <w:rPr>
                <w:rFonts w:ascii="Arial" w:hAnsi="Arial" w:cs="Arial"/>
                <w:b w:val="0"/>
                <w:bCs w:val="0"/>
                <w:sz w:val="20"/>
                <w:szCs w:val="20"/>
                <w:lang w:val="en-GB"/>
              </w:rPr>
              <w:t>Could you describe your experience using timetable, calendar, and or shared timetable/calendar applications on any platform?</w:t>
            </w:r>
          </w:p>
          <w:p w:rsidRPr="00264257" w:rsidR="007146E1" w:rsidP="6C9BC15B" w:rsidRDefault="00243336" w14:paraId="6EA63B23" w14:textId="1A00EBE7">
            <w:pPr>
              <w:pStyle w:val="H3"/>
              <w:widowControl/>
              <w:bidi w:val="0"/>
              <w:spacing w:before="40" w:beforeAutospacing="off" w:after="40" w:afterAutospacing="off" w:line="259" w:lineRule="auto"/>
              <w:ind w:left="0" w:right="0"/>
              <w:jc w:val="left"/>
              <w:rPr>
                <w:rFonts w:ascii="Arial" w:hAnsi="Arial" w:cs="Arial"/>
                <w:b w:val="0"/>
                <w:bCs w:val="0"/>
                <w:i w:val="1"/>
                <w:iCs w:val="1"/>
                <w:sz w:val="20"/>
                <w:szCs w:val="20"/>
                <w:lang w:val="en-GB"/>
              </w:rPr>
            </w:pPr>
            <w:r w:rsidRPr="6C9BC15B" w:rsidR="6C9BC15B">
              <w:rPr>
                <w:rFonts w:ascii="Arial" w:hAnsi="Arial" w:cs="Arial"/>
                <w:b w:val="0"/>
                <w:bCs w:val="0"/>
                <w:sz w:val="20"/>
                <w:szCs w:val="20"/>
                <w:lang w:val="en-GB"/>
              </w:rPr>
              <w:t xml:space="preserve"> </w:t>
            </w:r>
            <w:r w:rsidRPr="6C9BC15B" w:rsidR="6C9BC15B">
              <w:rPr>
                <w:rFonts w:ascii="Arial" w:hAnsi="Arial" w:cs="Arial"/>
                <w:b w:val="0"/>
                <w:bCs w:val="0"/>
                <w:i w:val="1"/>
                <w:iCs w:val="1"/>
                <w:sz w:val="20"/>
                <w:szCs w:val="20"/>
                <w:lang w:val="en-GB"/>
              </w:rPr>
              <w:t>I use Facebook Messenger to ask people what time they’re free, sometimes send photos of our timetables. Otherwise, I just look at my saved screenshot of my timetable in my picture gallery.</w:t>
            </w:r>
          </w:p>
          <w:p w:rsidRPr="00264257" w:rsidR="007146E1" w:rsidP="6C9BC15B" w:rsidRDefault="00243336" w14:paraId="527DB80C" w14:textId="77777777">
            <w:pPr>
              <w:pStyle w:val="H3"/>
              <w:widowControl/>
              <w:spacing w:before="40" w:after="40"/>
              <w:rPr>
                <w:rFonts w:ascii="Arial" w:hAnsi="Arial" w:cs="Arial"/>
                <w:b w:val="0"/>
                <w:bCs w:val="0"/>
                <w:sz w:val="20"/>
                <w:szCs w:val="20"/>
                <w:lang w:val="en-GB"/>
              </w:rPr>
            </w:pPr>
          </w:p>
          <w:p w:rsidRPr="00264257" w:rsidR="007146E1" w:rsidP="6C9BC15B" w:rsidRDefault="00243336" w14:paraId="2ECD2482" w14:textId="77777777">
            <w:pPr>
              <w:pStyle w:val="H3"/>
              <w:widowControl/>
              <w:spacing w:before="40" w:after="40"/>
              <w:rPr>
                <w:rFonts w:ascii="Arial" w:hAnsi="Arial" w:cs="Arial"/>
                <w:b w:val="0"/>
                <w:bCs w:val="0"/>
                <w:sz w:val="20"/>
                <w:szCs w:val="20"/>
                <w:lang w:val="en-GB"/>
              </w:rPr>
            </w:pPr>
            <w:r w:rsidRPr="6C9BC15B" w:rsidR="6C9BC15B">
              <w:rPr>
                <w:rFonts w:ascii="Arial" w:hAnsi="Arial" w:cs="Arial"/>
                <w:b w:val="0"/>
                <w:bCs w:val="0"/>
                <w:sz w:val="20"/>
                <w:szCs w:val="20"/>
                <w:lang w:val="en-GB"/>
              </w:rPr>
              <w:t>How is it you organize meeting with others as part of a group?</w:t>
            </w:r>
          </w:p>
          <w:p w:rsidRPr="00264257" w:rsidR="007146E1" w:rsidP="6C9BC15B" w:rsidRDefault="00243336" w14:paraId="043ACAC5" w14:textId="3D0EA181">
            <w:pPr>
              <w:pStyle w:val="H3"/>
              <w:widowControl/>
              <w:bidi w:val="0"/>
              <w:spacing w:before="40" w:beforeAutospacing="off" w:after="40" w:afterAutospacing="off" w:line="259" w:lineRule="auto"/>
              <w:ind w:left="0" w:right="0"/>
              <w:jc w:val="left"/>
            </w:pPr>
            <w:r w:rsidRPr="6C9BC15B" w:rsidR="6C9BC15B">
              <w:rPr>
                <w:rFonts w:ascii="Arial" w:hAnsi="Arial" w:cs="Arial"/>
                <w:b w:val="0"/>
                <w:bCs w:val="0"/>
                <w:i w:val="1"/>
                <w:iCs w:val="1"/>
                <w:sz w:val="20"/>
                <w:szCs w:val="20"/>
                <w:lang w:val="en-GB"/>
              </w:rPr>
              <w:t>Mainly still just over messenger, or sometimes texting.</w:t>
            </w:r>
          </w:p>
          <w:p w:rsidRPr="00264257" w:rsidR="007146E1" w:rsidP="6C9BC15B" w:rsidRDefault="00243336" w14:paraId="39AD3379" w14:textId="77777777">
            <w:pPr>
              <w:pStyle w:val="H3"/>
              <w:widowControl/>
              <w:spacing w:before="40" w:after="40"/>
              <w:rPr>
                <w:rFonts w:ascii="Arial" w:hAnsi="Arial" w:cs="Arial"/>
                <w:b w:val="0"/>
                <w:bCs w:val="0"/>
                <w:sz w:val="20"/>
                <w:szCs w:val="20"/>
                <w:lang w:val="en-GB"/>
              </w:rPr>
            </w:pPr>
          </w:p>
          <w:p w:rsidRPr="00264257" w:rsidR="007146E1" w:rsidP="6C9BC15B" w:rsidRDefault="00243336" w14:paraId="6D2E989D" w14:textId="77777777">
            <w:pPr>
              <w:pStyle w:val="H3"/>
              <w:widowControl/>
              <w:spacing w:before="40" w:after="40"/>
              <w:rPr>
                <w:rFonts w:ascii="Arial" w:hAnsi="Arial" w:cs="Arial"/>
                <w:b w:val="0"/>
                <w:bCs w:val="0"/>
                <w:sz w:val="20"/>
                <w:szCs w:val="20"/>
                <w:lang w:val="en-GB"/>
              </w:rPr>
            </w:pPr>
            <w:r w:rsidRPr="6C9BC15B" w:rsidR="6C9BC15B">
              <w:rPr>
                <w:rFonts w:ascii="Arial" w:hAnsi="Arial" w:cs="Arial"/>
                <w:b w:val="0"/>
                <w:bCs w:val="0"/>
                <w:sz w:val="20"/>
                <w:szCs w:val="20"/>
                <w:lang w:val="en-GB"/>
              </w:rPr>
              <w:t>Could you give me an example of any applications you use to organize meeting with others?</w:t>
            </w:r>
          </w:p>
          <w:p w:rsidRPr="00264257" w:rsidR="007146E1" w:rsidP="6C9BC15B" w:rsidRDefault="00243336" w14:paraId="469FEDDB" w14:textId="3FE36F68">
            <w:pPr>
              <w:pStyle w:val="H3"/>
              <w:widowControl/>
              <w:spacing w:before="40" w:after="40"/>
              <w:rPr>
                <w:rFonts w:ascii="Arial" w:hAnsi="Arial" w:cs="Arial"/>
                <w:b w:val="0"/>
                <w:bCs w:val="0"/>
                <w:i w:val="1"/>
                <w:iCs w:val="1"/>
                <w:sz w:val="20"/>
                <w:szCs w:val="20"/>
                <w:lang w:val="en-GB"/>
              </w:rPr>
            </w:pPr>
            <w:r w:rsidRPr="6C9BC15B" w:rsidR="6C9BC15B">
              <w:rPr>
                <w:rFonts w:ascii="Arial" w:hAnsi="Arial" w:cs="Arial"/>
                <w:b w:val="0"/>
                <w:bCs w:val="0"/>
                <w:i w:val="1"/>
                <w:iCs w:val="1"/>
                <w:sz w:val="20"/>
                <w:szCs w:val="20"/>
                <w:lang w:val="en-GB"/>
              </w:rPr>
              <w:t xml:space="preserve">Facebook messenger, </w:t>
            </w:r>
            <w:r w:rsidRPr="6C9BC15B" w:rsidR="6C9BC15B">
              <w:rPr>
                <w:rFonts w:ascii="Arial" w:hAnsi="Arial" w:cs="Arial"/>
                <w:b w:val="0"/>
                <w:bCs w:val="0"/>
                <w:i w:val="1"/>
                <w:iCs w:val="1"/>
                <w:sz w:val="20"/>
                <w:szCs w:val="20"/>
                <w:lang w:val="en-GB"/>
              </w:rPr>
              <w:t>android messenger (for texting)</w:t>
            </w:r>
          </w:p>
          <w:p w:rsidRPr="00264257" w:rsidR="007146E1" w:rsidP="6C9BC15B" w:rsidRDefault="00243336" w14:paraId="2DC17CA3" w14:textId="77777777">
            <w:pPr>
              <w:pStyle w:val="H3"/>
              <w:widowControl/>
              <w:spacing w:before="40" w:after="40"/>
              <w:rPr>
                <w:rFonts w:ascii="Arial" w:hAnsi="Arial" w:cs="Arial"/>
                <w:b w:val="0"/>
                <w:bCs w:val="0"/>
                <w:sz w:val="20"/>
                <w:szCs w:val="20"/>
                <w:lang w:val="en-GB"/>
              </w:rPr>
            </w:pPr>
          </w:p>
          <w:p w:rsidRPr="00264257" w:rsidR="007146E1" w:rsidP="6C9BC15B" w:rsidRDefault="00243336" w14:paraId="10DB19E1" w14:textId="77777777">
            <w:pPr>
              <w:pStyle w:val="H3"/>
              <w:widowControl/>
              <w:spacing w:before="40" w:after="40"/>
              <w:rPr>
                <w:rFonts w:ascii="Arial" w:hAnsi="Arial" w:cs="Arial"/>
                <w:sz w:val="20"/>
                <w:szCs w:val="20"/>
                <w:lang w:val="en-GB"/>
              </w:rPr>
            </w:pPr>
            <w:r w:rsidRPr="6C9BC15B" w:rsidR="6C9BC15B">
              <w:rPr>
                <w:rFonts w:ascii="Arial" w:hAnsi="Arial" w:cs="Arial"/>
                <w:sz w:val="20"/>
                <w:szCs w:val="20"/>
                <w:lang w:val="en-GB"/>
              </w:rPr>
              <w:t>Competitors</w:t>
            </w:r>
          </w:p>
          <w:p w:rsidRPr="00264257" w:rsidR="007146E1" w:rsidP="6C9BC15B" w:rsidRDefault="00243336" w14:paraId="022F3810" w14:textId="77777777">
            <w:pPr>
              <w:pStyle w:val="H3"/>
              <w:widowControl/>
              <w:spacing w:before="40" w:after="40"/>
              <w:rPr>
                <w:rFonts w:ascii="Arial" w:hAnsi="Arial" w:cs="Arial"/>
                <w:b w:val="0"/>
                <w:bCs w:val="0"/>
                <w:sz w:val="20"/>
                <w:szCs w:val="20"/>
                <w:lang w:val="en-GB"/>
              </w:rPr>
            </w:pPr>
          </w:p>
          <w:p w:rsidRPr="00264257" w:rsidR="007146E1" w:rsidP="6C9BC15B" w:rsidRDefault="00243336" w14:paraId="48055519" w14:textId="24BDCE84">
            <w:pPr>
              <w:pStyle w:val="H3"/>
              <w:widowControl/>
              <w:spacing w:before="40" w:after="40"/>
              <w:rPr>
                <w:rFonts w:ascii="Arial" w:hAnsi="Arial" w:cs="Arial"/>
                <w:b w:val="0"/>
                <w:bCs w:val="0"/>
                <w:sz w:val="20"/>
                <w:szCs w:val="20"/>
                <w:lang w:val="en-GB"/>
              </w:rPr>
            </w:pPr>
            <w:r w:rsidRPr="6C9BC15B" w:rsidR="6C9BC15B">
              <w:rPr>
                <w:rFonts w:ascii="Arial" w:hAnsi="Arial" w:cs="Arial"/>
                <w:b w:val="0"/>
                <w:bCs w:val="0"/>
                <w:sz w:val="20"/>
                <w:szCs w:val="20"/>
                <w:lang w:val="en-GB"/>
              </w:rPr>
              <w:t>What are the names of other timetable or calendar applications you use</w:t>
            </w:r>
            <w:r w:rsidRPr="6C9BC15B" w:rsidR="6C9BC15B">
              <w:rPr>
                <w:rFonts w:ascii="Arial" w:hAnsi="Arial" w:cs="Arial"/>
                <w:b w:val="0"/>
                <w:bCs w:val="0"/>
                <w:sz w:val="20"/>
                <w:szCs w:val="20"/>
                <w:lang w:val="en-GB"/>
              </w:rPr>
              <w:t>,</w:t>
            </w:r>
            <w:r w:rsidRPr="6C9BC15B" w:rsidR="6C9BC15B">
              <w:rPr>
                <w:rFonts w:ascii="Arial" w:hAnsi="Arial" w:cs="Arial"/>
                <w:b w:val="0"/>
                <w:bCs w:val="0"/>
                <w:sz w:val="20"/>
                <w:szCs w:val="20"/>
                <w:lang w:val="en-GB"/>
              </w:rPr>
              <w:t xml:space="preserve"> have used</w:t>
            </w:r>
            <w:r w:rsidRPr="6C9BC15B" w:rsidR="6C9BC15B">
              <w:rPr>
                <w:rFonts w:ascii="Arial" w:hAnsi="Arial" w:cs="Arial"/>
                <w:b w:val="0"/>
                <w:bCs w:val="0"/>
                <w:sz w:val="20"/>
                <w:szCs w:val="20"/>
                <w:lang w:val="en-GB"/>
              </w:rPr>
              <w:t xml:space="preserve"> or have heard of</w:t>
            </w:r>
            <w:r w:rsidRPr="6C9BC15B" w:rsidR="6C9BC15B">
              <w:rPr>
                <w:rFonts w:ascii="Arial" w:hAnsi="Arial" w:cs="Arial"/>
                <w:b w:val="0"/>
                <w:bCs w:val="0"/>
                <w:sz w:val="20"/>
                <w:szCs w:val="20"/>
                <w:lang w:val="en-GB"/>
              </w:rPr>
              <w:t>?</w:t>
            </w:r>
          </w:p>
          <w:p w:rsidRPr="00264257" w:rsidR="007146E1" w:rsidP="6C9BC15B" w:rsidRDefault="00243336" w14:paraId="0CE216CE" w14:textId="0C23C087">
            <w:pPr>
              <w:pStyle w:val="H3"/>
              <w:widowControl/>
              <w:spacing w:before="40" w:after="40"/>
              <w:rPr>
                <w:rFonts w:ascii="Arial" w:hAnsi="Arial" w:cs="Arial"/>
                <w:b w:val="0"/>
                <w:bCs w:val="0"/>
                <w:i w:val="1"/>
                <w:iCs w:val="1"/>
                <w:sz w:val="20"/>
                <w:szCs w:val="20"/>
                <w:lang w:val="en-GB"/>
              </w:rPr>
            </w:pPr>
            <w:r w:rsidRPr="6C9BC15B" w:rsidR="6C9BC15B">
              <w:rPr>
                <w:rFonts w:ascii="Arial" w:hAnsi="Arial" w:cs="Arial"/>
                <w:b w:val="0"/>
                <w:bCs w:val="0"/>
                <w:i w:val="1"/>
                <w:iCs w:val="1"/>
                <w:sz w:val="20"/>
                <w:szCs w:val="20"/>
                <w:lang w:val="en-GB"/>
              </w:rPr>
              <w:t>Google calendar, a</w:t>
            </w:r>
            <w:r w:rsidRPr="6C9BC15B" w:rsidR="6C9BC15B">
              <w:rPr>
                <w:rFonts w:ascii="Arial" w:hAnsi="Arial" w:cs="Arial"/>
                <w:b w:val="0"/>
                <w:bCs w:val="0"/>
                <w:i w:val="1"/>
                <w:iCs w:val="1"/>
                <w:sz w:val="20"/>
                <w:szCs w:val="20"/>
                <w:lang w:val="en-GB"/>
              </w:rPr>
              <w:t>s I use android, nothing else.</w:t>
            </w:r>
          </w:p>
          <w:p w:rsidRPr="00264257" w:rsidR="007146E1" w:rsidP="6C9BC15B" w:rsidRDefault="00243336" w14:noSpellErr="1" w14:paraId="50400026" w14:textId="77777777">
            <w:pPr>
              <w:widowControl/>
              <w:spacing w:before="40" w:after="40"/>
              <w:rPr>
                <w:lang w:val="en-GB"/>
              </w:rPr>
            </w:pPr>
          </w:p>
          <w:p w:rsidRPr="00264257" w:rsidR="007146E1" w:rsidP="6C9BC15B" w:rsidRDefault="00243336" w14:paraId="4C061B3C" w14:textId="77777777">
            <w:pPr>
              <w:pStyle w:val="H3"/>
              <w:widowControl/>
              <w:spacing w:before="40" w:after="40"/>
              <w:rPr>
                <w:rFonts w:ascii="Arial" w:hAnsi="Arial" w:cs="Arial"/>
                <w:b w:val="0"/>
                <w:bCs w:val="0"/>
                <w:sz w:val="20"/>
                <w:szCs w:val="20"/>
                <w:lang w:val="en-GB"/>
              </w:rPr>
            </w:pPr>
            <w:r w:rsidRPr="6C9BC15B" w:rsidR="6C9BC15B">
              <w:rPr>
                <w:rFonts w:ascii="Arial" w:hAnsi="Arial" w:cs="Arial"/>
                <w:b w:val="0"/>
                <w:bCs w:val="0"/>
                <w:sz w:val="20"/>
                <w:szCs w:val="20"/>
                <w:lang w:val="en-GB"/>
              </w:rPr>
              <w:t>What do you like most about that/those application/s?</w:t>
            </w:r>
          </w:p>
          <w:p w:rsidRPr="00264257" w:rsidR="007146E1" w:rsidP="6C9BC15B" w:rsidRDefault="00243336" w14:paraId="240D8393" w14:textId="665C9795">
            <w:pPr>
              <w:pStyle w:val="H3"/>
              <w:widowControl/>
              <w:bidi w:val="0"/>
              <w:spacing w:before="40" w:beforeAutospacing="off" w:after="40" w:afterAutospacing="off" w:line="259" w:lineRule="auto"/>
              <w:ind w:left="0" w:right="0"/>
              <w:jc w:val="left"/>
            </w:pPr>
            <w:r w:rsidRPr="6C9BC15B" w:rsidR="6C9BC15B">
              <w:rPr>
                <w:rFonts w:ascii="Arial" w:hAnsi="Arial" w:cs="Arial"/>
                <w:b w:val="0"/>
                <w:bCs w:val="0"/>
                <w:i w:val="1"/>
                <w:iCs w:val="1"/>
                <w:sz w:val="20"/>
                <w:szCs w:val="20"/>
                <w:lang w:val="en-GB"/>
              </w:rPr>
              <w:t>I like that it syncs with say Outlook and you can kind of import data from one to the other.</w:t>
            </w:r>
          </w:p>
          <w:p w:rsidRPr="00264257" w:rsidR="007146E1" w:rsidP="6C9BC15B" w:rsidRDefault="00243336" w14:paraId="74A1FB0B" w14:textId="77777777">
            <w:pPr>
              <w:pStyle w:val="H3"/>
              <w:widowControl/>
              <w:spacing w:before="40" w:after="40"/>
              <w:rPr>
                <w:rFonts w:ascii="Arial" w:hAnsi="Arial" w:cs="Arial"/>
                <w:b w:val="0"/>
                <w:bCs w:val="0"/>
                <w:sz w:val="20"/>
                <w:szCs w:val="20"/>
                <w:lang w:val="en-GB"/>
              </w:rPr>
            </w:pPr>
          </w:p>
          <w:p w:rsidRPr="00264257" w:rsidR="007146E1" w:rsidP="6C9BC15B" w:rsidRDefault="00243336" w14:paraId="37969F5D" w14:textId="77777777">
            <w:pPr>
              <w:pStyle w:val="H3"/>
              <w:widowControl/>
              <w:spacing w:before="40" w:after="40"/>
              <w:rPr>
                <w:rFonts w:ascii="Arial" w:hAnsi="Arial" w:cs="Arial"/>
                <w:b w:val="0"/>
                <w:bCs w:val="0"/>
                <w:sz w:val="20"/>
                <w:szCs w:val="20"/>
                <w:lang w:val="en-GB"/>
              </w:rPr>
            </w:pPr>
            <w:r w:rsidRPr="6C9BC15B" w:rsidR="6C9BC15B">
              <w:rPr>
                <w:rFonts w:ascii="Arial" w:hAnsi="Arial" w:cs="Arial"/>
                <w:b w:val="0"/>
                <w:bCs w:val="0"/>
                <w:sz w:val="20"/>
                <w:szCs w:val="20"/>
                <w:lang w:val="en-GB"/>
              </w:rPr>
              <w:t>Is there something this/these application/s don’t do or have that you wish they did?</w:t>
            </w:r>
          </w:p>
          <w:p w:rsidRPr="00264257" w:rsidR="007146E1" w:rsidP="6C9BC15B" w:rsidRDefault="00243336" w14:paraId="26F49E1F" w14:textId="7F1B3FE3">
            <w:pPr>
              <w:pStyle w:val="Normal"/>
              <w:widowControl/>
              <w:bidi w:val="0"/>
              <w:spacing w:before="0" w:beforeAutospacing="off" w:after="0" w:afterAutospacing="off" w:line="259" w:lineRule="auto"/>
              <w:ind w:left="0" w:right="0"/>
              <w:jc w:val="left"/>
            </w:pPr>
            <w:r w:rsidRPr="6C9BC15B" w:rsidR="6C9BC15B">
              <w:rPr>
                <w:rFonts w:ascii="Arial" w:hAnsi="Arial" w:cs="Arial"/>
                <w:i w:val="1"/>
                <w:iCs w:val="1"/>
                <w:sz w:val="20"/>
                <w:szCs w:val="20"/>
                <w:lang w:val="en-GB"/>
              </w:rPr>
              <w:t xml:space="preserve">I think the feature of your app would be quite useful, seeing everything visually in the one screen rather than switching between </w:t>
            </w:r>
            <w:r w:rsidRPr="6C9BC15B" w:rsidR="6C9BC15B">
              <w:rPr>
                <w:rFonts w:ascii="Arial" w:hAnsi="Arial" w:cs="Arial"/>
                <w:i w:val="1"/>
                <w:iCs w:val="1"/>
                <w:sz w:val="20"/>
                <w:szCs w:val="20"/>
                <w:lang w:val="en-GB"/>
              </w:rPr>
              <w:t>different</w:t>
            </w:r>
            <w:r w:rsidRPr="6C9BC15B" w:rsidR="6C9BC15B">
              <w:rPr>
                <w:rFonts w:ascii="Arial" w:hAnsi="Arial" w:cs="Arial"/>
                <w:i w:val="1"/>
                <w:iCs w:val="1"/>
                <w:sz w:val="20"/>
                <w:szCs w:val="20"/>
                <w:lang w:val="en-GB"/>
              </w:rPr>
              <w:t xml:space="preserve"> photos or trying to match up written times.</w:t>
            </w:r>
          </w:p>
          <w:p w:rsidRPr="00264257" w:rsidR="007146E1" w:rsidP="6C9BC15B" w:rsidRDefault="00243336" w14:paraId="4FF97DD3" w14:textId="77777777">
            <w:pPr>
              <w:pStyle w:val="H3"/>
              <w:widowControl/>
              <w:spacing w:before="40" w:after="40"/>
              <w:rPr>
                <w:rFonts w:ascii="Arial" w:hAnsi="Arial" w:cs="Arial"/>
                <w:sz w:val="20"/>
                <w:szCs w:val="20"/>
                <w:lang w:val="en-GB"/>
              </w:rPr>
            </w:pPr>
          </w:p>
          <w:p w:rsidRPr="00264257" w:rsidR="007146E1" w:rsidP="6C9BC15B" w:rsidRDefault="00243336" w14:paraId="05654C1A" w14:textId="77777777">
            <w:pPr>
              <w:pStyle w:val="H3"/>
              <w:widowControl/>
              <w:spacing w:before="40" w:after="40"/>
              <w:rPr>
                <w:rFonts w:ascii="Arial" w:hAnsi="Arial" w:cs="Arial"/>
                <w:sz w:val="20"/>
                <w:szCs w:val="20"/>
                <w:lang w:val="en-GB"/>
              </w:rPr>
            </w:pPr>
            <w:r w:rsidRPr="6C9BC15B" w:rsidR="6C9BC15B">
              <w:rPr>
                <w:rFonts w:ascii="Arial" w:hAnsi="Arial" w:cs="Arial"/>
                <w:sz w:val="20"/>
                <w:szCs w:val="20"/>
                <w:lang w:val="en-GB"/>
              </w:rPr>
              <w:t>Ease of Use</w:t>
            </w:r>
          </w:p>
          <w:p w:rsidRPr="00264257" w:rsidR="007146E1" w:rsidP="6C9BC15B" w:rsidRDefault="00243336" w14:paraId="3B348FAA" w14:textId="77777777">
            <w:pPr>
              <w:pStyle w:val="H3"/>
              <w:widowControl/>
              <w:spacing w:before="40" w:after="40"/>
              <w:rPr>
                <w:rFonts w:ascii="Arial" w:hAnsi="Arial" w:cs="Arial"/>
                <w:b w:val="0"/>
                <w:bCs w:val="0"/>
                <w:sz w:val="20"/>
                <w:szCs w:val="20"/>
                <w:lang w:val="en-GB"/>
              </w:rPr>
            </w:pPr>
          </w:p>
          <w:p w:rsidRPr="00264257" w:rsidR="007146E1" w:rsidP="6C9BC15B" w:rsidRDefault="00243336" w14:paraId="2F31401F" w14:textId="77777777">
            <w:pPr>
              <w:pStyle w:val="H3"/>
              <w:widowControl/>
              <w:spacing w:before="40" w:after="40"/>
              <w:rPr>
                <w:rFonts w:ascii="Arial" w:hAnsi="Arial" w:cs="Arial"/>
                <w:b w:val="0"/>
                <w:bCs w:val="0"/>
                <w:sz w:val="20"/>
                <w:szCs w:val="20"/>
                <w:lang w:val="en-GB"/>
              </w:rPr>
            </w:pPr>
            <w:r w:rsidRPr="6C9BC15B" w:rsidR="6C9BC15B">
              <w:rPr>
                <w:rFonts w:ascii="Arial" w:hAnsi="Arial" w:cs="Arial"/>
                <w:b w:val="0"/>
                <w:bCs w:val="0"/>
                <w:sz w:val="20"/>
                <w:szCs w:val="20"/>
                <w:lang w:val="en-GB"/>
              </w:rPr>
              <w:t>Based off your first impressions, could you describe your experience using this application?</w:t>
            </w:r>
          </w:p>
          <w:p w:rsidRPr="00264257" w:rsidR="007146E1" w:rsidP="6C9BC15B" w:rsidRDefault="00243336" w14:paraId="72B17F37" w14:textId="418DF5CA">
            <w:pPr>
              <w:pStyle w:val="H3"/>
              <w:widowControl/>
              <w:bidi w:val="0"/>
              <w:spacing w:before="40" w:beforeAutospacing="off" w:after="40" w:afterAutospacing="off" w:line="259" w:lineRule="auto"/>
              <w:ind w:left="0" w:right="0"/>
              <w:jc w:val="left"/>
            </w:pPr>
            <w:r w:rsidRPr="6C9BC15B" w:rsidR="6C9BC15B">
              <w:rPr>
                <w:rFonts w:ascii="Arial" w:hAnsi="Arial" w:cs="Arial"/>
                <w:b w:val="0"/>
                <w:bCs w:val="0"/>
                <w:i w:val="1"/>
                <w:iCs w:val="1"/>
                <w:sz w:val="20"/>
                <w:szCs w:val="20"/>
                <w:lang w:val="en-GB"/>
              </w:rPr>
              <w:t>Seems pretty easy to use, similar layout to other apps.</w:t>
            </w:r>
          </w:p>
          <w:p w:rsidRPr="00264257" w:rsidR="007146E1" w:rsidP="6C9BC15B" w:rsidRDefault="00243336" w14:paraId="29182E5A" w14:textId="77777777">
            <w:pPr>
              <w:pStyle w:val="H3"/>
              <w:widowControl/>
              <w:spacing w:before="40" w:after="40"/>
              <w:rPr>
                <w:rFonts w:ascii="Arial" w:hAnsi="Arial" w:cs="Arial"/>
                <w:b w:val="0"/>
                <w:bCs w:val="0"/>
                <w:sz w:val="20"/>
                <w:szCs w:val="20"/>
                <w:lang w:val="en-GB"/>
              </w:rPr>
            </w:pPr>
          </w:p>
          <w:p w:rsidRPr="00264257" w:rsidR="007146E1" w:rsidP="6C9BC15B" w:rsidRDefault="00243336" w14:paraId="3783EA1F" w14:textId="77777777">
            <w:pPr>
              <w:pStyle w:val="H3"/>
              <w:widowControl/>
              <w:spacing w:before="40" w:after="40"/>
              <w:rPr>
                <w:rFonts w:ascii="Arial" w:hAnsi="Arial" w:cs="Arial"/>
                <w:b w:val="0"/>
                <w:bCs w:val="0"/>
                <w:sz w:val="20"/>
                <w:szCs w:val="20"/>
                <w:lang w:val="en-GB"/>
              </w:rPr>
            </w:pPr>
            <w:r w:rsidRPr="6C9BC15B" w:rsidR="6C9BC15B">
              <w:rPr>
                <w:rFonts w:ascii="Arial" w:hAnsi="Arial" w:cs="Arial"/>
                <w:b w:val="0"/>
                <w:bCs w:val="0"/>
                <w:sz w:val="20"/>
                <w:szCs w:val="20"/>
                <w:lang w:val="en-GB"/>
              </w:rPr>
              <w:t>Did navigation of this application come intuitively/easily?</w:t>
            </w:r>
          </w:p>
          <w:p w:rsidRPr="00264257" w:rsidR="007146E1" w:rsidP="6C9BC15B" w:rsidRDefault="00243336" w14:paraId="092599FC" w14:textId="7EF74099">
            <w:pPr>
              <w:pStyle w:val="H3"/>
              <w:widowControl/>
              <w:bidi w:val="0"/>
              <w:spacing w:before="40" w:beforeAutospacing="off" w:after="40" w:afterAutospacing="off" w:line="259" w:lineRule="auto"/>
              <w:ind w:left="0" w:right="0"/>
              <w:jc w:val="left"/>
            </w:pPr>
            <w:r w:rsidRPr="6C9BC15B" w:rsidR="6C9BC15B">
              <w:rPr>
                <w:rFonts w:ascii="Arial" w:hAnsi="Arial" w:cs="Arial"/>
                <w:b w:val="0"/>
                <w:bCs w:val="0"/>
                <w:i w:val="1"/>
                <w:iCs w:val="1"/>
                <w:sz w:val="20"/>
                <w:szCs w:val="20"/>
                <w:lang w:val="en-GB"/>
              </w:rPr>
              <w:t>Yes, quite easy.</w:t>
            </w:r>
          </w:p>
          <w:p w:rsidRPr="00264257" w:rsidR="007146E1" w:rsidP="6C9BC15B" w:rsidRDefault="00243336" w14:paraId="30AB6BD1" w14:textId="77777777">
            <w:pPr>
              <w:pStyle w:val="H3"/>
              <w:widowControl/>
              <w:spacing w:before="40" w:after="40"/>
              <w:rPr>
                <w:rFonts w:ascii="Arial" w:hAnsi="Arial" w:cs="Arial"/>
                <w:b w:val="0"/>
                <w:bCs w:val="0"/>
                <w:sz w:val="20"/>
                <w:szCs w:val="20"/>
                <w:lang w:val="en-GB"/>
              </w:rPr>
            </w:pPr>
          </w:p>
          <w:p w:rsidRPr="00264257" w:rsidR="007146E1" w:rsidP="6C9BC15B" w:rsidRDefault="00243336" w14:paraId="24213E8B" w14:textId="3704EB34">
            <w:pPr>
              <w:pStyle w:val="H3"/>
              <w:widowControl/>
              <w:spacing w:before="40" w:after="40"/>
              <w:rPr>
                <w:rFonts w:ascii="Arial" w:hAnsi="Arial" w:cs="Arial"/>
                <w:b w:val="0"/>
                <w:bCs w:val="0"/>
                <w:sz w:val="20"/>
                <w:szCs w:val="20"/>
                <w:lang w:val="en-GB"/>
              </w:rPr>
            </w:pPr>
            <w:r w:rsidRPr="6C9BC15B" w:rsidR="6C9BC15B">
              <w:rPr>
                <w:rFonts w:ascii="Arial" w:hAnsi="Arial" w:cs="Arial"/>
                <w:b w:val="0"/>
                <w:bCs w:val="0"/>
                <w:sz w:val="20"/>
                <w:szCs w:val="20"/>
                <w:lang w:val="en-GB"/>
              </w:rPr>
              <w:t>Could you describe something about the layout/UI that you would want changed in any way?</w:t>
            </w:r>
          </w:p>
          <w:p w:rsidRPr="00264257" w:rsidR="007146E1" w:rsidP="6C9BC15B" w:rsidRDefault="00243336" w14:paraId="454591B5" w14:textId="70963467">
            <w:pPr>
              <w:pStyle w:val="Normal"/>
              <w:widowControl/>
              <w:bidi w:val="0"/>
              <w:spacing w:before="0" w:beforeAutospacing="off" w:after="0" w:afterAutospacing="off" w:line="259" w:lineRule="auto"/>
              <w:ind w:left="0" w:right="0"/>
              <w:jc w:val="left"/>
            </w:pPr>
            <w:r w:rsidRPr="6C9BC15B" w:rsidR="6C9BC15B">
              <w:rPr>
                <w:rFonts w:ascii="Arial" w:hAnsi="Arial" w:cs="Arial" w:asciiTheme="minorAscii" w:hAnsiTheme="minorAscii" w:cstheme="minorAscii"/>
                <w:i w:val="1"/>
                <w:iCs w:val="1"/>
                <w:sz w:val="20"/>
                <w:szCs w:val="20"/>
                <w:lang w:val="en-GB"/>
              </w:rPr>
              <w:t>Would rather either much lighter or much darker background, also cleaner visualisation of multiple timetables.</w:t>
            </w:r>
          </w:p>
          <w:p w:rsidRPr="00264257" w:rsidR="007146E1" w:rsidP="6C9BC15B" w:rsidRDefault="00243336" w14:paraId="2BB504E6" w14:textId="77777777">
            <w:pPr>
              <w:pStyle w:val="H3"/>
              <w:widowControl/>
              <w:spacing w:before="40" w:after="40"/>
              <w:rPr>
                <w:rFonts w:ascii="Arial" w:hAnsi="Arial" w:cs="Arial"/>
                <w:sz w:val="20"/>
                <w:szCs w:val="20"/>
                <w:lang w:val="en-GB"/>
              </w:rPr>
            </w:pPr>
          </w:p>
          <w:p w:rsidRPr="00264257" w:rsidR="007146E1" w:rsidP="6C9BC15B" w:rsidRDefault="00243336" w14:paraId="77E292FD" w14:textId="6035B8C3">
            <w:pPr>
              <w:pStyle w:val="H3"/>
              <w:widowControl/>
              <w:spacing w:before="40" w:after="40"/>
              <w:rPr>
                <w:rFonts w:ascii="Arial" w:hAnsi="Arial" w:cs="Arial"/>
                <w:sz w:val="20"/>
                <w:szCs w:val="20"/>
                <w:lang w:val="en-GB"/>
              </w:rPr>
            </w:pPr>
            <w:r w:rsidRPr="6C9BC15B" w:rsidR="6C9BC15B">
              <w:rPr>
                <w:rFonts w:ascii="Arial" w:hAnsi="Arial" w:cs="Arial"/>
                <w:sz w:val="20"/>
                <w:szCs w:val="20"/>
                <w:lang w:val="en-GB"/>
              </w:rPr>
              <w:t>Practicality/Usefulness</w:t>
            </w:r>
          </w:p>
          <w:p w:rsidRPr="00264257" w:rsidR="007146E1" w:rsidP="6C9BC15B" w:rsidRDefault="00243336" w14:paraId="244B68BF" w14:textId="77777777">
            <w:pPr>
              <w:pStyle w:val="H3"/>
              <w:widowControl/>
              <w:spacing w:before="40" w:after="40"/>
              <w:rPr>
                <w:rFonts w:ascii="Arial" w:hAnsi="Arial" w:cs="Arial"/>
                <w:b w:val="0"/>
                <w:bCs w:val="0"/>
                <w:sz w:val="20"/>
                <w:szCs w:val="20"/>
                <w:lang w:val="en-GB"/>
              </w:rPr>
            </w:pPr>
          </w:p>
          <w:p w:rsidRPr="00264257" w:rsidR="007146E1" w:rsidP="6C9BC15B" w:rsidRDefault="00243336" w14:paraId="44D1345E" w14:textId="77777777">
            <w:pPr>
              <w:pStyle w:val="H3"/>
              <w:widowControl/>
              <w:spacing w:before="40" w:after="40"/>
              <w:rPr>
                <w:rFonts w:ascii="Arial" w:hAnsi="Arial" w:cs="Arial"/>
                <w:b w:val="0"/>
                <w:bCs w:val="0"/>
                <w:sz w:val="20"/>
                <w:szCs w:val="20"/>
                <w:lang w:val="en-GB"/>
              </w:rPr>
            </w:pPr>
            <w:r w:rsidRPr="6C9BC15B" w:rsidR="6C9BC15B">
              <w:rPr>
                <w:rFonts w:ascii="Arial" w:hAnsi="Arial" w:cs="Arial"/>
                <w:b w:val="0"/>
                <w:bCs w:val="0"/>
                <w:sz w:val="20"/>
                <w:szCs w:val="20"/>
                <w:lang w:val="en-GB"/>
              </w:rPr>
              <w:t>Could you see yourself using this application if it were to be released today? Why/why not?</w:t>
            </w:r>
          </w:p>
          <w:p w:rsidRPr="00264257" w:rsidR="007146E1" w:rsidP="6C9BC15B" w:rsidRDefault="00243336" w14:paraId="0D7E3CF8" w14:textId="547B611C">
            <w:pPr>
              <w:pStyle w:val="Normal"/>
              <w:widowControl/>
              <w:bidi w:val="0"/>
              <w:spacing w:before="0" w:beforeAutospacing="off" w:after="0" w:afterAutospacing="off" w:line="259" w:lineRule="auto"/>
              <w:ind w:left="0" w:right="0"/>
              <w:jc w:val="left"/>
            </w:pPr>
            <w:r w:rsidRPr="6C9BC15B" w:rsidR="6C9BC15B">
              <w:rPr>
                <w:rFonts w:ascii="Arial" w:hAnsi="Arial" w:cs="Arial" w:asciiTheme="minorAscii" w:hAnsiTheme="minorAscii" w:cstheme="minorAscii"/>
                <w:i w:val="1"/>
                <w:iCs w:val="1"/>
                <w:sz w:val="20"/>
                <w:szCs w:val="20"/>
                <w:lang w:val="en-GB"/>
              </w:rPr>
              <w:t>Would definitely use it if some of my friends did.</w:t>
            </w:r>
          </w:p>
          <w:p w:rsidRPr="00264257" w:rsidR="007146E1" w:rsidP="6C9BC15B" w:rsidRDefault="00243336" w14:paraId="12FDC416" w14:textId="77777777">
            <w:pPr>
              <w:pStyle w:val="H3"/>
              <w:widowControl/>
              <w:spacing w:before="40" w:after="40"/>
              <w:rPr>
                <w:rFonts w:ascii="Arial" w:hAnsi="Arial" w:cs="Arial"/>
                <w:b w:val="0"/>
                <w:bCs w:val="0"/>
                <w:sz w:val="20"/>
                <w:szCs w:val="20"/>
                <w:lang w:val="en-GB"/>
              </w:rPr>
            </w:pPr>
          </w:p>
          <w:p w:rsidRPr="00264257" w:rsidR="007146E1" w:rsidP="6C9BC15B" w:rsidRDefault="00243336" w14:paraId="3C6342C9" w14:textId="21A86716">
            <w:pPr>
              <w:pStyle w:val="H3"/>
              <w:widowControl/>
              <w:spacing w:before="40" w:after="40"/>
              <w:rPr>
                <w:rFonts w:ascii="Arial" w:hAnsi="Arial" w:cs="Arial"/>
                <w:b w:val="0"/>
                <w:bCs w:val="0"/>
                <w:sz w:val="20"/>
                <w:szCs w:val="20"/>
                <w:lang w:val="en-GB"/>
              </w:rPr>
            </w:pPr>
            <w:r w:rsidRPr="6C9BC15B" w:rsidR="6C9BC15B">
              <w:rPr>
                <w:rFonts w:ascii="Arial" w:hAnsi="Arial" w:cs="Arial"/>
                <w:b w:val="0"/>
                <w:bCs w:val="0"/>
                <w:sz w:val="20"/>
                <w:szCs w:val="20"/>
                <w:lang w:val="en-GB"/>
              </w:rPr>
              <w:t>- Could you see why people would use this application? Would you use it yourself?</w:t>
            </w:r>
          </w:p>
          <w:p w:rsidRPr="00264257" w:rsidR="007146E1" w:rsidP="6C9BC15B" w:rsidRDefault="00243336" w14:paraId="2A7CB37D" w14:textId="02FD02AC">
            <w:pPr>
              <w:pStyle w:val="H3"/>
              <w:widowControl/>
              <w:bidi w:val="0"/>
              <w:spacing w:before="40" w:beforeAutospacing="off" w:after="40" w:afterAutospacing="off" w:line="259" w:lineRule="auto"/>
              <w:ind w:left="0" w:right="0"/>
              <w:jc w:val="left"/>
            </w:pPr>
            <w:r w:rsidRPr="6C9BC15B" w:rsidR="6C9BC15B">
              <w:rPr>
                <w:rFonts w:ascii="Arial" w:hAnsi="Arial" w:cs="Arial"/>
                <w:b w:val="0"/>
                <w:bCs w:val="0"/>
                <w:i w:val="1"/>
                <w:iCs w:val="1"/>
                <w:sz w:val="20"/>
                <w:szCs w:val="20"/>
                <w:lang w:val="en-GB"/>
              </w:rPr>
              <w:t>I like how streamlined it is and how easily you could theoretically see other people’s availabilities. Saves all the mucking around.</w:t>
            </w:r>
          </w:p>
          <w:p w:rsidRPr="00264257" w:rsidR="007146E1" w:rsidP="6C9BC15B" w:rsidRDefault="00243336" w14:noSpellErr="1" w14:paraId="2A7E2500" w14:textId="77777777">
            <w:pPr>
              <w:widowControl/>
              <w:spacing w:before="40" w:after="40"/>
              <w:rPr>
                <w:lang w:val="en-GB"/>
              </w:rPr>
            </w:pPr>
          </w:p>
          <w:p w:rsidRPr="00264257" w:rsidR="007146E1" w:rsidP="6C9BC15B" w:rsidRDefault="00243336" w14:paraId="519F4EBA" w14:textId="12162932">
            <w:pPr>
              <w:widowControl/>
              <w:spacing w:before="40" w:after="40"/>
              <w:rPr>
                <w:rFonts w:ascii="Arial" w:hAnsi="Arial" w:cs="Arial" w:asciiTheme="minorAscii" w:hAnsiTheme="minorAscii" w:cstheme="minorAscii"/>
                <w:sz w:val="20"/>
                <w:szCs w:val="20"/>
                <w:lang w:val="en-GB"/>
              </w:rPr>
            </w:pPr>
            <w:r w:rsidRPr="6C9BC15B" w:rsidR="6C9BC15B">
              <w:rPr>
                <w:rFonts w:ascii="Arial" w:hAnsi="Arial" w:cs="Arial" w:asciiTheme="minorAscii" w:hAnsiTheme="minorAscii" w:cstheme="minorAscii"/>
                <w:sz w:val="20"/>
                <w:szCs w:val="20"/>
                <w:lang w:val="en-GB"/>
              </w:rPr>
              <w:t>So,</w:t>
            </w:r>
            <w:r w:rsidRPr="6C9BC15B" w:rsidR="6C9BC15B">
              <w:rPr>
                <w:rFonts w:ascii="Arial" w:hAnsi="Arial" w:cs="Arial" w:asciiTheme="minorAscii" w:hAnsiTheme="minorAscii" w:cstheme="minorAscii"/>
                <w:sz w:val="20"/>
                <w:szCs w:val="20"/>
                <w:lang w:val="en-GB"/>
              </w:rPr>
              <w:t xml:space="preserve"> </w:t>
            </w:r>
            <w:r w:rsidRPr="6C9BC15B" w:rsidR="6C9BC15B">
              <w:rPr>
                <w:rFonts w:ascii="Arial" w:hAnsi="Arial" w:cs="Arial" w:asciiTheme="minorAscii" w:hAnsiTheme="minorAscii" w:cstheme="minorAscii"/>
                <w:sz w:val="20"/>
                <w:szCs w:val="20"/>
                <w:lang w:val="en-GB"/>
              </w:rPr>
              <w:t xml:space="preserve">would you </w:t>
            </w:r>
            <w:r w:rsidRPr="6C9BC15B" w:rsidR="6C9BC15B">
              <w:rPr>
                <w:rFonts w:ascii="Arial" w:hAnsi="Arial" w:cs="Arial" w:asciiTheme="minorAscii" w:hAnsiTheme="minorAscii" w:cstheme="minorAscii"/>
                <w:sz w:val="20"/>
                <w:szCs w:val="20"/>
                <w:lang w:val="en-GB"/>
              </w:rPr>
              <w:t>believe</w:t>
            </w:r>
            <w:r w:rsidRPr="6C9BC15B" w:rsidR="6C9BC15B">
              <w:rPr>
                <w:rFonts w:ascii="Arial" w:hAnsi="Arial" w:cs="Arial" w:asciiTheme="minorAscii" w:hAnsiTheme="minorAscii" w:cstheme="minorAscii"/>
                <w:sz w:val="20"/>
                <w:szCs w:val="20"/>
                <w:lang w:val="en-GB"/>
              </w:rPr>
              <w:t xml:space="preserve"> that </w:t>
            </w:r>
            <w:r w:rsidRPr="6C9BC15B" w:rsidR="6C9BC15B">
              <w:rPr>
                <w:rFonts w:ascii="Arial" w:hAnsi="Arial" w:cs="Arial" w:asciiTheme="minorAscii" w:hAnsiTheme="minorAscii" w:cstheme="minorAscii"/>
                <w:sz w:val="20"/>
                <w:szCs w:val="20"/>
                <w:lang w:val="en-GB"/>
              </w:rPr>
              <w:t xml:space="preserve">a way to import </w:t>
            </w:r>
            <w:r w:rsidRPr="6C9BC15B" w:rsidR="6C9BC15B">
              <w:rPr>
                <w:rFonts w:ascii="Arial" w:hAnsi="Arial" w:cs="Arial" w:asciiTheme="minorAscii" w:hAnsiTheme="minorAscii" w:cstheme="minorAscii"/>
                <w:sz w:val="20"/>
                <w:szCs w:val="20"/>
                <w:lang w:val="en-GB"/>
              </w:rPr>
              <w:t xml:space="preserve">your timetable from another app </w:t>
            </w:r>
            <w:r w:rsidRPr="6C9BC15B" w:rsidR="6C9BC15B">
              <w:rPr>
                <w:rFonts w:ascii="Arial" w:hAnsi="Arial" w:cs="Arial" w:asciiTheme="minorAscii" w:hAnsiTheme="minorAscii" w:cstheme="minorAscii"/>
                <w:sz w:val="20"/>
                <w:szCs w:val="20"/>
                <w:lang w:val="en-GB"/>
              </w:rPr>
              <w:t xml:space="preserve">would </w:t>
            </w:r>
            <w:r w:rsidRPr="6C9BC15B" w:rsidR="6C9BC15B">
              <w:rPr>
                <w:rFonts w:ascii="Arial" w:hAnsi="Arial" w:cs="Arial" w:asciiTheme="minorAscii" w:hAnsiTheme="minorAscii" w:cstheme="minorAscii"/>
                <w:sz w:val="20"/>
                <w:szCs w:val="20"/>
                <w:lang w:val="en-GB"/>
              </w:rPr>
              <w:t>make you more likely to use this app?</w:t>
            </w:r>
          </w:p>
          <w:p w:rsidRPr="00264257" w:rsidR="007146E1" w:rsidP="6C9BC15B" w:rsidRDefault="00243336" w14:paraId="52B6158D" w14:textId="62EA2318">
            <w:pPr>
              <w:pStyle w:val="Normal"/>
              <w:widowControl/>
              <w:bidi w:val="0"/>
              <w:spacing w:before="0" w:beforeAutospacing="off" w:after="0" w:afterAutospacing="off" w:line="259" w:lineRule="auto"/>
              <w:ind w:left="0" w:right="0"/>
              <w:jc w:val="left"/>
            </w:pPr>
            <w:r w:rsidRPr="6C9BC15B" w:rsidR="6C9BC15B">
              <w:rPr>
                <w:rFonts w:ascii="Arial" w:hAnsi="Arial" w:cs="Arial" w:asciiTheme="minorAscii" w:hAnsiTheme="minorAscii" w:cstheme="minorAscii"/>
                <w:i w:val="1"/>
                <w:iCs w:val="1"/>
                <w:sz w:val="20"/>
                <w:szCs w:val="20"/>
                <w:lang w:val="en-GB"/>
              </w:rPr>
              <w:t>Probably not</w:t>
            </w:r>
          </w:p>
          <w:p w:rsidRPr="00264257" w:rsidR="007146E1" w:rsidP="6C9BC15B" w:rsidRDefault="00243336" w14:paraId="28D65F77" w14:textId="3BB1D07E">
            <w:pPr>
              <w:pStyle w:val="Normal"/>
              <w:widowControl/>
              <w:spacing w:before="40" w:after="40"/>
              <w:rPr>
                <w:rFonts w:ascii="Arial" w:hAnsi="Arial" w:cs="Arial"/>
                <w:b w:val="0"/>
                <w:bCs w:val="0"/>
                <w:sz w:val="20"/>
                <w:szCs w:val="20"/>
                <w:lang w:val="en-GB"/>
              </w:rPr>
            </w:pPr>
          </w:p>
        </w:tc>
      </w:tr>
      <w:tr w:rsidRPr="0053554E" w:rsidR="00264257" w:rsidTr="6C9BC15B" w14:paraId="6629E27F" w14:textId="77777777">
        <w:trPr>
          <w:trHeight w:val="333"/>
          <w:jc w:val="center"/>
        </w:trPr>
        <w:tc>
          <w:tcPr>
            <w:tcW w:w="5000" w:type="pct"/>
            <w:gridSpan w:val="4"/>
            <w:tcMar/>
          </w:tcPr>
          <w:p w:rsidRPr="00264257" w:rsidR="00264257" w:rsidP="00264257" w:rsidRDefault="00264257" w14:paraId="4BB47CF0" w14:textId="44100F73">
            <w:pPr>
              <w:pStyle w:val="H3"/>
              <w:widowControl/>
              <w:spacing w:before="40" w:after="40"/>
              <w:jc w:val="center"/>
              <w:rPr>
                <w:rFonts w:ascii="Arial" w:hAnsi="Arial" w:cs="Arial"/>
                <w:b w:val="0"/>
                <w:bCs/>
                <w:snapToGrid/>
                <w:sz w:val="20"/>
                <w:lang w:val="en-GB"/>
              </w:rPr>
            </w:pPr>
            <w:r>
              <w:rPr>
                <w:rFonts w:ascii="Arial" w:hAnsi="Arial" w:cs="Arial"/>
                <w:bCs/>
                <w:snapToGrid/>
                <w:sz w:val="24"/>
                <w:szCs w:val="22"/>
                <w:lang w:val="en-GB"/>
              </w:rPr>
              <w:t>Provide a short summary of the interviews with key insights</w:t>
            </w:r>
          </w:p>
        </w:tc>
      </w:tr>
      <w:tr w:rsidRPr="0053554E" w:rsidR="00264257" w:rsidTr="6C9BC15B" w14:paraId="7BFAE154" w14:textId="77777777">
        <w:trPr>
          <w:trHeight w:val="1020"/>
          <w:jc w:val="center"/>
        </w:trPr>
        <w:tc>
          <w:tcPr>
            <w:tcW w:w="5000" w:type="pct"/>
            <w:gridSpan w:val="4"/>
            <w:tcMar/>
          </w:tcPr>
          <w:p w:rsidRPr="00264257" w:rsidR="00264257" w:rsidP="00E973A2" w:rsidRDefault="00264257" w14:paraId="4101C54D" w14:textId="77777777">
            <w:pPr>
              <w:pStyle w:val="H3"/>
              <w:widowControl/>
              <w:spacing w:before="40" w:after="40"/>
              <w:rPr>
                <w:rFonts w:ascii="Arial" w:hAnsi="Arial" w:cs="Arial"/>
                <w:b w:val="0"/>
                <w:bCs/>
                <w:snapToGrid/>
                <w:sz w:val="20"/>
                <w:lang w:val="en-AU"/>
              </w:rPr>
            </w:pPr>
          </w:p>
        </w:tc>
      </w:tr>
      <w:tr w:rsidRPr="0053554E" w:rsidR="00BB10E4" w:rsidTr="6C9BC15B" w14:paraId="3FCA5D67" w14:textId="77777777">
        <w:trPr>
          <w:trHeight w:val="397"/>
          <w:jc w:val="center"/>
        </w:trPr>
        <w:tc>
          <w:tcPr>
            <w:tcW w:w="5000" w:type="pct"/>
            <w:gridSpan w:val="4"/>
            <w:shd w:val="clear" w:color="auto" w:fill="0070C0"/>
            <w:tcMar/>
            <w:vAlign w:val="center"/>
          </w:tcPr>
          <w:p w:rsidRPr="0053554E" w:rsidR="00BB10E4" w:rsidP="00E973A2" w:rsidRDefault="00BB10E4" w14:paraId="30441AF1" w14:textId="77777777">
            <w:pPr>
              <w:pStyle w:val="H3"/>
              <w:widowControl/>
              <w:spacing w:before="40" w:after="40"/>
              <w:jc w:val="center"/>
              <w:rPr>
                <w:rFonts w:ascii="Arial" w:hAnsi="Arial" w:cs="Arial"/>
                <w:snapToGrid/>
                <w:color w:val="FFFFFF" w:themeColor="background1"/>
                <w:sz w:val="32"/>
                <w:szCs w:val="22"/>
                <w:lang w:val="en-GB"/>
              </w:rPr>
            </w:pPr>
            <w:r w:rsidRPr="0053554E">
              <w:rPr>
                <w:rFonts w:ascii="Arial" w:hAnsi="Arial" w:cs="Arial"/>
                <w:snapToGrid/>
                <w:color w:val="FFFFFF" w:themeColor="background1"/>
                <w:sz w:val="32"/>
                <w:szCs w:val="22"/>
                <w:lang w:val="en-GB"/>
              </w:rPr>
              <w:t>? Marks</w:t>
            </w:r>
            <w:r>
              <w:rPr>
                <w:rFonts w:ascii="Arial" w:hAnsi="Arial" w:cs="Arial"/>
                <w:snapToGrid/>
                <w:color w:val="FFFFFF" w:themeColor="background1"/>
                <w:sz w:val="32"/>
                <w:szCs w:val="22"/>
                <w:lang w:val="en-GB"/>
              </w:rPr>
              <w:t xml:space="preserve"> (to be completed by tutor)</w:t>
            </w:r>
          </w:p>
        </w:tc>
      </w:tr>
      <w:tr w:rsidRPr="0053554E" w:rsidR="00BB10E4" w:rsidTr="6C9BC15B" w14:paraId="35314A1D" w14:textId="77777777">
        <w:trPr>
          <w:trHeight w:val="1403"/>
          <w:jc w:val="center"/>
        </w:trPr>
        <w:tc>
          <w:tcPr>
            <w:tcW w:w="1666" w:type="pct"/>
            <w:gridSpan w:val="2"/>
            <w:shd w:val="clear" w:color="auto" w:fill="auto"/>
            <w:tcMar/>
            <w:vAlign w:val="center"/>
          </w:tcPr>
          <w:p w:rsidRPr="0053554E" w:rsidR="00BB10E4" w:rsidP="00E973A2" w:rsidRDefault="00BB10E4" w14:paraId="516E07B1" w14:textId="77777777">
            <w:pPr>
              <w:pStyle w:val="H3"/>
              <w:widowControl/>
              <w:spacing w:before="40" w:after="40"/>
              <w:jc w:val="center"/>
              <w:rPr>
                <w:rFonts w:ascii="Arial" w:hAnsi="Arial" w:cs="Arial"/>
                <w:snapToGrid/>
                <w:sz w:val="32"/>
                <w:szCs w:val="22"/>
                <w:lang w:val="en-GB"/>
              </w:rPr>
            </w:pPr>
            <w:r>
              <w:rPr>
                <w:rFonts w:ascii="Arial" w:hAnsi="Arial" w:cs="Arial"/>
                <w:snapToGrid/>
                <w:sz w:val="32"/>
                <w:szCs w:val="22"/>
                <w:lang w:val="en-GB"/>
              </w:rPr>
              <w:t xml:space="preserve">Tutor </w:t>
            </w:r>
            <w:r w:rsidRPr="0053554E">
              <w:rPr>
                <w:rFonts w:ascii="Arial" w:hAnsi="Arial" w:cs="Arial"/>
                <w:snapToGrid/>
                <w:sz w:val="32"/>
                <w:szCs w:val="22"/>
                <w:lang w:val="en-GB"/>
              </w:rPr>
              <w:t>Comments</w:t>
            </w:r>
          </w:p>
        </w:tc>
        <w:tc>
          <w:tcPr>
            <w:tcW w:w="3334" w:type="pct"/>
            <w:gridSpan w:val="2"/>
            <w:shd w:val="clear" w:color="auto" w:fill="auto"/>
            <w:tcMar/>
          </w:tcPr>
          <w:p w:rsidRPr="0053554E" w:rsidR="00BB10E4" w:rsidP="00E973A2" w:rsidRDefault="00BB10E4" w14:paraId="0529F1E3" w14:textId="77777777">
            <w:pPr>
              <w:pStyle w:val="H3"/>
              <w:widowControl/>
              <w:spacing w:before="40" w:after="40"/>
              <w:rPr>
                <w:rFonts w:ascii="Arial" w:hAnsi="Arial" w:cs="Arial"/>
                <w:snapToGrid/>
                <w:sz w:val="24"/>
                <w:szCs w:val="22"/>
                <w:lang w:val="en-GB"/>
              </w:rPr>
            </w:pPr>
          </w:p>
        </w:tc>
      </w:tr>
    </w:tbl>
    <w:p w:rsidR="00243336" w:rsidP="00833550" w:rsidRDefault="00243336" w14:paraId="5E8F6746" w14:textId="67F6F567">
      <w:pPr>
        <w:jc w:val="center"/>
        <w:rPr>
          <w:rFonts w:ascii="Arial" w:hAnsi="Arial" w:cs="Arial"/>
          <w:b/>
          <w:sz w:val="20"/>
          <w:szCs w:val="20"/>
          <w:lang w:val="en-GB"/>
        </w:rPr>
      </w:pPr>
    </w:p>
    <w:p w:rsidR="00243336" w:rsidP="00243336" w:rsidRDefault="00243336" w14:paraId="5FEA6A88" w14:textId="77777777">
      <w:pPr>
        <w:rPr>
          <w:rFonts w:ascii="Arial" w:hAnsi="Arial" w:cs="Arial"/>
          <w:b/>
          <w:sz w:val="20"/>
          <w:szCs w:val="20"/>
          <w:lang w:val="en-GB"/>
        </w:rPr>
      </w:pPr>
      <w:r w:rsidRPr="6C9BC15B">
        <w:rPr>
          <w:rFonts w:ascii="Arial" w:hAnsi="Arial" w:cs="Arial"/>
          <w:b w:val="1"/>
          <w:bCs w:val="1"/>
          <w:sz w:val="20"/>
          <w:szCs w:val="20"/>
          <w:lang w:val="en-GB"/>
        </w:rPr>
        <w:br w:type="page"/>
      </w:r>
    </w:p>
    <w:p w:rsidRPr="00983C50" w:rsidR="004D05B5" w:rsidRDefault="00983C50" w14:paraId="27B6CE07" w14:textId="10D6A652">
      <w:pPr>
        <w:jc w:val="center"/>
        <w:rPr>
          <w:rFonts w:ascii="Arial" w:hAnsi="Arial" w:cs="Arial"/>
          <w:b/>
          <w:sz w:val="20"/>
          <w:szCs w:val="20"/>
          <w:lang w:val="en-GB"/>
        </w:rPr>
      </w:pPr>
      <w:r w:rsidRPr="00983C50">
        <w:rPr>
          <w:rFonts w:ascii="Arial" w:hAnsi="Arial" w:cs="Arial"/>
          <w:b/>
          <w:sz w:val="20"/>
          <w:szCs w:val="20"/>
          <w:lang w:val="en-GB"/>
        </w:rPr>
        <w:t>(</w:t>
      </w:r>
      <w:r w:rsidRPr="00983C50" w:rsidR="00243336">
        <w:rPr>
          <w:rFonts w:ascii="Arial" w:hAnsi="Arial" w:cs="Arial"/>
          <w:b/>
          <w:sz w:val="20"/>
          <w:szCs w:val="20"/>
          <w:lang w:val="en-GB"/>
        </w:rPr>
        <w:t>End of document</w:t>
      </w:r>
      <w:r w:rsidRPr="00983C50">
        <w:rPr>
          <w:rFonts w:ascii="Arial" w:hAnsi="Arial" w:cs="Arial"/>
          <w:b/>
          <w:sz w:val="20"/>
          <w:szCs w:val="20"/>
          <w:lang w:val="en-GB"/>
        </w:rPr>
        <w:t>)</w:t>
      </w:r>
    </w:p>
    <w:sectPr w:rsidRPr="00983C50" w:rsidR="004D05B5" w:rsidSect="00EB52BC">
      <w:footerReference w:type="even" r:id="rId40"/>
      <w:footerReference w:type="default" r:id="rId41"/>
      <w:footerReference w:type="first" r:id="rId42"/>
      <w:pgSz w:w="11906" w:h="16838" w:orient="portrait" w:code="9"/>
      <w:pgMar w:top="567" w:right="964" w:bottom="567" w:left="96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42EC2" w:rsidRDefault="00B42EC2" w14:paraId="0FEF8394" w14:textId="77777777">
      <w:r>
        <w:separator/>
      </w:r>
    </w:p>
  </w:endnote>
  <w:endnote w:type="continuationSeparator" w:id="0">
    <w:p w:rsidR="00B42EC2" w:rsidRDefault="00B42EC2" w14:paraId="3690E3D8" w14:textId="77777777">
      <w:r>
        <w:continuationSeparator/>
      </w:r>
    </w:p>
  </w:endnote>
  <w:endnote w:type="continuationNotice" w:id="1">
    <w:p w:rsidR="00B42EC2" w:rsidRDefault="00B42EC2" w14:paraId="5D1DFC2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imHei">
    <w:altName w:val="黑体"/>
    <w:panose1 w:val="02010600030101010101"/>
    <w:charset w:val="86"/>
    <w:family w:val="modern"/>
    <w:pitch w:val="fixed"/>
    <w:sig w:usb0="00000001" w:usb1="080E0000" w:usb2="00000010" w:usb3="00000000" w:csb0="0004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52A39" w:rsidRDefault="00452A39" w14:paraId="6D7982E6"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52A39" w:rsidRDefault="00452A39" w14:paraId="699F9D73"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F666E8" w:rsidR="00452A39" w:rsidRDefault="00452A39" w14:paraId="57A73FD3" w14:textId="3AB432F8">
    <w:pPr>
      <w:pStyle w:val="Footer"/>
      <w:framePr w:wrap="around" w:hAnchor="margin" w:vAnchor="text" w:xAlign="center" w:y="1"/>
      <w:rPr>
        <w:rStyle w:val="PageNumber"/>
        <w:sz w:val="20"/>
        <w:szCs w:val="20"/>
      </w:rPr>
    </w:pPr>
    <w:r w:rsidRPr="00F666E8">
      <w:rPr>
        <w:rStyle w:val="PageNumber"/>
        <w:sz w:val="20"/>
        <w:szCs w:val="20"/>
      </w:rPr>
      <w:fldChar w:fldCharType="begin"/>
    </w:r>
    <w:r w:rsidRPr="00F666E8">
      <w:rPr>
        <w:rStyle w:val="PageNumber"/>
        <w:sz w:val="20"/>
        <w:szCs w:val="20"/>
      </w:rPr>
      <w:instrText xml:space="preserve">PAGE  </w:instrText>
    </w:r>
    <w:r w:rsidRPr="00F666E8">
      <w:rPr>
        <w:rStyle w:val="PageNumber"/>
        <w:sz w:val="20"/>
        <w:szCs w:val="20"/>
      </w:rPr>
      <w:fldChar w:fldCharType="separate"/>
    </w:r>
    <w:r w:rsidR="00983C50">
      <w:rPr>
        <w:rStyle w:val="PageNumber"/>
        <w:noProof/>
        <w:sz w:val="20"/>
        <w:szCs w:val="20"/>
      </w:rPr>
      <w:t>11</w:t>
    </w:r>
    <w:r w:rsidRPr="00F666E8">
      <w:rPr>
        <w:rStyle w:val="PageNumber"/>
        <w:sz w:val="20"/>
        <w:szCs w:val="20"/>
      </w:rPr>
      <w:fldChar w:fldCharType="end"/>
    </w:r>
  </w:p>
  <w:p w:rsidR="00452A39" w:rsidP="002920E4" w:rsidRDefault="00452A39" w14:paraId="46485D70" w14:textId="77777777">
    <w:pPr>
      <w:pStyle w:val="Footer"/>
      <w:jc w:val="center"/>
    </w:pPr>
  </w:p>
  <w:p w:rsidRPr="00EB52BC" w:rsidR="00452A39" w:rsidP="00EB52BC" w:rsidRDefault="00452A39" w14:paraId="61357F15" w14:textId="5BAE0FD8">
    <w:pPr>
      <w:spacing w:line="259" w:lineRule="auto"/>
      <w:ind w:right="60"/>
      <w:jc w:val="right"/>
      <w:rPr>
        <w:rFonts w:ascii="Arial" w:hAnsi="Arial" w:cs="Arial"/>
        <w:color w:val="A6A6A6" w:themeColor="background1" w:themeShade="A6"/>
        <w:sz w:val="20"/>
      </w:rPr>
    </w:pPr>
    <w:r>
      <w:rPr>
        <w:rFonts w:ascii="Arial" w:hAnsi="Arial" w:cs="Arial"/>
        <w:color w:val="A6A6A6" w:themeColor="background1" w:themeShade="A6"/>
        <w:sz w:val="20"/>
      </w:rPr>
      <w:t>IAB330 – 2019 S2</w:t>
    </w:r>
    <w:r w:rsidRPr="00F21004">
      <w:rPr>
        <w:rFonts w:ascii="Arial" w:hAnsi="Arial" w:cs="Arial"/>
        <w:color w:val="A6A6A6" w:themeColor="background1" w:themeShade="A6"/>
        <w:sz w:val="20"/>
      </w:rPr>
      <w:ptab w:alignment="center" w:relativeTo="margin" w:leader="none"/>
    </w:r>
    <w:r w:rsidRPr="00F14797">
      <w:rPr>
        <w:rFonts w:ascii="Arial" w:hAnsi="Arial" w:cs="Arial"/>
        <w:color w:val="A6A6A6" w:themeColor="background1" w:themeShade="A6"/>
        <w:sz w:val="20"/>
      </w:rPr>
      <w:t xml:space="preserve"> </w:t>
    </w:r>
    <w:r>
      <w:rPr>
        <w:rFonts w:ascii="Arial" w:hAnsi="Arial" w:cs="Arial"/>
        <w:color w:val="A6A6A6" w:themeColor="background1" w:themeShade="A6"/>
        <w:sz w:val="20"/>
      </w:rPr>
      <w:t>Mobile Application Development</w:t>
    </w:r>
    <w:r w:rsidRPr="00F21004">
      <w:rPr>
        <w:rFonts w:ascii="Arial" w:hAnsi="Arial" w:cs="Arial"/>
        <w:color w:val="A6A6A6" w:themeColor="background1" w:themeShade="A6"/>
        <w:sz w:val="20"/>
      </w:rPr>
      <w:t xml:space="preserve"> </w:t>
    </w:r>
    <w:r w:rsidRPr="00F21004">
      <w:rPr>
        <w:rFonts w:ascii="Arial" w:hAnsi="Arial" w:cs="Arial"/>
        <w:color w:val="A6A6A6" w:themeColor="background1" w:themeShade="A6"/>
        <w:sz w:val="20"/>
      </w:rPr>
      <w:ptab w:alignment="right" w:relativeTo="margin" w:leader="none"/>
    </w:r>
    <w:r>
      <w:rPr>
        <w:rFonts w:ascii="Arial" w:hAnsi="Arial" w:cs="Arial"/>
        <w:color w:val="A6A6A6" w:themeColor="background1" w:themeShade="A6"/>
        <w:sz w:val="20"/>
      </w:rPr>
      <w:t>Design of Mobile App (A1)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F21004" w:rsidR="00452A39" w:rsidP="001D22E7" w:rsidRDefault="00452A39" w14:paraId="43CBDB91" w14:textId="1930867F">
    <w:pPr>
      <w:spacing w:line="259" w:lineRule="auto"/>
      <w:ind w:right="60"/>
      <w:jc w:val="right"/>
      <w:rPr>
        <w:rFonts w:ascii="Arial" w:hAnsi="Arial" w:cs="Arial"/>
        <w:color w:val="A6A6A6" w:themeColor="background1" w:themeShade="A6"/>
        <w:sz w:val="20"/>
      </w:rPr>
    </w:pPr>
    <w:r w:rsidRPr="00F21004">
      <w:rPr>
        <w:rFonts w:ascii="Arial" w:hAnsi="Arial" w:cs="Arial"/>
        <w:color w:val="A6A6A6" w:themeColor="background1" w:themeShade="A6"/>
        <w:sz w:val="20"/>
      </w:rPr>
      <w:t>IFN500 – Design Thinking for IT</w:t>
    </w:r>
    <w:r w:rsidRPr="00F21004">
      <w:rPr>
        <w:rFonts w:ascii="Arial" w:hAnsi="Arial" w:cs="Arial"/>
        <w:color w:val="A6A6A6" w:themeColor="background1" w:themeShade="A6"/>
        <w:sz w:val="20"/>
      </w:rPr>
      <w:ptab w:alignment="center" w:relativeTo="margin" w:leader="none"/>
    </w:r>
    <w:r w:rsidRPr="00F21004">
      <w:rPr>
        <w:rFonts w:ascii="Arial" w:hAnsi="Arial" w:cs="Arial"/>
        <w:color w:val="A6A6A6" w:themeColor="background1" w:themeShade="A6"/>
        <w:sz w:val="20"/>
      </w:rPr>
      <w:t>2019 S1 DC2</w:t>
    </w:r>
    <w:r w:rsidRPr="00F21004">
      <w:rPr>
        <w:rFonts w:ascii="Arial" w:hAnsi="Arial" w:cs="Arial"/>
        <w:color w:val="A6A6A6" w:themeColor="background1" w:themeShade="A6"/>
        <w:sz w:val="20"/>
      </w:rPr>
      <w:ptab w:alignment="right" w:relativeTo="margin" w:leader="none"/>
    </w:r>
    <w:r w:rsidRPr="00F21004">
      <w:rPr>
        <w:rFonts w:ascii="Arial" w:hAnsi="Arial" w:cs="Arial"/>
        <w:color w:val="A6A6A6" w:themeColor="background1" w:themeShade="A6"/>
        <w:sz w:val="20"/>
      </w:rPr>
      <w:t>Srikanth A Nair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42EC2" w:rsidRDefault="00B42EC2" w14:paraId="7400DEC3" w14:textId="77777777">
      <w:r>
        <w:separator/>
      </w:r>
    </w:p>
  </w:footnote>
  <w:footnote w:type="continuationSeparator" w:id="0">
    <w:p w:rsidR="00B42EC2" w:rsidRDefault="00B42EC2" w14:paraId="17306907" w14:textId="77777777">
      <w:r>
        <w:continuationSeparator/>
      </w:r>
    </w:p>
  </w:footnote>
  <w:footnote w:type="continuationNotice" w:id="1">
    <w:p w:rsidR="00B42EC2" w:rsidRDefault="00B42EC2" w14:paraId="4292684F"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B68A6C1E"/>
    <w:lvl w:ilvl="0">
      <w:numFmt w:val="bullet"/>
      <w:lvlText w:val="*"/>
      <w:lvlJc w:val="left"/>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singleLevel"/>
    <w:tmpl w:val="00000002"/>
    <w:name w:val="WW8Num3"/>
    <w:lvl w:ilvl="0">
      <w:start w:val="1"/>
      <w:numFmt w:val="decimal"/>
      <w:lvlText w:val="%1."/>
      <w:lvlJc w:val="left"/>
      <w:pPr>
        <w:tabs>
          <w:tab w:val="num" w:pos="0"/>
        </w:tabs>
        <w:ind w:left="720" w:hanging="360"/>
      </w:pPr>
    </w:lvl>
  </w:abstractNum>
  <w:abstractNum w:abstractNumId="3" w15:restartNumberingAfterBreak="0">
    <w:nsid w:val="00000003"/>
    <w:multiLevelType w:val="singleLevel"/>
    <w:tmpl w:val="00000003"/>
    <w:name w:val="WW8Num9"/>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6"/>
    <w:multiLevelType w:val="singleLevel"/>
    <w:tmpl w:val="00000006"/>
    <w:lvl w:ilvl="0">
      <w:start w:val="1"/>
      <w:numFmt w:val="bullet"/>
      <w:lvlText w:val=""/>
      <w:lvlJc w:val="left"/>
      <w:pPr>
        <w:tabs>
          <w:tab w:val="num" w:pos="0"/>
        </w:tabs>
        <w:ind w:left="1440" w:hanging="360"/>
      </w:pPr>
      <w:rPr>
        <w:rFonts w:ascii="Symbol" w:hAnsi="Symbol"/>
      </w:rPr>
    </w:lvl>
  </w:abstractNum>
  <w:abstractNum w:abstractNumId="5" w15:restartNumberingAfterBreak="0">
    <w:nsid w:val="00236D0B"/>
    <w:multiLevelType w:val="hybridMultilevel"/>
    <w:tmpl w:val="FFFFFFFF"/>
    <w:lvl w:ilvl="0" w:tplc="0B9A813C">
      <w:start w:val="1"/>
      <w:numFmt w:val="bullet"/>
      <w:lvlText w:val=""/>
      <w:lvlJc w:val="left"/>
      <w:pPr>
        <w:ind w:left="720" w:hanging="360"/>
      </w:pPr>
      <w:rPr>
        <w:rFonts w:hint="default" w:ascii="Symbol" w:hAnsi="Symbol"/>
      </w:rPr>
    </w:lvl>
    <w:lvl w:ilvl="1" w:tplc="39B2D7F4">
      <w:start w:val="1"/>
      <w:numFmt w:val="bullet"/>
      <w:lvlText w:val="o"/>
      <w:lvlJc w:val="left"/>
      <w:pPr>
        <w:ind w:left="1440" w:hanging="360"/>
      </w:pPr>
      <w:rPr>
        <w:rFonts w:hint="default" w:ascii="Courier New" w:hAnsi="Courier New"/>
      </w:rPr>
    </w:lvl>
    <w:lvl w:ilvl="2" w:tplc="39AE533E">
      <w:start w:val="1"/>
      <w:numFmt w:val="bullet"/>
      <w:lvlText w:val=""/>
      <w:lvlJc w:val="left"/>
      <w:pPr>
        <w:ind w:left="2160" w:hanging="360"/>
      </w:pPr>
      <w:rPr>
        <w:rFonts w:hint="default" w:ascii="Wingdings" w:hAnsi="Wingdings"/>
      </w:rPr>
    </w:lvl>
    <w:lvl w:ilvl="3" w:tplc="E300F870">
      <w:start w:val="1"/>
      <w:numFmt w:val="bullet"/>
      <w:lvlText w:val=""/>
      <w:lvlJc w:val="left"/>
      <w:pPr>
        <w:ind w:left="2880" w:hanging="360"/>
      </w:pPr>
      <w:rPr>
        <w:rFonts w:hint="default" w:ascii="Symbol" w:hAnsi="Symbol"/>
      </w:rPr>
    </w:lvl>
    <w:lvl w:ilvl="4" w:tplc="61DEFCE4">
      <w:start w:val="1"/>
      <w:numFmt w:val="bullet"/>
      <w:lvlText w:val="o"/>
      <w:lvlJc w:val="left"/>
      <w:pPr>
        <w:ind w:left="3600" w:hanging="360"/>
      </w:pPr>
      <w:rPr>
        <w:rFonts w:hint="default" w:ascii="Courier New" w:hAnsi="Courier New"/>
      </w:rPr>
    </w:lvl>
    <w:lvl w:ilvl="5" w:tplc="5F720662">
      <w:start w:val="1"/>
      <w:numFmt w:val="bullet"/>
      <w:lvlText w:val=""/>
      <w:lvlJc w:val="left"/>
      <w:pPr>
        <w:ind w:left="4320" w:hanging="360"/>
      </w:pPr>
      <w:rPr>
        <w:rFonts w:hint="default" w:ascii="Wingdings" w:hAnsi="Wingdings"/>
      </w:rPr>
    </w:lvl>
    <w:lvl w:ilvl="6" w:tplc="1ABE3CE4">
      <w:start w:val="1"/>
      <w:numFmt w:val="bullet"/>
      <w:lvlText w:val=""/>
      <w:lvlJc w:val="left"/>
      <w:pPr>
        <w:ind w:left="5040" w:hanging="360"/>
      </w:pPr>
      <w:rPr>
        <w:rFonts w:hint="default" w:ascii="Symbol" w:hAnsi="Symbol"/>
      </w:rPr>
    </w:lvl>
    <w:lvl w:ilvl="7" w:tplc="78FCE288">
      <w:start w:val="1"/>
      <w:numFmt w:val="bullet"/>
      <w:lvlText w:val="o"/>
      <w:lvlJc w:val="left"/>
      <w:pPr>
        <w:ind w:left="5760" w:hanging="360"/>
      </w:pPr>
      <w:rPr>
        <w:rFonts w:hint="default" w:ascii="Courier New" w:hAnsi="Courier New"/>
      </w:rPr>
    </w:lvl>
    <w:lvl w:ilvl="8" w:tplc="3624616E">
      <w:start w:val="1"/>
      <w:numFmt w:val="bullet"/>
      <w:lvlText w:val=""/>
      <w:lvlJc w:val="left"/>
      <w:pPr>
        <w:ind w:left="6480" w:hanging="360"/>
      </w:pPr>
      <w:rPr>
        <w:rFonts w:hint="default" w:ascii="Wingdings" w:hAnsi="Wingdings"/>
      </w:rPr>
    </w:lvl>
  </w:abstractNum>
  <w:abstractNum w:abstractNumId="6" w15:restartNumberingAfterBreak="0">
    <w:nsid w:val="025F31A2"/>
    <w:multiLevelType w:val="hybridMultilevel"/>
    <w:tmpl w:val="B172E3AA"/>
    <w:lvl w:ilvl="0" w:tplc="14090003">
      <w:start w:val="1"/>
      <w:numFmt w:val="bullet"/>
      <w:lvlText w:val="o"/>
      <w:lvlJc w:val="left"/>
      <w:pPr>
        <w:ind w:left="644" w:hanging="360"/>
      </w:pPr>
      <w:rPr>
        <w:rFonts w:hint="default" w:ascii="Courier New" w:hAnsi="Courier New" w:cs="Courier New"/>
      </w:rPr>
    </w:lvl>
    <w:lvl w:ilvl="1" w:tplc="14090003" w:tentative="1">
      <w:start w:val="1"/>
      <w:numFmt w:val="bullet"/>
      <w:lvlText w:val="o"/>
      <w:lvlJc w:val="left"/>
      <w:pPr>
        <w:ind w:left="1364" w:hanging="360"/>
      </w:pPr>
      <w:rPr>
        <w:rFonts w:hint="default" w:ascii="Courier New" w:hAnsi="Courier New" w:cs="Courier New"/>
      </w:rPr>
    </w:lvl>
    <w:lvl w:ilvl="2" w:tplc="14090005" w:tentative="1">
      <w:start w:val="1"/>
      <w:numFmt w:val="bullet"/>
      <w:lvlText w:val=""/>
      <w:lvlJc w:val="left"/>
      <w:pPr>
        <w:ind w:left="2084" w:hanging="360"/>
      </w:pPr>
      <w:rPr>
        <w:rFonts w:hint="default" w:ascii="Wingdings" w:hAnsi="Wingdings"/>
      </w:rPr>
    </w:lvl>
    <w:lvl w:ilvl="3" w:tplc="14090001" w:tentative="1">
      <w:start w:val="1"/>
      <w:numFmt w:val="bullet"/>
      <w:lvlText w:val=""/>
      <w:lvlJc w:val="left"/>
      <w:pPr>
        <w:ind w:left="2804" w:hanging="360"/>
      </w:pPr>
      <w:rPr>
        <w:rFonts w:hint="default" w:ascii="Symbol" w:hAnsi="Symbol"/>
      </w:rPr>
    </w:lvl>
    <w:lvl w:ilvl="4" w:tplc="14090003" w:tentative="1">
      <w:start w:val="1"/>
      <w:numFmt w:val="bullet"/>
      <w:lvlText w:val="o"/>
      <w:lvlJc w:val="left"/>
      <w:pPr>
        <w:ind w:left="3524" w:hanging="360"/>
      </w:pPr>
      <w:rPr>
        <w:rFonts w:hint="default" w:ascii="Courier New" w:hAnsi="Courier New" w:cs="Courier New"/>
      </w:rPr>
    </w:lvl>
    <w:lvl w:ilvl="5" w:tplc="14090005" w:tentative="1">
      <w:start w:val="1"/>
      <w:numFmt w:val="bullet"/>
      <w:lvlText w:val=""/>
      <w:lvlJc w:val="left"/>
      <w:pPr>
        <w:ind w:left="4244" w:hanging="360"/>
      </w:pPr>
      <w:rPr>
        <w:rFonts w:hint="default" w:ascii="Wingdings" w:hAnsi="Wingdings"/>
      </w:rPr>
    </w:lvl>
    <w:lvl w:ilvl="6" w:tplc="14090001" w:tentative="1">
      <w:start w:val="1"/>
      <w:numFmt w:val="bullet"/>
      <w:lvlText w:val=""/>
      <w:lvlJc w:val="left"/>
      <w:pPr>
        <w:ind w:left="4964" w:hanging="360"/>
      </w:pPr>
      <w:rPr>
        <w:rFonts w:hint="default" w:ascii="Symbol" w:hAnsi="Symbol"/>
      </w:rPr>
    </w:lvl>
    <w:lvl w:ilvl="7" w:tplc="14090003" w:tentative="1">
      <w:start w:val="1"/>
      <w:numFmt w:val="bullet"/>
      <w:lvlText w:val="o"/>
      <w:lvlJc w:val="left"/>
      <w:pPr>
        <w:ind w:left="5684" w:hanging="360"/>
      </w:pPr>
      <w:rPr>
        <w:rFonts w:hint="default" w:ascii="Courier New" w:hAnsi="Courier New" w:cs="Courier New"/>
      </w:rPr>
    </w:lvl>
    <w:lvl w:ilvl="8" w:tplc="14090005" w:tentative="1">
      <w:start w:val="1"/>
      <w:numFmt w:val="bullet"/>
      <w:lvlText w:val=""/>
      <w:lvlJc w:val="left"/>
      <w:pPr>
        <w:ind w:left="6404" w:hanging="360"/>
      </w:pPr>
      <w:rPr>
        <w:rFonts w:hint="default" w:ascii="Wingdings" w:hAnsi="Wingdings"/>
      </w:rPr>
    </w:lvl>
  </w:abstractNum>
  <w:abstractNum w:abstractNumId="7" w15:restartNumberingAfterBreak="0">
    <w:nsid w:val="027321D3"/>
    <w:multiLevelType w:val="hybridMultilevel"/>
    <w:tmpl w:val="B57E5A2E"/>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8" w15:restartNumberingAfterBreak="0">
    <w:nsid w:val="027F7EEF"/>
    <w:multiLevelType w:val="hybridMultilevel"/>
    <w:tmpl w:val="52026686"/>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06150EF1"/>
    <w:multiLevelType w:val="hybridMultilevel"/>
    <w:tmpl w:val="52026686"/>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0952523A"/>
    <w:multiLevelType w:val="hybridMultilevel"/>
    <w:tmpl w:val="70FE2FF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rPr>
    </w:lvl>
    <w:lvl w:ilvl="8" w:tplc="04090005" w:tentative="1">
      <w:start w:val="1"/>
      <w:numFmt w:val="bullet"/>
      <w:lvlText w:val=""/>
      <w:lvlJc w:val="left"/>
      <w:pPr>
        <w:ind w:left="6120" w:hanging="360"/>
      </w:pPr>
      <w:rPr>
        <w:rFonts w:hint="default" w:ascii="Wingdings" w:hAnsi="Wingdings"/>
      </w:rPr>
    </w:lvl>
  </w:abstractNum>
  <w:abstractNum w:abstractNumId="11" w15:restartNumberingAfterBreak="0">
    <w:nsid w:val="108A4290"/>
    <w:multiLevelType w:val="hybridMultilevel"/>
    <w:tmpl w:val="FFFFFFFF"/>
    <w:lvl w:ilvl="0" w:tplc="AE522F68">
      <w:start w:val="1"/>
      <w:numFmt w:val="bullet"/>
      <w:lvlText w:val=""/>
      <w:lvlJc w:val="left"/>
      <w:pPr>
        <w:ind w:left="720" w:hanging="360"/>
      </w:pPr>
      <w:rPr>
        <w:rFonts w:hint="default" w:ascii="Symbol" w:hAnsi="Symbol"/>
      </w:rPr>
    </w:lvl>
    <w:lvl w:ilvl="1" w:tplc="0044B208">
      <w:start w:val="1"/>
      <w:numFmt w:val="bullet"/>
      <w:lvlText w:val="o"/>
      <w:lvlJc w:val="left"/>
      <w:pPr>
        <w:ind w:left="1440" w:hanging="360"/>
      </w:pPr>
      <w:rPr>
        <w:rFonts w:hint="default" w:ascii="Courier New" w:hAnsi="Courier New"/>
      </w:rPr>
    </w:lvl>
    <w:lvl w:ilvl="2" w:tplc="8F181ED8">
      <w:start w:val="1"/>
      <w:numFmt w:val="bullet"/>
      <w:lvlText w:val=""/>
      <w:lvlJc w:val="left"/>
      <w:pPr>
        <w:ind w:left="2160" w:hanging="360"/>
      </w:pPr>
      <w:rPr>
        <w:rFonts w:hint="default" w:ascii="Wingdings" w:hAnsi="Wingdings"/>
      </w:rPr>
    </w:lvl>
    <w:lvl w:ilvl="3" w:tplc="8B48AA44">
      <w:start w:val="1"/>
      <w:numFmt w:val="bullet"/>
      <w:lvlText w:val=""/>
      <w:lvlJc w:val="left"/>
      <w:pPr>
        <w:ind w:left="2880" w:hanging="360"/>
      </w:pPr>
      <w:rPr>
        <w:rFonts w:hint="default" w:ascii="Symbol" w:hAnsi="Symbol"/>
      </w:rPr>
    </w:lvl>
    <w:lvl w:ilvl="4" w:tplc="7E723E2C">
      <w:start w:val="1"/>
      <w:numFmt w:val="bullet"/>
      <w:lvlText w:val="o"/>
      <w:lvlJc w:val="left"/>
      <w:pPr>
        <w:ind w:left="3600" w:hanging="360"/>
      </w:pPr>
      <w:rPr>
        <w:rFonts w:hint="default" w:ascii="Courier New" w:hAnsi="Courier New"/>
      </w:rPr>
    </w:lvl>
    <w:lvl w:ilvl="5" w:tplc="70AACD9C">
      <w:start w:val="1"/>
      <w:numFmt w:val="bullet"/>
      <w:lvlText w:val=""/>
      <w:lvlJc w:val="left"/>
      <w:pPr>
        <w:ind w:left="4320" w:hanging="360"/>
      </w:pPr>
      <w:rPr>
        <w:rFonts w:hint="default" w:ascii="Wingdings" w:hAnsi="Wingdings"/>
      </w:rPr>
    </w:lvl>
    <w:lvl w:ilvl="6" w:tplc="75A80D76">
      <w:start w:val="1"/>
      <w:numFmt w:val="bullet"/>
      <w:lvlText w:val=""/>
      <w:lvlJc w:val="left"/>
      <w:pPr>
        <w:ind w:left="5040" w:hanging="360"/>
      </w:pPr>
      <w:rPr>
        <w:rFonts w:hint="default" w:ascii="Symbol" w:hAnsi="Symbol"/>
      </w:rPr>
    </w:lvl>
    <w:lvl w:ilvl="7" w:tplc="CC3EDA80">
      <w:start w:val="1"/>
      <w:numFmt w:val="bullet"/>
      <w:lvlText w:val="o"/>
      <w:lvlJc w:val="left"/>
      <w:pPr>
        <w:ind w:left="5760" w:hanging="360"/>
      </w:pPr>
      <w:rPr>
        <w:rFonts w:hint="default" w:ascii="Courier New" w:hAnsi="Courier New"/>
      </w:rPr>
    </w:lvl>
    <w:lvl w:ilvl="8" w:tplc="0BA4F67A">
      <w:start w:val="1"/>
      <w:numFmt w:val="bullet"/>
      <w:lvlText w:val=""/>
      <w:lvlJc w:val="left"/>
      <w:pPr>
        <w:ind w:left="6480" w:hanging="360"/>
      </w:pPr>
      <w:rPr>
        <w:rFonts w:hint="default" w:ascii="Wingdings" w:hAnsi="Wingdings"/>
      </w:rPr>
    </w:lvl>
  </w:abstractNum>
  <w:abstractNum w:abstractNumId="12" w15:restartNumberingAfterBreak="0">
    <w:nsid w:val="12DD623C"/>
    <w:multiLevelType w:val="hybridMultilevel"/>
    <w:tmpl w:val="FE7ED114"/>
    <w:lvl w:ilvl="0" w:tplc="14090011">
      <w:start w:val="3"/>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18DA1DED"/>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14" w15:restartNumberingAfterBreak="0">
    <w:nsid w:val="1A5906D8"/>
    <w:multiLevelType w:val="hybridMultilevel"/>
    <w:tmpl w:val="996C623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rPr>
    </w:lvl>
    <w:lvl w:ilvl="8" w:tplc="04090005" w:tentative="1">
      <w:start w:val="1"/>
      <w:numFmt w:val="bullet"/>
      <w:lvlText w:val=""/>
      <w:lvlJc w:val="left"/>
      <w:pPr>
        <w:ind w:left="6120" w:hanging="360"/>
      </w:pPr>
      <w:rPr>
        <w:rFonts w:hint="default" w:ascii="Wingdings" w:hAnsi="Wingdings"/>
      </w:rPr>
    </w:lvl>
  </w:abstractNum>
  <w:abstractNum w:abstractNumId="15" w15:restartNumberingAfterBreak="0">
    <w:nsid w:val="1A777A59"/>
    <w:multiLevelType w:val="hybridMultilevel"/>
    <w:tmpl w:val="0DDC1E0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rPr>
    </w:lvl>
    <w:lvl w:ilvl="8" w:tplc="04090005" w:tentative="1">
      <w:start w:val="1"/>
      <w:numFmt w:val="bullet"/>
      <w:lvlText w:val=""/>
      <w:lvlJc w:val="left"/>
      <w:pPr>
        <w:ind w:left="6120" w:hanging="360"/>
      </w:pPr>
      <w:rPr>
        <w:rFonts w:hint="default" w:ascii="Wingdings" w:hAnsi="Wingdings"/>
      </w:rPr>
    </w:lvl>
  </w:abstractNum>
  <w:abstractNum w:abstractNumId="16" w15:restartNumberingAfterBreak="0">
    <w:nsid w:val="25EC132E"/>
    <w:multiLevelType w:val="hybridMultilevel"/>
    <w:tmpl w:val="ECECD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2B2D1E"/>
    <w:multiLevelType w:val="hybridMultilevel"/>
    <w:tmpl w:val="379A741E"/>
    <w:lvl w:ilvl="0" w:tplc="1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9F1AC6"/>
    <w:multiLevelType w:val="hybridMultilevel"/>
    <w:tmpl w:val="84FEA38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2E996BDA"/>
    <w:multiLevelType w:val="hybridMultilevel"/>
    <w:tmpl w:val="52026686"/>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310D7E11"/>
    <w:multiLevelType w:val="hybridMultilevel"/>
    <w:tmpl w:val="03E006F4"/>
    <w:lvl w:ilvl="0" w:tplc="14090011">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38D87B54"/>
    <w:multiLevelType w:val="hybridMultilevel"/>
    <w:tmpl w:val="31422196"/>
    <w:lvl w:ilvl="0" w:tplc="BAEEBA2A">
      <w:start w:val="1"/>
      <w:numFmt w:val="decimal"/>
      <w:lvlText w:val="%1)"/>
      <w:lvlJc w:val="left"/>
      <w:pPr>
        <w:ind w:left="1087"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3A5046B6"/>
    <w:multiLevelType w:val="hybridMultilevel"/>
    <w:tmpl w:val="1200C9A0"/>
    <w:lvl w:ilvl="0" w:tplc="14090001">
      <w:start w:val="1"/>
      <w:numFmt w:val="bullet"/>
      <w:lvlText w:val=""/>
      <w:lvlJc w:val="left"/>
      <w:pPr>
        <w:ind w:left="720" w:hanging="360"/>
      </w:pPr>
      <w:rPr>
        <w:rFonts w:hint="default" w:ascii="Symbol" w:hAnsi="Symbol"/>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23" w15:restartNumberingAfterBreak="0">
    <w:nsid w:val="3E3A6904"/>
    <w:multiLevelType w:val="hybridMultilevel"/>
    <w:tmpl w:val="52026686"/>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4646378"/>
    <w:multiLevelType w:val="hybridMultilevel"/>
    <w:tmpl w:val="E736C16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45A513F7"/>
    <w:multiLevelType w:val="hybridMultilevel"/>
    <w:tmpl w:val="4BF8C9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7CD53D5"/>
    <w:multiLevelType w:val="hybridMultilevel"/>
    <w:tmpl w:val="84FEA38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47E601FB"/>
    <w:multiLevelType w:val="hybridMultilevel"/>
    <w:tmpl w:val="51187750"/>
    <w:lvl w:ilvl="0" w:tplc="14090011">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49A62FC0"/>
    <w:multiLevelType w:val="hybridMultilevel"/>
    <w:tmpl w:val="84FEA38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4A723D9E"/>
    <w:multiLevelType w:val="hybridMultilevel"/>
    <w:tmpl w:val="6EFE9214"/>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4AB1318B"/>
    <w:multiLevelType w:val="hybridMultilevel"/>
    <w:tmpl w:val="9E72F4D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1" w15:restartNumberingAfterBreak="0">
    <w:nsid w:val="523C01A1"/>
    <w:multiLevelType w:val="hybridMultilevel"/>
    <w:tmpl w:val="52026686"/>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5C446173"/>
    <w:multiLevelType w:val="hybridMultilevel"/>
    <w:tmpl w:val="772EAFF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rPr>
    </w:lvl>
    <w:lvl w:ilvl="8" w:tplc="04090005" w:tentative="1">
      <w:start w:val="1"/>
      <w:numFmt w:val="bullet"/>
      <w:lvlText w:val=""/>
      <w:lvlJc w:val="left"/>
      <w:pPr>
        <w:ind w:left="6120" w:hanging="360"/>
      </w:pPr>
      <w:rPr>
        <w:rFonts w:hint="default" w:ascii="Wingdings" w:hAnsi="Wingdings"/>
      </w:rPr>
    </w:lvl>
  </w:abstractNum>
  <w:abstractNum w:abstractNumId="33" w15:restartNumberingAfterBreak="0">
    <w:nsid w:val="624F45B3"/>
    <w:multiLevelType w:val="hybridMultilevel"/>
    <w:tmpl w:val="FFFFFFFF"/>
    <w:lvl w:ilvl="0" w:tplc="712AC8AC">
      <w:start w:val="1"/>
      <w:numFmt w:val="bullet"/>
      <w:lvlText w:val=""/>
      <w:lvlJc w:val="left"/>
      <w:pPr>
        <w:ind w:left="720" w:hanging="360"/>
      </w:pPr>
      <w:rPr>
        <w:rFonts w:hint="default" w:ascii="Symbol" w:hAnsi="Symbol"/>
      </w:rPr>
    </w:lvl>
    <w:lvl w:ilvl="1" w:tplc="EB76CF28">
      <w:start w:val="1"/>
      <w:numFmt w:val="bullet"/>
      <w:lvlText w:val="o"/>
      <w:lvlJc w:val="left"/>
      <w:pPr>
        <w:ind w:left="1440" w:hanging="360"/>
      </w:pPr>
      <w:rPr>
        <w:rFonts w:hint="default" w:ascii="Courier New" w:hAnsi="Courier New"/>
      </w:rPr>
    </w:lvl>
    <w:lvl w:ilvl="2" w:tplc="B484A912">
      <w:start w:val="1"/>
      <w:numFmt w:val="bullet"/>
      <w:lvlText w:val=""/>
      <w:lvlJc w:val="left"/>
      <w:pPr>
        <w:ind w:left="2160" w:hanging="360"/>
      </w:pPr>
      <w:rPr>
        <w:rFonts w:hint="default" w:ascii="Wingdings" w:hAnsi="Wingdings"/>
      </w:rPr>
    </w:lvl>
    <w:lvl w:ilvl="3" w:tplc="9A005F8A">
      <w:start w:val="1"/>
      <w:numFmt w:val="bullet"/>
      <w:lvlText w:val=""/>
      <w:lvlJc w:val="left"/>
      <w:pPr>
        <w:ind w:left="2880" w:hanging="360"/>
      </w:pPr>
      <w:rPr>
        <w:rFonts w:hint="default" w:ascii="Symbol" w:hAnsi="Symbol"/>
      </w:rPr>
    </w:lvl>
    <w:lvl w:ilvl="4" w:tplc="9FCE4F08">
      <w:start w:val="1"/>
      <w:numFmt w:val="bullet"/>
      <w:lvlText w:val="o"/>
      <w:lvlJc w:val="left"/>
      <w:pPr>
        <w:ind w:left="3600" w:hanging="360"/>
      </w:pPr>
      <w:rPr>
        <w:rFonts w:hint="default" w:ascii="Courier New" w:hAnsi="Courier New"/>
      </w:rPr>
    </w:lvl>
    <w:lvl w:ilvl="5" w:tplc="68DACAC8">
      <w:start w:val="1"/>
      <w:numFmt w:val="bullet"/>
      <w:lvlText w:val=""/>
      <w:lvlJc w:val="left"/>
      <w:pPr>
        <w:ind w:left="4320" w:hanging="360"/>
      </w:pPr>
      <w:rPr>
        <w:rFonts w:hint="default" w:ascii="Wingdings" w:hAnsi="Wingdings"/>
      </w:rPr>
    </w:lvl>
    <w:lvl w:ilvl="6" w:tplc="14AEAC52">
      <w:start w:val="1"/>
      <w:numFmt w:val="bullet"/>
      <w:lvlText w:val=""/>
      <w:lvlJc w:val="left"/>
      <w:pPr>
        <w:ind w:left="5040" w:hanging="360"/>
      </w:pPr>
      <w:rPr>
        <w:rFonts w:hint="default" w:ascii="Symbol" w:hAnsi="Symbol"/>
      </w:rPr>
    </w:lvl>
    <w:lvl w:ilvl="7" w:tplc="5C6C2506">
      <w:start w:val="1"/>
      <w:numFmt w:val="bullet"/>
      <w:lvlText w:val="o"/>
      <w:lvlJc w:val="left"/>
      <w:pPr>
        <w:ind w:left="5760" w:hanging="360"/>
      </w:pPr>
      <w:rPr>
        <w:rFonts w:hint="default" w:ascii="Courier New" w:hAnsi="Courier New"/>
      </w:rPr>
    </w:lvl>
    <w:lvl w:ilvl="8" w:tplc="B9EE91F6">
      <w:start w:val="1"/>
      <w:numFmt w:val="bullet"/>
      <w:lvlText w:val=""/>
      <w:lvlJc w:val="left"/>
      <w:pPr>
        <w:ind w:left="6480" w:hanging="360"/>
      </w:pPr>
      <w:rPr>
        <w:rFonts w:hint="default" w:ascii="Wingdings" w:hAnsi="Wingdings"/>
      </w:rPr>
    </w:lvl>
  </w:abstractNum>
  <w:abstractNum w:abstractNumId="34" w15:restartNumberingAfterBreak="0">
    <w:nsid w:val="630F7790"/>
    <w:multiLevelType w:val="hybridMultilevel"/>
    <w:tmpl w:val="6E006B86"/>
    <w:lvl w:ilvl="0" w:tplc="BAEEBA2A">
      <w:start w:val="1"/>
      <w:numFmt w:val="decimal"/>
      <w:lvlText w:val="%1)"/>
      <w:lvlJc w:val="left"/>
      <w:pPr>
        <w:ind w:left="1087" w:hanging="360"/>
      </w:pPr>
      <w:rPr>
        <w:rFonts w:hint="default"/>
      </w:rPr>
    </w:lvl>
    <w:lvl w:ilvl="1" w:tplc="04090019" w:tentative="1">
      <w:start w:val="1"/>
      <w:numFmt w:val="lowerLetter"/>
      <w:lvlText w:val="%2."/>
      <w:lvlJc w:val="left"/>
      <w:pPr>
        <w:ind w:left="1807" w:hanging="360"/>
      </w:pPr>
    </w:lvl>
    <w:lvl w:ilvl="2" w:tplc="0409001B" w:tentative="1">
      <w:start w:val="1"/>
      <w:numFmt w:val="lowerRoman"/>
      <w:lvlText w:val="%3."/>
      <w:lvlJc w:val="right"/>
      <w:pPr>
        <w:ind w:left="2527" w:hanging="180"/>
      </w:pPr>
    </w:lvl>
    <w:lvl w:ilvl="3" w:tplc="0409000F" w:tentative="1">
      <w:start w:val="1"/>
      <w:numFmt w:val="decimal"/>
      <w:lvlText w:val="%4."/>
      <w:lvlJc w:val="left"/>
      <w:pPr>
        <w:ind w:left="3247" w:hanging="360"/>
      </w:pPr>
    </w:lvl>
    <w:lvl w:ilvl="4" w:tplc="04090019" w:tentative="1">
      <w:start w:val="1"/>
      <w:numFmt w:val="lowerLetter"/>
      <w:lvlText w:val="%5."/>
      <w:lvlJc w:val="left"/>
      <w:pPr>
        <w:ind w:left="3967" w:hanging="360"/>
      </w:pPr>
    </w:lvl>
    <w:lvl w:ilvl="5" w:tplc="0409001B" w:tentative="1">
      <w:start w:val="1"/>
      <w:numFmt w:val="lowerRoman"/>
      <w:lvlText w:val="%6."/>
      <w:lvlJc w:val="right"/>
      <w:pPr>
        <w:ind w:left="4687" w:hanging="180"/>
      </w:pPr>
    </w:lvl>
    <w:lvl w:ilvl="6" w:tplc="0409000F" w:tentative="1">
      <w:start w:val="1"/>
      <w:numFmt w:val="decimal"/>
      <w:lvlText w:val="%7."/>
      <w:lvlJc w:val="left"/>
      <w:pPr>
        <w:ind w:left="5407" w:hanging="360"/>
      </w:pPr>
    </w:lvl>
    <w:lvl w:ilvl="7" w:tplc="04090019" w:tentative="1">
      <w:start w:val="1"/>
      <w:numFmt w:val="lowerLetter"/>
      <w:lvlText w:val="%8."/>
      <w:lvlJc w:val="left"/>
      <w:pPr>
        <w:ind w:left="6127" w:hanging="360"/>
      </w:pPr>
    </w:lvl>
    <w:lvl w:ilvl="8" w:tplc="0409001B" w:tentative="1">
      <w:start w:val="1"/>
      <w:numFmt w:val="lowerRoman"/>
      <w:lvlText w:val="%9."/>
      <w:lvlJc w:val="right"/>
      <w:pPr>
        <w:ind w:left="6847" w:hanging="180"/>
      </w:pPr>
    </w:lvl>
  </w:abstractNum>
  <w:abstractNum w:abstractNumId="35" w15:restartNumberingAfterBreak="0">
    <w:nsid w:val="63FB6744"/>
    <w:multiLevelType w:val="hybridMultilevel"/>
    <w:tmpl w:val="F2C4E004"/>
    <w:lvl w:ilvl="0" w:tplc="14090011">
      <w:start w:val="3"/>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64061159"/>
    <w:multiLevelType w:val="hybridMultilevel"/>
    <w:tmpl w:val="AC920BEA"/>
    <w:lvl w:ilvl="0" w:tplc="66B6AE1A">
      <w:start w:val="1"/>
      <w:numFmt w:val="decimal"/>
      <w:lvlText w:val="%1."/>
      <w:lvlJc w:val="left"/>
      <w:pPr>
        <w:ind w:left="644" w:hanging="360"/>
      </w:pPr>
      <w:rPr>
        <w:i w:val="0"/>
        <w:color w:val="auto"/>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68445185"/>
    <w:multiLevelType w:val="hybridMultilevel"/>
    <w:tmpl w:val="420429F0"/>
    <w:lvl w:ilvl="0" w:tplc="BAEEBA2A">
      <w:start w:val="1"/>
      <w:numFmt w:val="decimal"/>
      <w:lvlText w:val="%1)"/>
      <w:lvlJc w:val="left"/>
      <w:pPr>
        <w:ind w:left="1087"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69E84060"/>
    <w:multiLevelType w:val="hybridMultilevel"/>
    <w:tmpl w:val="E1807252"/>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rPr>
    </w:lvl>
    <w:lvl w:ilvl="8" w:tplc="04090005" w:tentative="1">
      <w:start w:val="1"/>
      <w:numFmt w:val="bullet"/>
      <w:lvlText w:val=""/>
      <w:lvlJc w:val="left"/>
      <w:pPr>
        <w:ind w:left="6120" w:hanging="360"/>
      </w:pPr>
      <w:rPr>
        <w:rFonts w:hint="default" w:ascii="Wingdings" w:hAnsi="Wingdings"/>
      </w:rPr>
    </w:lvl>
  </w:abstractNum>
  <w:abstractNum w:abstractNumId="39" w15:restartNumberingAfterBreak="0">
    <w:nsid w:val="6EDD5370"/>
    <w:multiLevelType w:val="multilevel"/>
    <w:tmpl w:val="6344A7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70F10A88"/>
    <w:multiLevelType w:val="hybridMultilevel"/>
    <w:tmpl w:val="63704A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17314C6"/>
    <w:multiLevelType w:val="hybridMultilevel"/>
    <w:tmpl w:val="52026686"/>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71B32E05"/>
    <w:multiLevelType w:val="hybridMultilevel"/>
    <w:tmpl w:val="84FEA38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15:restartNumberingAfterBreak="0">
    <w:nsid w:val="73A66B2B"/>
    <w:multiLevelType w:val="hybridMultilevel"/>
    <w:tmpl w:val="FFFFFFFF"/>
    <w:lvl w:ilvl="0" w:tplc="28AA47F8">
      <w:start w:val="1"/>
      <w:numFmt w:val="bullet"/>
      <w:lvlText w:val=""/>
      <w:lvlJc w:val="left"/>
      <w:pPr>
        <w:ind w:left="720" w:hanging="360"/>
      </w:pPr>
      <w:rPr>
        <w:rFonts w:hint="default" w:ascii="Symbol" w:hAnsi="Symbol"/>
      </w:rPr>
    </w:lvl>
    <w:lvl w:ilvl="1" w:tplc="6D969F48">
      <w:start w:val="1"/>
      <w:numFmt w:val="bullet"/>
      <w:lvlText w:val="o"/>
      <w:lvlJc w:val="left"/>
      <w:pPr>
        <w:ind w:left="1440" w:hanging="360"/>
      </w:pPr>
      <w:rPr>
        <w:rFonts w:hint="default" w:ascii="Courier New" w:hAnsi="Courier New"/>
      </w:rPr>
    </w:lvl>
    <w:lvl w:ilvl="2" w:tplc="00CA8F96">
      <w:start w:val="1"/>
      <w:numFmt w:val="bullet"/>
      <w:lvlText w:val=""/>
      <w:lvlJc w:val="left"/>
      <w:pPr>
        <w:ind w:left="2160" w:hanging="360"/>
      </w:pPr>
      <w:rPr>
        <w:rFonts w:hint="default" w:ascii="Wingdings" w:hAnsi="Wingdings"/>
      </w:rPr>
    </w:lvl>
    <w:lvl w:ilvl="3" w:tplc="D15AF3FC">
      <w:start w:val="1"/>
      <w:numFmt w:val="bullet"/>
      <w:lvlText w:val=""/>
      <w:lvlJc w:val="left"/>
      <w:pPr>
        <w:ind w:left="2880" w:hanging="360"/>
      </w:pPr>
      <w:rPr>
        <w:rFonts w:hint="default" w:ascii="Symbol" w:hAnsi="Symbol"/>
      </w:rPr>
    </w:lvl>
    <w:lvl w:ilvl="4" w:tplc="C68EE0AC">
      <w:start w:val="1"/>
      <w:numFmt w:val="bullet"/>
      <w:lvlText w:val="o"/>
      <w:lvlJc w:val="left"/>
      <w:pPr>
        <w:ind w:left="3600" w:hanging="360"/>
      </w:pPr>
      <w:rPr>
        <w:rFonts w:hint="default" w:ascii="Courier New" w:hAnsi="Courier New"/>
      </w:rPr>
    </w:lvl>
    <w:lvl w:ilvl="5" w:tplc="C00ADB20">
      <w:start w:val="1"/>
      <w:numFmt w:val="bullet"/>
      <w:lvlText w:val=""/>
      <w:lvlJc w:val="left"/>
      <w:pPr>
        <w:ind w:left="4320" w:hanging="360"/>
      </w:pPr>
      <w:rPr>
        <w:rFonts w:hint="default" w:ascii="Wingdings" w:hAnsi="Wingdings"/>
      </w:rPr>
    </w:lvl>
    <w:lvl w:ilvl="6" w:tplc="E04A14FE">
      <w:start w:val="1"/>
      <w:numFmt w:val="bullet"/>
      <w:lvlText w:val=""/>
      <w:lvlJc w:val="left"/>
      <w:pPr>
        <w:ind w:left="5040" w:hanging="360"/>
      </w:pPr>
      <w:rPr>
        <w:rFonts w:hint="default" w:ascii="Symbol" w:hAnsi="Symbol"/>
      </w:rPr>
    </w:lvl>
    <w:lvl w:ilvl="7" w:tplc="CC88FC52">
      <w:start w:val="1"/>
      <w:numFmt w:val="bullet"/>
      <w:lvlText w:val="o"/>
      <w:lvlJc w:val="left"/>
      <w:pPr>
        <w:ind w:left="5760" w:hanging="360"/>
      </w:pPr>
      <w:rPr>
        <w:rFonts w:hint="default" w:ascii="Courier New" w:hAnsi="Courier New"/>
      </w:rPr>
    </w:lvl>
    <w:lvl w:ilvl="8" w:tplc="91DE96CC">
      <w:start w:val="1"/>
      <w:numFmt w:val="bullet"/>
      <w:lvlText w:val=""/>
      <w:lvlJc w:val="left"/>
      <w:pPr>
        <w:ind w:left="6480" w:hanging="360"/>
      </w:pPr>
      <w:rPr>
        <w:rFonts w:hint="default" w:ascii="Wingdings" w:hAnsi="Wingdings"/>
      </w:rPr>
    </w:lvl>
  </w:abstractNum>
  <w:abstractNum w:abstractNumId="44" w15:restartNumberingAfterBreak="0">
    <w:nsid w:val="780B0A87"/>
    <w:multiLevelType w:val="hybridMultilevel"/>
    <w:tmpl w:val="5C1AD79E"/>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5" w15:restartNumberingAfterBreak="0">
    <w:nsid w:val="791F7093"/>
    <w:multiLevelType w:val="hybridMultilevel"/>
    <w:tmpl w:val="136213DE"/>
    <w:lvl w:ilvl="0" w:tplc="14090001">
      <w:start w:val="1"/>
      <w:numFmt w:val="bullet"/>
      <w:lvlText w:val=""/>
      <w:lvlJc w:val="left"/>
      <w:pPr>
        <w:ind w:left="720" w:hanging="360"/>
      </w:pPr>
      <w:rPr>
        <w:rFonts w:hint="default" w:ascii="Symbol" w:hAnsi="Symbol"/>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46" w15:restartNumberingAfterBreak="0">
    <w:nsid w:val="7F2B6266"/>
    <w:multiLevelType w:val="hybridMultilevel"/>
    <w:tmpl w:val="5FB4E080"/>
    <w:lvl w:ilvl="0" w:tplc="14090011">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num w:numId="1">
    <w:abstractNumId w:val="39"/>
  </w:num>
  <w:num w:numId="2">
    <w:abstractNumId w:val="11"/>
  </w:num>
  <w:num w:numId="3">
    <w:abstractNumId w:val="36"/>
  </w:num>
  <w:num w:numId="4">
    <w:abstractNumId w:val="44"/>
  </w:num>
  <w:num w:numId="5">
    <w:abstractNumId w:val="29"/>
  </w:num>
  <w:num w:numId="6">
    <w:abstractNumId w:val="41"/>
  </w:num>
  <w:num w:numId="7">
    <w:abstractNumId w:val="28"/>
  </w:num>
  <w:num w:numId="8">
    <w:abstractNumId w:val="8"/>
  </w:num>
  <w:num w:numId="9">
    <w:abstractNumId w:val="9"/>
  </w:num>
  <w:num w:numId="10">
    <w:abstractNumId w:val="31"/>
  </w:num>
  <w:num w:numId="11">
    <w:abstractNumId w:val="26"/>
  </w:num>
  <w:num w:numId="12">
    <w:abstractNumId w:val="17"/>
  </w:num>
  <w:num w:numId="13">
    <w:abstractNumId w:val="23"/>
  </w:num>
  <w:num w:numId="14">
    <w:abstractNumId w:val="19"/>
  </w:num>
  <w:num w:numId="15">
    <w:abstractNumId w:val="42"/>
  </w:num>
  <w:num w:numId="16">
    <w:abstractNumId w:val="18"/>
  </w:num>
  <w:num w:numId="17">
    <w:abstractNumId w:val="2"/>
  </w:num>
  <w:num w:numId="18">
    <w:abstractNumId w:val="16"/>
  </w:num>
  <w:num w:numId="19">
    <w:abstractNumId w:val="4"/>
  </w:num>
  <w:num w:numId="20">
    <w:abstractNumId w:val="6"/>
  </w:num>
  <w:num w:numId="21">
    <w:abstractNumId w:val="15"/>
  </w:num>
  <w:num w:numId="22">
    <w:abstractNumId w:val="34"/>
  </w:num>
  <w:num w:numId="23">
    <w:abstractNumId w:val="3"/>
  </w:num>
  <w:num w:numId="24">
    <w:abstractNumId w:val="22"/>
  </w:num>
  <w:num w:numId="25">
    <w:abstractNumId w:val="13"/>
  </w:num>
  <w:num w:numId="26">
    <w:abstractNumId w:val="0"/>
    <w:lvlOverride w:ilvl="0">
      <w:lvl w:ilvl="0">
        <w:numFmt w:val="bullet"/>
        <w:lvlText w:val=""/>
        <w:legacy w:legacy="1" w:legacySpace="0" w:legacyIndent="0"/>
        <w:lvlJc w:val="left"/>
        <w:rPr>
          <w:rFonts w:hint="default" w:ascii="Symbol" w:hAnsi="Symbol"/>
        </w:rPr>
      </w:lvl>
    </w:lvlOverride>
  </w:num>
  <w:num w:numId="27">
    <w:abstractNumId w:val="45"/>
  </w:num>
  <w:num w:numId="28">
    <w:abstractNumId w:val="35"/>
  </w:num>
  <w:num w:numId="29">
    <w:abstractNumId w:val="46"/>
  </w:num>
  <w:num w:numId="30">
    <w:abstractNumId w:val="27"/>
  </w:num>
  <w:num w:numId="31">
    <w:abstractNumId w:val="12"/>
  </w:num>
  <w:num w:numId="32">
    <w:abstractNumId w:val="37"/>
  </w:num>
  <w:num w:numId="33">
    <w:abstractNumId w:val="20"/>
  </w:num>
  <w:num w:numId="34">
    <w:abstractNumId w:val="21"/>
  </w:num>
  <w:num w:numId="35">
    <w:abstractNumId w:val="10"/>
  </w:num>
  <w:num w:numId="36">
    <w:abstractNumId w:val="38"/>
  </w:num>
  <w:num w:numId="37">
    <w:abstractNumId w:val="1"/>
  </w:num>
  <w:num w:numId="38">
    <w:abstractNumId w:val="32"/>
  </w:num>
  <w:num w:numId="39">
    <w:abstractNumId w:val="14"/>
  </w:num>
  <w:num w:numId="40">
    <w:abstractNumId w:val="24"/>
  </w:num>
  <w:num w:numId="41">
    <w:abstractNumId w:val="40"/>
  </w:num>
  <w:num w:numId="42">
    <w:abstractNumId w:val="25"/>
  </w:num>
  <w:num w:numId="43">
    <w:abstractNumId w:val="30"/>
  </w:num>
  <w:num w:numId="44">
    <w:abstractNumId w:val="7"/>
  </w:num>
  <w:num w:numId="45">
    <w:abstractNumId w:val="33"/>
  </w:num>
  <w:num w:numId="46">
    <w:abstractNumId w:val="43"/>
  </w:num>
  <w:num w:numId="47">
    <w:abstractNumId w:val="5"/>
  </w:num>
  <w:numIdMacAtCleanup w:val="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6DA"/>
    <w:rsid w:val="0000018E"/>
    <w:rsid w:val="00003914"/>
    <w:rsid w:val="00004636"/>
    <w:rsid w:val="0000549D"/>
    <w:rsid w:val="000069B1"/>
    <w:rsid w:val="00007803"/>
    <w:rsid w:val="000116AA"/>
    <w:rsid w:val="00012379"/>
    <w:rsid w:val="000123DC"/>
    <w:rsid w:val="00013994"/>
    <w:rsid w:val="0001515D"/>
    <w:rsid w:val="000163F9"/>
    <w:rsid w:val="000169C1"/>
    <w:rsid w:val="000173CD"/>
    <w:rsid w:val="000174B9"/>
    <w:rsid w:val="00020B05"/>
    <w:rsid w:val="00020FB1"/>
    <w:rsid w:val="000225EC"/>
    <w:rsid w:val="00023505"/>
    <w:rsid w:val="00023B9A"/>
    <w:rsid w:val="00023FCF"/>
    <w:rsid w:val="000240F8"/>
    <w:rsid w:val="00024C94"/>
    <w:rsid w:val="00024D39"/>
    <w:rsid w:val="00024E13"/>
    <w:rsid w:val="00024F98"/>
    <w:rsid w:val="0002589B"/>
    <w:rsid w:val="00026E11"/>
    <w:rsid w:val="00027858"/>
    <w:rsid w:val="000279CE"/>
    <w:rsid w:val="000304C9"/>
    <w:rsid w:val="00031310"/>
    <w:rsid w:val="000314A4"/>
    <w:rsid w:val="00032EEB"/>
    <w:rsid w:val="00034382"/>
    <w:rsid w:val="0003462A"/>
    <w:rsid w:val="00034A22"/>
    <w:rsid w:val="00034F6F"/>
    <w:rsid w:val="00036280"/>
    <w:rsid w:val="00036567"/>
    <w:rsid w:val="000375B2"/>
    <w:rsid w:val="000405F6"/>
    <w:rsid w:val="00040BC4"/>
    <w:rsid w:val="0004162E"/>
    <w:rsid w:val="00041A59"/>
    <w:rsid w:val="00042BEE"/>
    <w:rsid w:val="000432C4"/>
    <w:rsid w:val="00043CB2"/>
    <w:rsid w:val="00043F0D"/>
    <w:rsid w:val="000452C5"/>
    <w:rsid w:val="00045F96"/>
    <w:rsid w:val="0004685B"/>
    <w:rsid w:val="00047881"/>
    <w:rsid w:val="0005033D"/>
    <w:rsid w:val="00050B09"/>
    <w:rsid w:val="00050EFE"/>
    <w:rsid w:val="00054795"/>
    <w:rsid w:val="00054FB8"/>
    <w:rsid w:val="0006274C"/>
    <w:rsid w:val="00062C8A"/>
    <w:rsid w:val="0006307B"/>
    <w:rsid w:val="00063BEF"/>
    <w:rsid w:val="00064EAB"/>
    <w:rsid w:val="00064FE7"/>
    <w:rsid w:val="00065210"/>
    <w:rsid w:val="0006594A"/>
    <w:rsid w:val="00066336"/>
    <w:rsid w:val="00066DD5"/>
    <w:rsid w:val="000677EE"/>
    <w:rsid w:val="00072ADB"/>
    <w:rsid w:val="00072FF7"/>
    <w:rsid w:val="00076F8F"/>
    <w:rsid w:val="000772C3"/>
    <w:rsid w:val="000775CE"/>
    <w:rsid w:val="0008434F"/>
    <w:rsid w:val="00084978"/>
    <w:rsid w:val="00084F0B"/>
    <w:rsid w:val="0008513C"/>
    <w:rsid w:val="00086F41"/>
    <w:rsid w:val="000907C8"/>
    <w:rsid w:val="00090B17"/>
    <w:rsid w:val="00090EE1"/>
    <w:rsid w:val="000929CA"/>
    <w:rsid w:val="000931D2"/>
    <w:rsid w:val="0009349C"/>
    <w:rsid w:val="00093CAA"/>
    <w:rsid w:val="00093DFF"/>
    <w:rsid w:val="00093FB8"/>
    <w:rsid w:val="000945D4"/>
    <w:rsid w:val="00095423"/>
    <w:rsid w:val="00095532"/>
    <w:rsid w:val="000974A6"/>
    <w:rsid w:val="00097D3F"/>
    <w:rsid w:val="000A0C83"/>
    <w:rsid w:val="000A13A2"/>
    <w:rsid w:val="000A2BC9"/>
    <w:rsid w:val="000A397B"/>
    <w:rsid w:val="000A4C08"/>
    <w:rsid w:val="000A5C00"/>
    <w:rsid w:val="000A7460"/>
    <w:rsid w:val="000A7E5E"/>
    <w:rsid w:val="000A7E6A"/>
    <w:rsid w:val="000B00D8"/>
    <w:rsid w:val="000B1A7B"/>
    <w:rsid w:val="000B1AFF"/>
    <w:rsid w:val="000B2BCB"/>
    <w:rsid w:val="000B3BA7"/>
    <w:rsid w:val="000B43CD"/>
    <w:rsid w:val="000B450E"/>
    <w:rsid w:val="000B5176"/>
    <w:rsid w:val="000B5CD1"/>
    <w:rsid w:val="000C0A7E"/>
    <w:rsid w:val="000C1161"/>
    <w:rsid w:val="000C2D34"/>
    <w:rsid w:val="000C4640"/>
    <w:rsid w:val="000C490C"/>
    <w:rsid w:val="000C518F"/>
    <w:rsid w:val="000C5750"/>
    <w:rsid w:val="000C5C50"/>
    <w:rsid w:val="000C5F77"/>
    <w:rsid w:val="000C6765"/>
    <w:rsid w:val="000C7192"/>
    <w:rsid w:val="000D0ECC"/>
    <w:rsid w:val="000D1498"/>
    <w:rsid w:val="000D176E"/>
    <w:rsid w:val="000D19CD"/>
    <w:rsid w:val="000D3E0C"/>
    <w:rsid w:val="000D4928"/>
    <w:rsid w:val="000D6EA4"/>
    <w:rsid w:val="000D6EC1"/>
    <w:rsid w:val="000E069B"/>
    <w:rsid w:val="000E119B"/>
    <w:rsid w:val="000E1720"/>
    <w:rsid w:val="000E1C77"/>
    <w:rsid w:val="000E293E"/>
    <w:rsid w:val="000E2BCB"/>
    <w:rsid w:val="000E2BDB"/>
    <w:rsid w:val="000E2F1F"/>
    <w:rsid w:val="000E3AC6"/>
    <w:rsid w:val="000E3DA4"/>
    <w:rsid w:val="000E4AE2"/>
    <w:rsid w:val="000E4CA6"/>
    <w:rsid w:val="000E76E3"/>
    <w:rsid w:val="000E7D11"/>
    <w:rsid w:val="000F10C8"/>
    <w:rsid w:val="000F1940"/>
    <w:rsid w:val="000F28EA"/>
    <w:rsid w:val="000F3016"/>
    <w:rsid w:val="000F376A"/>
    <w:rsid w:val="000F4DFF"/>
    <w:rsid w:val="000F5AF1"/>
    <w:rsid w:val="000F6166"/>
    <w:rsid w:val="000F7549"/>
    <w:rsid w:val="000F7A18"/>
    <w:rsid w:val="0010115A"/>
    <w:rsid w:val="00101C8C"/>
    <w:rsid w:val="0010455B"/>
    <w:rsid w:val="00104B2D"/>
    <w:rsid w:val="00105751"/>
    <w:rsid w:val="0010602F"/>
    <w:rsid w:val="001101D6"/>
    <w:rsid w:val="0011026A"/>
    <w:rsid w:val="00111D5B"/>
    <w:rsid w:val="0011255D"/>
    <w:rsid w:val="00112CCE"/>
    <w:rsid w:val="00113907"/>
    <w:rsid w:val="0011396D"/>
    <w:rsid w:val="0011416D"/>
    <w:rsid w:val="0011574F"/>
    <w:rsid w:val="00116A82"/>
    <w:rsid w:val="001220D0"/>
    <w:rsid w:val="00122A58"/>
    <w:rsid w:val="00124BE9"/>
    <w:rsid w:val="00124DDA"/>
    <w:rsid w:val="0012712F"/>
    <w:rsid w:val="00130281"/>
    <w:rsid w:val="0013029B"/>
    <w:rsid w:val="00130352"/>
    <w:rsid w:val="00130463"/>
    <w:rsid w:val="00130C8E"/>
    <w:rsid w:val="00130D26"/>
    <w:rsid w:val="001316F1"/>
    <w:rsid w:val="00131D71"/>
    <w:rsid w:val="00132479"/>
    <w:rsid w:val="00132760"/>
    <w:rsid w:val="00133080"/>
    <w:rsid w:val="00134751"/>
    <w:rsid w:val="00134B89"/>
    <w:rsid w:val="00134CC5"/>
    <w:rsid w:val="00136E01"/>
    <w:rsid w:val="001375FF"/>
    <w:rsid w:val="00140866"/>
    <w:rsid w:val="00140B9C"/>
    <w:rsid w:val="001413C6"/>
    <w:rsid w:val="00142358"/>
    <w:rsid w:val="001471A5"/>
    <w:rsid w:val="00147E15"/>
    <w:rsid w:val="00150867"/>
    <w:rsid w:val="0015122D"/>
    <w:rsid w:val="00154B92"/>
    <w:rsid w:val="00155A4F"/>
    <w:rsid w:val="00157D89"/>
    <w:rsid w:val="001603E5"/>
    <w:rsid w:val="001604E2"/>
    <w:rsid w:val="001612C9"/>
    <w:rsid w:val="00161EE9"/>
    <w:rsid w:val="001650E7"/>
    <w:rsid w:val="00165D0F"/>
    <w:rsid w:val="00165FE2"/>
    <w:rsid w:val="00170DF4"/>
    <w:rsid w:val="0017154F"/>
    <w:rsid w:val="00171BB5"/>
    <w:rsid w:val="00174129"/>
    <w:rsid w:val="00174E51"/>
    <w:rsid w:val="00174EA2"/>
    <w:rsid w:val="001755F4"/>
    <w:rsid w:val="0018082C"/>
    <w:rsid w:val="00180AAA"/>
    <w:rsid w:val="00182A49"/>
    <w:rsid w:val="00183476"/>
    <w:rsid w:val="00184F0D"/>
    <w:rsid w:val="001852FD"/>
    <w:rsid w:val="0018567E"/>
    <w:rsid w:val="00186FC8"/>
    <w:rsid w:val="001870EC"/>
    <w:rsid w:val="00190FA5"/>
    <w:rsid w:val="00191418"/>
    <w:rsid w:val="00191A22"/>
    <w:rsid w:val="0019218D"/>
    <w:rsid w:val="0019318C"/>
    <w:rsid w:val="00194840"/>
    <w:rsid w:val="00194A10"/>
    <w:rsid w:val="00195D11"/>
    <w:rsid w:val="00196ACA"/>
    <w:rsid w:val="00196B8A"/>
    <w:rsid w:val="00196E5D"/>
    <w:rsid w:val="001974D5"/>
    <w:rsid w:val="001A0685"/>
    <w:rsid w:val="001A1BD5"/>
    <w:rsid w:val="001A1FFD"/>
    <w:rsid w:val="001A2EFB"/>
    <w:rsid w:val="001A3262"/>
    <w:rsid w:val="001A3916"/>
    <w:rsid w:val="001A3BEB"/>
    <w:rsid w:val="001A3EBC"/>
    <w:rsid w:val="001A4D60"/>
    <w:rsid w:val="001A4DA8"/>
    <w:rsid w:val="001A53B1"/>
    <w:rsid w:val="001A6AD7"/>
    <w:rsid w:val="001B0C5B"/>
    <w:rsid w:val="001B3E49"/>
    <w:rsid w:val="001B3FD3"/>
    <w:rsid w:val="001B480E"/>
    <w:rsid w:val="001B5148"/>
    <w:rsid w:val="001B5A4D"/>
    <w:rsid w:val="001B6CB6"/>
    <w:rsid w:val="001B7020"/>
    <w:rsid w:val="001B72E4"/>
    <w:rsid w:val="001B7667"/>
    <w:rsid w:val="001C0FD3"/>
    <w:rsid w:val="001C14A1"/>
    <w:rsid w:val="001C1F5A"/>
    <w:rsid w:val="001C3B01"/>
    <w:rsid w:val="001C3D06"/>
    <w:rsid w:val="001C4316"/>
    <w:rsid w:val="001C481A"/>
    <w:rsid w:val="001C4D81"/>
    <w:rsid w:val="001C5482"/>
    <w:rsid w:val="001C5736"/>
    <w:rsid w:val="001C57B1"/>
    <w:rsid w:val="001D00FA"/>
    <w:rsid w:val="001D12C4"/>
    <w:rsid w:val="001D22E7"/>
    <w:rsid w:val="001D2D24"/>
    <w:rsid w:val="001D318C"/>
    <w:rsid w:val="001D4C43"/>
    <w:rsid w:val="001D5BC6"/>
    <w:rsid w:val="001D65E7"/>
    <w:rsid w:val="001D6AC8"/>
    <w:rsid w:val="001D700E"/>
    <w:rsid w:val="001D7D03"/>
    <w:rsid w:val="001E0814"/>
    <w:rsid w:val="001E1823"/>
    <w:rsid w:val="001E1BBE"/>
    <w:rsid w:val="001E331A"/>
    <w:rsid w:val="001E44E5"/>
    <w:rsid w:val="001E483A"/>
    <w:rsid w:val="001E6BDE"/>
    <w:rsid w:val="001E6ED9"/>
    <w:rsid w:val="001E7153"/>
    <w:rsid w:val="001F04C2"/>
    <w:rsid w:val="001F09E4"/>
    <w:rsid w:val="001F3167"/>
    <w:rsid w:val="001F3480"/>
    <w:rsid w:val="001F5636"/>
    <w:rsid w:val="001F5D4E"/>
    <w:rsid w:val="001F7ABC"/>
    <w:rsid w:val="00201745"/>
    <w:rsid w:val="002024C4"/>
    <w:rsid w:val="002100F6"/>
    <w:rsid w:val="00210E1E"/>
    <w:rsid w:val="0021167C"/>
    <w:rsid w:val="00212C2A"/>
    <w:rsid w:val="002133FB"/>
    <w:rsid w:val="00213F58"/>
    <w:rsid w:val="002143CE"/>
    <w:rsid w:val="00217A44"/>
    <w:rsid w:val="002206B9"/>
    <w:rsid w:val="0022140B"/>
    <w:rsid w:val="002234CB"/>
    <w:rsid w:val="002241DD"/>
    <w:rsid w:val="00224E40"/>
    <w:rsid w:val="0022507A"/>
    <w:rsid w:val="0022774E"/>
    <w:rsid w:val="00232A1C"/>
    <w:rsid w:val="00233D03"/>
    <w:rsid w:val="00235D3C"/>
    <w:rsid w:val="00236454"/>
    <w:rsid w:val="00236D63"/>
    <w:rsid w:val="00236E94"/>
    <w:rsid w:val="00236EDD"/>
    <w:rsid w:val="00240D35"/>
    <w:rsid w:val="0024190D"/>
    <w:rsid w:val="00242A13"/>
    <w:rsid w:val="00243336"/>
    <w:rsid w:val="00245089"/>
    <w:rsid w:val="0024561B"/>
    <w:rsid w:val="00246094"/>
    <w:rsid w:val="00246763"/>
    <w:rsid w:val="00246BA9"/>
    <w:rsid w:val="00250EE4"/>
    <w:rsid w:val="00251A76"/>
    <w:rsid w:val="00251E5A"/>
    <w:rsid w:val="002525EA"/>
    <w:rsid w:val="00253111"/>
    <w:rsid w:val="0025355A"/>
    <w:rsid w:val="00253BFF"/>
    <w:rsid w:val="00253D4C"/>
    <w:rsid w:val="00254A05"/>
    <w:rsid w:val="00254B4F"/>
    <w:rsid w:val="002572CD"/>
    <w:rsid w:val="002616D5"/>
    <w:rsid w:val="00261FA2"/>
    <w:rsid w:val="00262FDD"/>
    <w:rsid w:val="0026343D"/>
    <w:rsid w:val="002638AE"/>
    <w:rsid w:val="00264257"/>
    <w:rsid w:val="00265E28"/>
    <w:rsid w:val="00265F4B"/>
    <w:rsid w:val="002664DC"/>
    <w:rsid w:val="00267182"/>
    <w:rsid w:val="00271CD4"/>
    <w:rsid w:val="00272781"/>
    <w:rsid w:val="00273598"/>
    <w:rsid w:val="002739DF"/>
    <w:rsid w:val="00273AE5"/>
    <w:rsid w:val="0027410B"/>
    <w:rsid w:val="00274E8C"/>
    <w:rsid w:val="00276245"/>
    <w:rsid w:val="00283203"/>
    <w:rsid w:val="00284E0B"/>
    <w:rsid w:val="00284F2A"/>
    <w:rsid w:val="00286CFC"/>
    <w:rsid w:val="002871A0"/>
    <w:rsid w:val="00287C2C"/>
    <w:rsid w:val="002912DC"/>
    <w:rsid w:val="002919C3"/>
    <w:rsid w:val="00291B73"/>
    <w:rsid w:val="00291F6D"/>
    <w:rsid w:val="002920E4"/>
    <w:rsid w:val="00293984"/>
    <w:rsid w:val="00293CB6"/>
    <w:rsid w:val="002943E7"/>
    <w:rsid w:val="00295285"/>
    <w:rsid w:val="002958B1"/>
    <w:rsid w:val="002974AC"/>
    <w:rsid w:val="00297EC1"/>
    <w:rsid w:val="002A0EEA"/>
    <w:rsid w:val="002A15DE"/>
    <w:rsid w:val="002A5432"/>
    <w:rsid w:val="002B1C2A"/>
    <w:rsid w:val="002B25AB"/>
    <w:rsid w:val="002B27EA"/>
    <w:rsid w:val="002B31F7"/>
    <w:rsid w:val="002B333F"/>
    <w:rsid w:val="002B5054"/>
    <w:rsid w:val="002B68DB"/>
    <w:rsid w:val="002B7794"/>
    <w:rsid w:val="002B7846"/>
    <w:rsid w:val="002C1744"/>
    <w:rsid w:val="002C1C67"/>
    <w:rsid w:val="002C4E5F"/>
    <w:rsid w:val="002C6323"/>
    <w:rsid w:val="002C645C"/>
    <w:rsid w:val="002C75D5"/>
    <w:rsid w:val="002D0BCB"/>
    <w:rsid w:val="002D221C"/>
    <w:rsid w:val="002D2523"/>
    <w:rsid w:val="002D3B69"/>
    <w:rsid w:val="002D4102"/>
    <w:rsid w:val="002D5190"/>
    <w:rsid w:val="002D5757"/>
    <w:rsid w:val="002D70C5"/>
    <w:rsid w:val="002D76A6"/>
    <w:rsid w:val="002D7F5D"/>
    <w:rsid w:val="002E0269"/>
    <w:rsid w:val="002E0319"/>
    <w:rsid w:val="002E120E"/>
    <w:rsid w:val="002E37C0"/>
    <w:rsid w:val="002E47E5"/>
    <w:rsid w:val="002E5780"/>
    <w:rsid w:val="002E6E51"/>
    <w:rsid w:val="002E77D4"/>
    <w:rsid w:val="002F01AC"/>
    <w:rsid w:val="002F158D"/>
    <w:rsid w:val="002F227C"/>
    <w:rsid w:val="002F23FC"/>
    <w:rsid w:val="002F3186"/>
    <w:rsid w:val="002F373D"/>
    <w:rsid w:val="002F3F71"/>
    <w:rsid w:val="002F42F1"/>
    <w:rsid w:val="002F447B"/>
    <w:rsid w:val="002F5D76"/>
    <w:rsid w:val="002F75A0"/>
    <w:rsid w:val="00300FAC"/>
    <w:rsid w:val="0030161F"/>
    <w:rsid w:val="00301AD5"/>
    <w:rsid w:val="0030237D"/>
    <w:rsid w:val="00302EF4"/>
    <w:rsid w:val="003037BA"/>
    <w:rsid w:val="0030406F"/>
    <w:rsid w:val="00304626"/>
    <w:rsid w:val="00304768"/>
    <w:rsid w:val="003047B1"/>
    <w:rsid w:val="00307615"/>
    <w:rsid w:val="00310D31"/>
    <w:rsid w:val="00310E73"/>
    <w:rsid w:val="0031142C"/>
    <w:rsid w:val="003116B7"/>
    <w:rsid w:val="0031185E"/>
    <w:rsid w:val="00313052"/>
    <w:rsid w:val="00313AD4"/>
    <w:rsid w:val="003145C9"/>
    <w:rsid w:val="00314B95"/>
    <w:rsid w:val="00315B9A"/>
    <w:rsid w:val="00315C15"/>
    <w:rsid w:val="00315F40"/>
    <w:rsid w:val="00317108"/>
    <w:rsid w:val="00317E5E"/>
    <w:rsid w:val="00322204"/>
    <w:rsid w:val="00322853"/>
    <w:rsid w:val="003230A1"/>
    <w:rsid w:val="00324BAE"/>
    <w:rsid w:val="00324DDA"/>
    <w:rsid w:val="00325912"/>
    <w:rsid w:val="00326513"/>
    <w:rsid w:val="00326767"/>
    <w:rsid w:val="00327276"/>
    <w:rsid w:val="00327487"/>
    <w:rsid w:val="00327687"/>
    <w:rsid w:val="00331CA0"/>
    <w:rsid w:val="003324DE"/>
    <w:rsid w:val="0033348D"/>
    <w:rsid w:val="0033430B"/>
    <w:rsid w:val="00334D1B"/>
    <w:rsid w:val="00334DDC"/>
    <w:rsid w:val="00334F07"/>
    <w:rsid w:val="00335AE1"/>
    <w:rsid w:val="00336B99"/>
    <w:rsid w:val="00337B82"/>
    <w:rsid w:val="003417D3"/>
    <w:rsid w:val="00343182"/>
    <w:rsid w:val="003432D0"/>
    <w:rsid w:val="00344D8C"/>
    <w:rsid w:val="0034533F"/>
    <w:rsid w:val="00346D3E"/>
    <w:rsid w:val="003504AD"/>
    <w:rsid w:val="00350A17"/>
    <w:rsid w:val="00351260"/>
    <w:rsid w:val="00351933"/>
    <w:rsid w:val="00352140"/>
    <w:rsid w:val="00353F27"/>
    <w:rsid w:val="003548CC"/>
    <w:rsid w:val="00354C3F"/>
    <w:rsid w:val="00357A8C"/>
    <w:rsid w:val="00360616"/>
    <w:rsid w:val="003606D9"/>
    <w:rsid w:val="003606F4"/>
    <w:rsid w:val="003609B6"/>
    <w:rsid w:val="003611DD"/>
    <w:rsid w:val="00361A89"/>
    <w:rsid w:val="00362090"/>
    <w:rsid w:val="003621E0"/>
    <w:rsid w:val="00362CEC"/>
    <w:rsid w:val="00362DCF"/>
    <w:rsid w:val="00364BDB"/>
    <w:rsid w:val="00364D98"/>
    <w:rsid w:val="00365980"/>
    <w:rsid w:val="00366631"/>
    <w:rsid w:val="003670A1"/>
    <w:rsid w:val="00367605"/>
    <w:rsid w:val="00367927"/>
    <w:rsid w:val="00370240"/>
    <w:rsid w:val="00371C49"/>
    <w:rsid w:val="003771E6"/>
    <w:rsid w:val="003777B1"/>
    <w:rsid w:val="003777E2"/>
    <w:rsid w:val="003801DB"/>
    <w:rsid w:val="003801DC"/>
    <w:rsid w:val="00380B32"/>
    <w:rsid w:val="003811E4"/>
    <w:rsid w:val="003819C4"/>
    <w:rsid w:val="00382D7C"/>
    <w:rsid w:val="003835ED"/>
    <w:rsid w:val="003845E6"/>
    <w:rsid w:val="00384E6D"/>
    <w:rsid w:val="00385BA2"/>
    <w:rsid w:val="00387518"/>
    <w:rsid w:val="00387E5A"/>
    <w:rsid w:val="003910E7"/>
    <w:rsid w:val="00391395"/>
    <w:rsid w:val="00392C64"/>
    <w:rsid w:val="003936FD"/>
    <w:rsid w:val="0039469A"/>
    <w:rsid w:val="0039621D"/>
    <w:rsid w:val="00396C20"/>
    <w:rsid w:val="003A0E5B"/>
    <w:rsid w:val="003A0FA5"/>
    <w:rsid w:val="003A1669"/>
    <w:rsid w:val="003A33AC"/>
    <w:rsid w:val="003A3E6B"/>
    <w:rsid w:val="003A3F99"/>
    <w:rsid w:val="003A70FC"/>
    <w:rsid w:val="003A78DB"/>
    <w:rsid w:val="003A7D3A"/>
    <w:rsid w:val="003B0D5C"/>
    <w:rsid w:val="003B1093"/>
    <w:rsid w:val="003B2475"/>
    <w:rsid w:val="003B280B"/>
    <w:rsid w:val="003B4F3E"/>
    <w:rsid w:val="003B4F95"/>
    <w:rsid w:val="003B5998"/>
    <w:rsid w:val="003B6603"/>
    <w:rsid w:val="003B6969"/>
    <w:rsid w:val="003B71C9"/>
    <w:rsid w:val="003B7BEC"/>
    <w:rsid w:val="003C020B"/>
    <w:rsid w:val="003C1669"/>
    <w:rsid w:val="003C1BB7"/>
    <w:rsid w:val="003C2FC0"/>
    <w:rsid w:val="003C376A"/>
    <w:rsid w:val="003C3CC8"/>
    <w:rsid w:val="003C4636"/>
    <w:rsid w:val="003C6432"/>
    <w:rsid w:val="003C6676"/>
    <w:rsid w:val="003D0D40"/>
    <w:rsid w:val="003D22D4"/>
    <w:rsid w:val="003D2C83"/>
    <w:rsid w:val="003D4783"/>
    <w:rsid w:val="003D6D34"/>
    <w:rsid w:val="003D74A5"/>
    <w:rsid w:val="003D7F98"/>
    <w:rsid w:val="003E0BCC"/>
    <w:rsid w:val="003E163E"/>
    <w:rsid w:val="003E28FF"/>
    <w:rsid w:val="003E2F66"/>
    <w:rsid w:val="003E3361"/>
    <w:rsid w:val="003E3F9F"/>
    <w:rsid w:val="003E41AF"/>
    <w:rsid w:val="003E4573"/>
    <w:rsid w:val="003E458B"/>
    <w:rsid w:val="003E4E67"/>
    <w:rsid w:val="003E5BE4"/>
    <w:rsid w:val="003E5FB6"/>
    <w:rsid w:val="003E7258"/>
    <w:rsid w:val="003F1C93"/>
    <w:rsid w:val="003F2DEF"/>
    <w:rsid w:val="003F3A8A"/>
    <w:rsid w:val="003F47BB"/>
    <w:rsid w:val="003F4CFE"/>
    <w:rsid w:val="003F63D8"/>
    <w:rsid w:val="003F747B"/>
    <w:rsid w:val="003F7EA7"/>
    <w:rsid w:val="00402AD5"/>
    <w:rsid w:val="00403A68"/>
    <w:rsid w:val="00405A4B"/>
    <w:rsid w:val="00407D30"/>
    <w:rsid w:val="004100B8"/>
    <w:rsid w:val="0041043A"/>
    <w:rsid w:val="00410A40"/>
    <w:rsid w:val="00411F16"/>
    <w:rsid w:val="004144A0"/>
    <w:rsid w:val="00414D01"/>
    <w:rsid w:val="004166F3"/>
    <w:rsid w:val="004204D0"/>
    <w:rsid w:val="0042067B"/>
    <w:rsid w:val="00422686"/>
    <w:rsid w:val="00423E98"/>
    <w:rsid w:val="004247B7"/>
    <w:rsid w:val="00425E3C"/>
    <w:rsid w:val="00426810"/>
    <w:rsid w:val="004277A8"/>
    <w:rsid w:val="00427D4D"/>
    <w:rsid w:val="00431D07"/>
    <w:rsid w:val="00432E03"/>
    <w:rsid w:val="00433A87"/>
    <w:rsid w:val="004344B5"/>
    <w:rsid w:val="0043481D"/>
    <w:rsid w:val="00434840"/>
    <w:rsid w:val="00435298"/>
    <w:rsid w:val="00435A2D"/>
    <w:rsid w:val="00436549"/>
    <w:rsid w:val="004365EC"/>
    <w:rsid w:val="00436D42"/>
    <w:rsid w:val="00436FDE"/>
    <w:rsid w:val="00437AE0"/>
    <w:rsid w:val="004409F5"/>
    <w:rsid w:val="00441646"/>
    <w:rsid w:val="0044179B"/>
    <w:rsid w:val="00441AEC"/>
    <w:rsid w:val="00442AA1"/>
    <w:rsid w:val="00443402"/>
    <w:rsid w:val="004457C0"/>
    <w:rsid w:val="0044691E"/>
    <w:rsid w:val="004477EC"/>
    <w:rsid w:val="00447A8E"/>
    <w:rsid w:val="00452368"/>
    <w:rsid w:val="00452A39"/>
    <w:rsid w:val="004552BB"/>
    <w:rsid w:val="00456D30"/>
    <w:rsid w:val="00457250"/>
    <w:rsid w:val="00457C87"/>
    <w:rsid w:val="004629F4"/>
    <w:rsid w:val="00464AD1"/>
    <w:rsid w:val="00464B8A"/>
    <w:rsid w:val="00466960"/>
    <w:rsid w:val="00466A64"/>
    <w:rsid w:val="004671D3"/>
    <w:rsid w:val="00467A92"/>
    <w:rsid w:val="00470ADA"/>
    <w:rsid w:val="00471246"/>
    <w:rsid w:val="00472458"/>
    <w:rsid w:val="0047323A"/>
    <w:rsid w:val="00475DA2"/>
    <w:rsid w:val="00475DEF"/>
    <w:rsid w:val="00477089"/>
    <w:rsid w:val="004771C3"/>
    <w:rsid w:val="004773DA"/>
    <w:rsid w:val="004804E0"/>
    <w:rsid w:val="00480AEF"/>
    <w:rsid w:val="004833D4"/>
    <w:rsid w:val="004843EC"/>
    <w:rsid w:val="00484DB6"/>
    <w:rsid w:val="00485DAD"/>
    <w:rsid w:val="00485F43"/>
    <w:rsid w:val="0048714C"/>
    <w:rsid w:val="004872B9"/>
    <w:rsid w:val="00487E1E"/>
    <w:rsid w:val="0049013F"/>
    <w:rsid w:val="00491630"/>
    <w:rsid w:val="004927E3"/>
    <w:rsid w:val="00497918"/>
    <w:rsid w:val="004A0AB7"/>
    <w:rsid w:val="004A1AE0"/>
    <w:rsid w:val="004A296F"/>
    <w:rsid w:val="004A3644"/>
    <w:rsid w:val="004A4805"/>
    <w:rsid w:val="004A4C2C"/>
    <w:rsid w:val="004A5117"/>
    <w:rsid w:val="004A5CE8"/>
    <w:rsid w:val="004A6F83"/>
    <w:rsid w:val="004A78DD"/>
    <w:rsid w:val="004B0281"/>
    <w:rsid w:val="004B07A9"/>
    <w:rsid w:val="004B27DB"/>
    <w:rsid w:val="004B4073"/>
    <w:rsid w:val="004B5B0E"/>
    <w:rsid w:val="004B64F4"/>
    <w:rsid w:val="004B71A6"/>
    <w:rsid w:val="004C03A9"/>
    <w:rsid w:val="004C2251"/>
    <w:rsid w:val="004C22C3"/>
    <w:rsid w:val="004C2396"/>
    <w:rsid w:val="004C29D2"/>
    <w:rsid w:val="004C2D15"/>
    <w:rsid w:val="004C38D5"/>
    <w:rsid w:val="004C3C60"/>
    <w:rsid w:val="004C499B"/>
    <w:rsid w:val="004C514E"/>
    <w:rsid w:val="004C600F"/>
    <w:rsid w:val="004C6476"/>
    <w:rsid w:val="004C64F5"/>
    <w:rsid w:val="004D0511"/>
    <w:rsid w:val="004D05B5"/>
    <w:rsid w:val="004D07F5"/>
    <w:rsid w:val="004D0BBF"/>
    <w:rsid w:val="004D2CDF"/>
    <w:rsid w:val="004D35D0"/>
    <w:rsid w:val="004D3B95"/>
    <w:rsid w:val="004D55CF"/>
    <w:rsid w:val="004D57E4"/>
    <w:rsid w:val="004D6604"/>
    <w:rsid w:val="004D70C7"/>
    <w:rsid w:val="004E134B"/>
    <w:rsid w:val="004E210A"/>
    <w:rsid w:val="004E292A"/>
    <w:rsid w:val="004E3139"/>
    <w:rsid w:val="004E346E"/>
    <w:rsid w:val="004E3495"/>
    <w:rsid w:val="004E3528"/>
    <w:rsid w:val="004E41EF"/>
    <w:rsid w:val="004E428C"/>
    <w:rsid w:val="004E44BA"/>
    <w:rsid w:val="004E4627"/>
    <w:rsid w:val="004E50A3"/>
    <w:rsid w:val="004E5E66"/>
    <w:rsid w:val="004E62E5"/>
    <w:rsid w:val="004E6F1F"/>
    <w:rsid w:val="004E7207"/>
    <w:rsid w:val="004E7883"/>
    <w:rsid w:val="004E7C2F"/>
    <w:rsid w:val="004F0DF4"/>
    <w:rsid w:val="004F1BD2"/>
    <w:rsid w:val="004F21C3"/>
    <w:rsid w:val="004F2663"/>
    <w:rsid w:val="004F5C71"/>
    <w:rsid w:val="004F6C76"/>
    <w:rsid w:val="004F71EB"/>
    <w:rsid w:val="00500839"/>
    <w:rsid w:val="00500A07"/>
    <w:rsid w:val="00503E52"/>
    <w:rsid w:val="00504004"/>
    <w:rsid w:val="00505132"/>
    <w:rsid w:val="005053A8"/>
    <w:rsid w:val="00507010"/>
    <w:rsid w:val="005071BB"/>
    <w:rsid w:val="005104D1"/>
    <w:rsid w:val="005134DF"/>
    <w:rsid w:val="005140CA"/>
    <w:rsid w:val="005152C5"/>
    <w:rsid w:val="00515BDD"/>
    <w:rsid w:val="00515E94"/>
    <w:rsid w:val="0051793D"/>
    <w:rsid w:val="00520B9B"/>
    <w:rsid w:val="00521BDB"/>
    <w:rsid w:val="00523E2A"/>
    <w:rsid w:val="00523E6B"/>
    <w:rsid w:val="0052742E"/>
    <w:rsid w:val="00527596"/>
    <w:rsid w:val="00527AA6"/>
    <w:rsid w:val="0053145B"/>
    <w:rsid w:val="00532894"/>
    <w:rsid w:val="005334F4"/>
    <w:rsid w:val="00533B3A"/>
    <w:rsid w:val="005352E1"/>
    <w:rsid w:val="005353D0"/>
    <w:rsid w:val="0053554E"/>
    <w:rsid w:val="00536255"/>
    <w:rsid w:val="00540595"/>
    <w:rsid w:val="00542708"/>
    <w:rsid w:val="00542D03"/>
    <w:rsid w:val="005454B1"/>
    <w:rsid w:val="00545737"/>
    <w:rsid w:val="00547AD4"/>
    <w:rsid w:val="0055091F"/>
    <w:rsid w:val="005510D2"/>
    <w:rsid w:val="00551D78"/>
    <w:rsid w:val="005522F5"/>
    <w:rsid w:val="00554143"/>
    <w:rsid w:val="00554192"/>
    <w:rsid w:val="005542D6"/>
    <w:rsid w:val="00556005"/>
    <w:rsid w:val="00556623"/>
    <w:rsid w:val="00556CD4"/>
    <w:rsid w:val="00556D24"/>
    <w:rsid w:val="005576D2"/>
    <w:rsid w:val="0056123C"/>
    <w:rsid w:val="00562B31"/>
    <w:rsid w:val="00562FA8"/>
    <w:rsid w:val="005633BA"/>
    <w:rsid w:val="00566A2B"/>
    <w:rsid w:val="0056721B"/>
    <w:rsid w:val="0056739B"/>
    <w:rsid w:val="005705E9"/>
    <w:rsid w:val="0057167B"/>
    <w:rsid w:val="00571CBF"/>
    <w:rsid w:val="00571F02"/>
    <w:rsid w:val="005724C0"/>
    <w:rsid w:val="00572B6C"/>
    <w:rsid w:val="00574014"/>
    <w:rsid w:val="00574849"/>
    <w:rsid w:val="00575243"/>
    <w:rsid w:val="00575733"/>
    <w:rsid w:val="00580349"/>
    <w:rsid w:val="00581C65"/>
    <w:rsid w:val="00581D36"/>
    <w:rsid w:val="005822B5"/>
    <w:rsid w:val="00582302"/>
    <w:rsid w:val="00582439"/>
    <w:rsid w:val="00582564"/>
    <w:rsid w:val="00583614"/>
    <w:rsid w:val="005850A8"/>
    <w:rsid w:val="0058683A"/>
    <w:rsid w:val="00586A51"/>
    <w:rsid w:val="00587285"/>
    <w:rsid w:val="005914FF"/>
    <w:rsid w:val="005915B4"/>
    <w:rsid w:val="0059190F"/>
    <w:rsid w:val="00595037"/>
    <w:rsid w:val="00595041"/>
    <w:rsid w:val="00595DD4"/>
    <w:rsid w:val="00596D74"/>
    <w:rsid w:val="00597596"/>
    <w:rsid w:val="00597CE9"/>
    <w:rsid w:val="005A0486"/>
    <w:rsid w:val="005A08B8"/>
    <w:rsid w:val="005A1242"/>
    <w:rsid w:val="005A1E19"/>
    <w:rsid w:val="005A2A3F"/>
    <w:rsid w:val="005A2A4F"/>
    <w:rsid w:val="005A33CA"/>
    <w:rsid w:val="005A46D7"/>
    <w:rsid w:val="005A520E"/>
    <w:rsid w:val="005A6C1A"/>
    <w:rsid w:val="005A7EA8"/>
    <w:rsid w:val="005B19DB"/>
    <w:rsid w:val="005B2437"/>
    <w:rsid w:val="005B4EEA"/>
    <w:rsid w:val="005B648D"/>
    <w:rsid w:val="005B68C5"/>
    <w:rsid w:val="005B6DF4"/>
    <w:rsid w:val="005C066E"/>
    <w:rsid w:val="005C08B7"/>
    <w:rsid w:val="005C105C"/>
    <w:rsid w:val="005C1282"/>
    <w:rsid w:val="005C1A45"/>
    <w:rsid w:val="005C20E1"/>
    <w:rsid w:val="005C2E2C"/>
    <w:rsid w:val="005C32A8"/>
    <w:rsid w:val="005C35C4"/>
    <w:rsid w:val="005C409F"/>
    <w:rsid w:val="005C4CA6"/>
    <w:rsid w:val="005D38AB"/>
    <w:rsid w:val="005D4480"/>
    <w:rsid w:val="005D4DA1"/>
    <w:rsid w:val="005D528B"/>
    <w:rsid w:val="005D58A4"/>
    <w:rsid w:val="005D6B16"/>
    <w:rsid w:val="005D6B33"/>
    <w:rsid w:val="005E188C"/>
    <w:rsid w:val="005E3B52"/>
    <w:rsid w:val="005E55F0"/>
    <w:rsid w:val="005E57AC"/>
    <w:rsid w:val="005E6631"/>
    <w:rsid w:val="005E6902"/>
    <w:rsid w:val="005F00BE"/>
    <w:rsid w:val="005F5C0C"/>
    <w:rsid w:val="005F6314"/>
    <w:rsid w:val="005F65F9"/>
    <w:rsid w:val="005F6D2E"/>
    <w:rsid w:val="006001B7"/>
    <w:rsid w:val="006013A6"/>
    <w:rsid w:val="00602822"/>
    <w:rsid w:val="0060522F"/>
    <w:rsid w:val="00606352"/>
    <w:rsid w:val="0060776C"/>
    <w:rsid w:val="00613782"/>
    <w:rsid w:val="00614867"/>
    <w:rsid w:val="0061486B"/>
    <w:rsid w:val="0061511D"/>
    <w:rsid w:val="006151F1"/>
    <w:rsid w:val="00616746"/>
    <w:rsid w:val="00616DC5"/>
    <w:rsid w:val="00617908"/>
    <w:rsid w:val="00622519"/>
    <w:rsid w:val="00622E7A"/>
    <w:rsid w:val="00623255"/>
    <w:rsid w:val="00623545"/>
    <w:rsid w:val="00625579"/>
    <w:rsid w:val="00626BAB"/>
    <w:rsid w:val="00627733"/>
    <w:rsid w:val="00630244"/>
    <w:rsid w:val="00630419"/>
    <w:rsid w:val="00630D8A"/>
    <w:rsid w:val="006351CA"/>
    <w:rsid w:val="006355AB"/>
    <w:rsid w:val="006361A1"/>
    <w:rsid w:val="00642D3A"/>
    <w:rsid w:val="0064330C"/>
    <w:rsid w:val="00645C3A"/>
    <w:rsid w:val="00645D3C"/>
    <w:rsid w:val="00646523"/>
    <w:rsid w:val="006466BC"/>
    <w:rsid w:val="006477D4"/>
    <w:rsid w:val="00647AD0"/>
    <w:rsid w:val="00647D92"/>
    <w:rsid w:val="00651CF4"/>
    <w:rsid w:val="0065286B"/>
    <w:rsid w:val="00653059"/>
    <w:rsid w:val="006567F9"/>
    <w:rsid w:val="00656DE6"/>
    <w:rsid w:val="00657576"/>
    <w:rsid w:val="006575BA"/>
    <w:rsid w:val="00657FB3"/>
    <w:rsid w:val="0066288A"/>
    <w:rsid w:val="00662FCE"/>
    <w:rsid w:val="006636B9"/>
    <w:rsid w:val="00664037"/>
    <w:rsid w:val="006643E0"/>
    <w:rsid w:val="00664E49"/>
    <w:rsid w:val="006650FA"/>
    <w:rsid w:val="006656A3"/>
    <w:rsid w:val="00666E47"/>
    <w:rsid w:val="0066754A"/>
    <w:rsid w:val="0066758E"/>
    <w:rsid w:val="00670384"/>
    <w:rsid w:val="00672BC5"/>
    <w:rsid w:val="006745E7"/>
    <w:rsid w:val="006753DB"/>
    <w:rsid w:val="00675411"/>
    <w:rsid w:val="00676D5F"/>
    <w:rsid w:val="00677978"/>
    <w:rsid w:val="006801D7"/>
    <w:rsid w:val="006809B5"/>
    <w:rsid w:val="00680EB4"/>
    <w:rsid w:val="006812A3"/>
    <w:rsid w:val="00681995"/>
    <w:rsid w:val="00682374"/>
    <w:rsid w:val="0068335F"/>
    <w:rsid w:val="006846FE"/>
    <w:rsid w:val="00684BC5"/>
    <w:rsid w:val="00687610"/>
    <w:rsid w:val="00690948"/>
    <w:rsid w:val="00691AD1"/>
    <w:rsid w:val="00691DAC"/>
    <w:rsid w:val="00692942"/>
    <w:rsid w:val="00693899"/>
    <w:rsid w:val="00693F2A"/>
    <w:rsid w:val="00695890"/>
    <w:rsid w:val="0069706D"/>
    <w:rsid w:val="006A0814"/>
    <w:rsid w:val="006A293C"/>
    <w:rsid w:val="006A3173"/>
    <w:rsid w:val="006A31A0"/>
    <w:rsid w:val="006A350A"/>
    <w:rsid w:val="006A49FE"/>
    <w:rsid w:val="006A535D"/>
    <w:rsid w:val="006A54B9"/>
    <w:rsid w:val="006B08D5"/>
    <w:rsid w:val="006B15A7"/>
    <w:rsid w:val="006B284F"/>
    <w:rsid w:val="006B29FE"/>
    <w:rsid w:val="006B58CD"/>
    <w:rsid w:val="006B629B"/>
    <w:rsid w:val="006B69CC"/>
    <w:rsid w:val="006B7ACA"/>
    <w:rsid w:val="006C13B0"/>
    <w:rsid w:val="006C145E"/>
    <w:rsid w:val="006C24D0"/>
    <w:rsid w:val="006C27CB"/>
    <w:rsid w:val="006C4AD1"/>
    <w:rsid w:val="006C5FFF"/>
    <w:rsid w:val="006C6360"/>
    <w:rsid w:val="006D1038"/>
    <w:rsid w:val="006D2473"/>
    <w:rsid w:val="006D3B1D"/>
    <w:rsid w:val="006D4B63"/>
    <w:rsid w:val="006D510A"/>
    <w:rsid w:val="006D5DAD"/>
    <w:rsid w:val="006D6FDE"/>
    <w:rsid w:val="006D77FF"/>
    <w:rsid w:val="006D7976"/>
    <w:rsid w:val="006E0D87"/>
    <w:rsid w:val="006E15E9"/>
    <w:rsid w:val="006E5E25"/>
    <w:rsid w:val="006E5E33"/>
    <w:rsid w:val="006E5F8E"/>
    <w:rsid w:val="006E66C1"/>
    <w:rsid w:val="006E690E"/>
    <w:rsid w:val="006E6D6C"/>
    <w:rsid w:val="006E6FD9"/>
    <w:rsid w:val="006E7A8C"/>
    <w:rsid w:val="006F1175"/>
    <w:rsid w:val="006F1682"/>
    <w:rsid w:val="006F2892"/>
    <w:rsid w:val="007025AA"/>
    <w:rsid w:val="00703F07"/>
    <w:rsid w:val="007042E4"/>
    <w:rsid w:val="00704FCA"/>
    <w:rsid w:val="00706BD4"/>
    <w:rsid w:val="0071060A"/>
    <w:rsid w:val="0071175E"/>
    <w:rsid w:val="00711B7B"/>
    <w:rsid w:val="00711ECB"/>
    <w:rsid w:val="007123F6"/>
    <w:rsid w:val="007126F8"/>
    <w:rsid w:val="00713744"/>
    <w:rsid w:val="007146E1"/>
    <w:rsid w:val="007158E0"/>
    <w:rsid w:val="00715BD7"/>
    <w:rsid w:val="00720659"/>
    <w:rsid w:val="007229DC"/>
    <w:rsid w:val="00723338"/>
    <w:rsid w:val="00725F7A"/>
    <w:rsid w:val="007263D7"/>
    <w:rsid w:val="007267C6"/>
    <w:rsid w:val="007305A6"/>
    <w:rsid w:val="007322E1"/>
    <w:rsid w:val="00732314"/>
    <w:rsid w:val="00732FD7"/>
    <w:rsid w:val="00733560"/>
    <w:rsid w:val="00736045"/>
    <w:rsid w:val="00741DDE"/>
    <w:rsid w:val="00742545"/>
    <w:rsid w:val="007447A9"/>
    <w:rsid w:val="00745B9A"/>
    <w:rsid w:val="0074682E"/>
    <w:rsid w:val="00746C89"/>
    <w:rsid w:val="00746E9F"/>
    <w:rsid w:val="00750321"/>
    <w:rsid w:val="00750DE9"/>
    <w:rsid w:val="00751157"/>
    <w:rsid w:val="00751F60"/>
    <w:rsid w:val="0075341C"/>
    <w:rsid w:val="007538AA"/>
    <w:rsid w:val="0075508D"/>
    <w:rsid w:val="00755B13"/>
    <w:rsid w:val="00755FB2"/>
    <w:rsid w:val="0075628D"/>
    <w:rsid w:val="00760342"/>
    <w:rsid w:val="00762EF3"/>
    <w:rsid w:val="007634B3"/>
    <w:rsid w:val="00764441"/>
    <w:rsid w:val="00764958"/>
    <w:rsid w:val="007713B6"/>
    <w:rsid w:val="00773B4D"/>
    <w:rsid w:val="00774F5C"/>
    <w:rsid w:val="007750FC"/>
    <w:rsid w:val="00775F94"/>
    <w:rsid w:val="00781970"/>
    <w:rsid w:val="00783725"/>
    <w:rsid w:val="00783D4F"/>
    <w:rsid w:val="007840FC"/>
    <w:rsid w:val="00786175"/>
    <w:rsid w:val="007869A2"/>
    <w:rsid w:val="007869B1"/>
    <w:rsid w:val="00787F61"/>
    <w:rsid w:val="00790952"/>
    <w:rsid w:val="00790C0B"/>
    <w:rsid w:val="007922C0"/>
    <w:rsid w:val="007924C9"/>
    <w:rsid w:val="00792C32"/>
    <w:rsid w:val="007930F7"/>
    <w:rsid w:val="00793F92"/>
    <w:rsid w:val="007949E2"/>
    <w:rsid w:val="00796E7D"/>
    <w:rsid w:val="007970E9"/>
    <w:rsid w:val="007A00E2"/>
    <w:rsid w:val="007A20E0"/>
    <w:rsid w:val="007A2512"/>
    <w:rsid w:val="007A3393"/>
    <w:rsid w:val="007A43E7"/>
    <w:rsid w:val="007A52AC"/>
    <w:rsid w:val="007A5455"/>
    <w:rsid w:val="007A60C4"/>
    <w:rsid w:val="007A74F0"/>
    <w:rsid w:val="007B2288"/>
    <w:rsid w:val="007B2617"/>
    <w:rsid w:val="007B3141"/>
    <w:rsid w:val="007B3DB6"/>
    <w:rsid w:val="007B6ACA"/>
    <w:rsid w:val="007B6D70"/>
    <w:rsid w:val="007B71A6"/>
    <w:rsid w:val="007C1384"/>
    <w:rsid w:val="007C2D5A"/>
    <w:rsid w:val="007C43A3"/>
    <w:rsid w:val="007C7932"/>
    <w:rsid w:val="007C7DD1"/>
    <w:rsid w:val="007D0B3F"/>
    <w:rsid w:val="007D0B72"/>
    <w:rsid w:val="007D0B73"/>
    <w:rsid w:val="007D129D"/>
    <w:rsid w:val="007D1500"/>
    <w:rsid w:val="007D2AB0"/>
    <w:rsid w:val="007D2DE3"/>
    <w:rsid w:val="007D4449"/>
    <w:rsid w:val="007D4628"/>
    <w:rsid w:val="007D4AD1"/>
    <w:rsid w:val="007D4DE3"/>
    <w:rsid w:val="007D5029"/>
    <w:rsid w:val="007D5B48"/>
    <w:rsid w:val="007D65A0"/>
    <w:rsid w:val="007D6CFA"/>
    <w:rsid w:val="007D6ED3"/>
    <w:rsid w:val="007D728C"/>
    <w:rsid w:val="007D770B"/>
    <w:rsid w:val="007D7711"/>
    <w:rsid w:val="007D7C53"/>
    <w:rsid w:val="007E2736"/>
    <w:rsid w:val="007E2A21"/>
    <w:rsid w:val="007E2CED"/>
    <w:rsid w:val="007E39A7"/>
    <w:rsid w:val="007E3EF3"/>
    <w:rsid w:val="007E4A85"/>
    <w:rsid w:val="007E4ECE"/>
    <w:rsid w:val="007E6489"/>
    <w:rsid w:val="007E6A81"/>
    <w:rsid w:val="007E7580"/>
    <w:rsid w:val="007F00F8"/>
    <w:rsid w:val="007F226B"/>
    <w:rsid w:val="007F28AB"/>
    <w:rsid w:val="007F2BDA"/>
    <w:rsid w:val="007F31D5"/>
    <w:rsid w:val="007F328D"/>
    <w:rsid w:val="007F46EE"/>
    <w:rsid w:val="007F51FF"/>
    <w:rsid w:val="007F6ED8"/>
    <w:rsid w:val="007F7003"/>
    <w:rsid w:val="007F71F6"/>
    <w:rsid w:val="007F76CF"/>
    <w:rsid w:val="0080137E"/>
    <w:rsid w:val="00804DA2"/>
    <w:rsid w:val="008054E1"/>
    <w:rsid w:val="0081018A"/>
    <w:rsid w:val="00810878"/>
    <w:rsid w:val="00810E98"/>
    <w:rsid w:val="00811DB1"/>
    <w:rsid w:val="00812A87"/>
    <w:rsid w:val="00812BA7"/>
    <w:rsid w:val="00813820"/>
    <w:rsid w:val="00814A5F"/>
    <w:rsid w:val="0081629A"/>
    <w:rsid w:val="0081784B"/>
    <w:rsid w:val="00817B52"/>
    <w:rsid w:val="00817F5F"/>
    <w:rsid w:val="0082191C"/>
    <w:rsid w:val="00822286"/>
    <w:rsid w:val="00825799"/>
    <w:rsid w:val="00825AD8"/>
    <w:rsid w:val="008261EF"/>
    <w:rsid w:val="00827901"/>
    <w:rsid w:val="0083027E"/>
    <w:rsid w:val="00830471"/>
    <w:rsid w:val="00831A99"/>
    <w:rsid w:val="00833550"/>
    <w:rsid w:val="00834566"/>
    <w:rsid w:val="0083570E"/>
    <w:rsid w:val="008357C8"/>
    <w:rsid w:val="00836D25"/>
    <w:rsid w:val="00836D87"/>
    <w:rsid w:val="00836E75"/>
    <w:rsid w:val="00836E87"/>
    <w:rsid w:val="00842947"/>
    <w:rsid w:val="008437E1"/>
    <w:rsid w:val="00843ACF"/>
    <w:rsid w:val="00844921"/>
    <w:rsid w:val="00844ADA"/>
    <w:rsid w:val="00846BA7"/>
    <w:rsid w:val="00846D85"/>
    <w:rsid w:val="008523BB"/>
    <w:rsid w:val="00852D62"/>
    <w:rsid w:val="008530D3"/>
    <w:rsid w:val="00854FBF"/>
    <w:rsid w:val="00855321"/>
    <w:rsid w:val="008562E0"/>
    <w:rsid w:val="008569C1"/>
    <w:rsid w:val="00856EEE"/>
    <w:rsid w:val="00857B25"/>
    <w:rsid w:val="00857CEC"/>
    <w:rsid w:val="008605C9"/>
    <w:rsid w:val="00860867"/>
    <w:rsid w:val="00861BAA"/>
    <w:rsid w:val="00861DBE"/>
    <w:rsid w:val="00862506"/>
    <w:rsid w:val="00862FB3"/>
    <w:rsid w:val="00863D89"/>
    <w:rsid w:val="008663EF"/>
    <w:rsid w:val="00866ABA"/>
    <w:rsid w:val="00867F43"/>
    <w:rsid w:val="00870728"/>
    <w:rsid w:val="008732FD"/>
    <w:rsid w:val="0087375C"/>
    <w:rsid w:val="00874E4B"/>
    <w:rsid w:val="00876075"/>
    <w:rsid w:val="00876254"/>
    <w:rsid w:val="008769C3"/>
    <w:rsid w:val="00876B32"/>
    <w:rsid w:val="00880B51"/>
    <w:rsid w:val="00880CF7"/>
    <w:rsid w:val="00881B47"/>
    <w:rsid w:val="00881BB0"/>
    <w:rsid w:val="00881DBF"/>
    <w:rsid w:val="008829A1"/>
    <w:rsid w:val="00882FF4"/>
    <w:rsid w:val="00883CE9"/>
    <w:rsid w:val="008848F7"/>
    <w:rsid w:val="0088784C"/>
    <w:rsid w:val="00887A51"/>
    <w:rsid w:val="00890532"/>
    <w:rsid w:val="008907A4"/>
    <w:rsid w:val="00891A89"/>
    <w:rsid w:val="00892020"/>
    <w:rsid w:val="0089230B"/>
    <w:rsid w:val="00894E63"/>
    <w:rsid w:val="0089523E"/>
    <w:rsid w:val="00896535"/>
    <w:rsid w:val="008A067B"/>
    <w:rsid w:val="008A12A7"/>
    <w:rsid w:val="008A1AD4"/>
    <w:rsid w:val="008A238B"/>
    <w:rsid w:val="008A46BE"/>
    <w:rsid w:val="008A4A7B"/>
    <w:rsid w:val="008A54A1"/>
    <w:rsid w:val="008A5889"/>
    <w:rsid w:val="008A5A3C"/>
    <w:rsid w:val="008A5DC8"/>
    <w:rsid w:val="008A5E24"/>
    <w:rsid w:val="008A65B6"/>
    <w:rsid w:val="008A7EA0"/>
    <w:rsid w:val="008B0663"/>
    <w:rsid w:val="008B0802"/>
    <w:rsid w:val="008B0FFF"/>
    <w:rsid w:val="008B1D80"/>
    <w:rsid w:val="008B1E6A"/>
    <w:rsid w:val="008B1F30"/>
    <w:rsid w:val="008B2086"/>
    <w:rsid w:val="008B433A"/>
    <w:rsid w:val="008B6501"/>
    <w:rsid w:val="008B659B"/>
    <w:rsid w:val="008C00BA"/>
    <w:rsid w:val="008C0426"/>
    <w:rsid w:val="008C2EAF"/>
    <w:rsid w:val="008C356C"/>
    <w:rsid w:val="008C5A21"/>
    <w:rsid w:val="008C6AF0"/>
    <w:rsid w:val="008C792A"/>
    <w:rsid w:val="008D0C3B"/>
    <w:rsid w:val="008D0D67"/>
    <w:rsid w:val="008D145D"/>
    <w:rsid w:val="008D2D5F"/>
    <w:rsid w:val="008D2E85"/>
    <w:rsid w:val="008D4296"/>
    <w:rsid w:val="008D4FE1"/>
    <w:rsid w:val="008D7CF6"/>
    <w:rsid w:val="008E0203"/>
    <w:rsid w:val="008E321B"/>
    <w:rsid w:val="008E3593"/>
    <w:rsid w:val="008E3C6B"/>
    <w:rsid w:val="008E4A05"/>
    <w:rsid w:val="008E4EE3"/>
    <w:rsid w:val="008E55BB"/>
    <w:rsid w:val="008E58C1"/>
    <w:rsid w:val="008E5D1C"/>
    <w:rsid w:val="008E631C"/>
    <w:rsid w:val="008E65F5"/>
    <w:rsid w:val="008E6A82"/>
    <w:rsid w:val="008E6B89"/>
    <w:rsid w:val="008F0F28"/>
    <w:rsid w:val="008F1250"/>
    <w:rsid w:val="008F1584"/>
    <w:rsid w:val="008F2383"/>
    <w:rsid w:val="008F2B38"/>
    <w:rsid w:val="008F2F7A"/>
    <w:rsid w:val="008F50F7"/>
    <w:rsid w:val="008F7503"/>
    <w:rsid w:val="008F7671"/>
    <w:rsid w:val="008F79CA"/>
    <w:rsid w:val="008F7F05"/>
    <w:rsid w:val="009001B4"/>
    <w:rsid w:val="0090326A"/>
    <w:rsid w:val="009032F3"/>
    <w:rsid w:val="00903C28"/>
    <w:rsid w:val="00904E4D"/>
    <w:rsid w:val="009052C2"/>
    <w:rsid w:val="00905586"/>
    <w:rsid w:val="00906444"/>
    <w:rsid w:val="0090692D"/>
    <w:rsid w:val="00906D37"/>
    <w:rsid w:val="0090746B"/>
    <w:rsid w:val="009118C3"/>
    <w:rsid w:val="009132DA"/>
    <w:rsid w:val="009136B6"/>
    <w:rsid w:val="00914C38"/>
    <w:rsid w:val="00915742"/>
    <w:rsid w:val="009166F7"/>
    <w:rsid w:val="00917AD1"/>
    <w:rsid w:val="00920045"/>
    <w:rsid w:val="00920188"/>
    <w:rsid w:val="009206C9"/>
    <w:rsid w:val="00920B90"/>
    <w:rsid w:val="0092164C"/>
    <w:rsid w:val="0092185B"/>
    <w:rsid w:val="009236EE"/>
    <w:rsid w:val="0092460A"/>
    <w:rsid w:val="009255A3"/>
    <w:rsid w:val="00925943"/>
    <w:rsid w:val="00931594"/>
    <w:rsid w:val="00932D2A"/>
    <w:rsid w:val="00933086"/>
    <w:rsid w:val="0093427F"/>
    <w:rsid w:val="009434FB"/>
    <w:rsid w:val="00944B0F"/>
    <w:rsid w:val="0094613C"/>
    <w:rsid w:val="0094630F"/>
    <w:rsid w:val="009476F9"/>
    <w:rsid w:val="00947773"/>
    <w:rsid w:val="00950000"/>
    <w:rsid w:val="00950780"/>
    <w:rsid w:val="00950C8D"/>
    <w:rsid w:val="00951C48"/>
    <w:rsid w:val="00952102"/>
    <w:rsid w:val="00952198"/>
    <w:rsid w:val="00955FAE"/>
    <w:rsid w:val="00956CF6"/>
    <w:rsid w:val="009606AE"/>
    <w:rsid w:val="009616DE"/>
    <w:rsid w:val="0096197B"/>
    <w:rsid w:val="009619BB"/>
    <w:rsid w:val="009623B7"/>
    <w:rsid w:val="009634F0"/>
    <w:rsid w:val="009636ED"/>
    <w:rsid w:val="00966618"/>
    <w:rsid w:val="00966661"/>
    <w:rsid w:val="00966A6A"/>
    <w:rsid w:val="0097225E"/>
    <w:rsid w:val="009729CD"/>
    <w:rsid w:val="00973129"/>
    <w:rsid w:val="009767D3"/>
    <w:rsid w:val="00976E1D"/>
    <w:rsid w:val="00980B66"/>
    <w:rsid w:val="00980F20"/>
    <w:rsid w:val="00981A82"/>
    <w:rsid w:val="00983C50"/>
    <w:rsid w:val="009842DE"/>
    <w:rsid w:val="00984325"/>
    <w:rsid w:val="0098645D"/>
    <w:rsid w:val="00990573"/>
    <w:rsid w:val="0099130A"/>
    <w:rsid w:val="00991924"/>
    <w:rsid w:val="0099221A"/>
    <w:rsid w:val="00992FB5"/>
    <w:rsid w:val="00994D33"/>
    <w:rsid w:val="00996838"/>
    <w:rsid w:val="00997050"/>
    <w:rsid w:val="00997078"/>
    <w:rsid w:val="009A3D2E"/>
    <w:rsid w:val="009A51AB"/>
    <w:rsid w:val="009A5524"/>
    <w:rsid w:val="009A5E0B"/>
    <w:rsid w:val="009A6E09"/>
    <w:rsid w:val="009A721E"/>
    <w:rsid w:val="009A7423"/>
    <w:rsid w:val="009B0C53"/>
    <w:rsid w:val="009B21C7"/>
    <w:rsid w:val="009B33A9"/>
    <w:rsid w:val="009B33E4"/>
    <w:rsid w:val="009B58B5"/>
    <w:rsid w:val="009B5E79"/>
    <w:rsid w:val="009B5E8B"/>
    <w:rsid w:val="009B6AB5"/>
    <w:rsid w:val="009B6F00"/>
    <w:rsid w:val="009B732A"/>
    <w:rsid w:val="009B77BC"/>
    <w:rsid w:val="009B7A14"/>
    <w:rsid w:val="009C0A6E"/>
    <w:rsid w:val="009C1648"/>
    <w:rsid w:val="009C174C"/>
    <w:rsid w:val="009C1BDA"/>
    <w:rsid w:val="009C1E10"/>
    <w:rsid w:val="009C289A"/>
    <w:rsid w:val="009C3B61"/>
    <w:rsid w:val="009C3C4B"/>
    <w:rsid w:val="009C3F1B"/>
    <w:rsid w:val="009C5BA3"/>
    <w:rsid w:val="009C5F88"/>
    <w:rsid w:val="009C607B"/>
    <w:rsid w:val="009C7520"/>
    <w:rsid w:val="009C7BB9"/>
    <w:rsid w:val="009D08E1"/>
    <w:rsid w:val="009D0A6F"/>
    <w:rsid w:val="009D1EFA"/>
    <w:rsid w:val="009D3120"/>
    <w:rsid w:val="009D33CE"/>
    <w:rsid w:val="009D3813"/>
    <w:rsid w:val="009E18C0"/>
    <w:rsid w:val="009E39DC"/>
    <w:rsid w:val="009E3D44"/>
    <w:rsid w:val="009E42D7"/>
    <w:rsid w:val="009E4F23"/>
    <w:rsid w:val="009E59EA"/>
    <w:rsid w:val="009F0C38"/>
    <w:rsid w:val="009F10F1"/>
    <w:rsid w:val="009F33E4"/>
    <w:rsid w:val="009F41AC"/>
    <w:rsid w:val="009F45CE"/>
    <w:rsid w:val="009F5299"/>
    <w:rsid w:val="009F5416"/>
    <w:rsid w:val="009F59D0"/>
    <w:rsid w:val="009F6895"/>
    <w:rsid w:val="00A00863"/>
    <w:rsid w:val="00A00F6B"/>
    <w:rsid w:val="00A01083"/>
    <w:rsid w:val="00A01ABB"/>
    <w:rsid w:val="00A01D21"/>
    <w:rsid w:val="00A021F6"/>
    <w:rsid w:val="00A024C6"/>
    <w:rsid w:val="00A027C6"/>
    <w:rsid w:val="00A035F5"/>
    <w:rsid w:val="00A048DF"/>
    <w:rsid w:val="00A11891"/>
    <w:rsid w:val="00A13DD6"/>
    <w:rsid w:val="00A149A1"/>
    <w:rsid w:val="00A15119"/>
    <w:rsid w:val="00A1576A"/>
    <w:rsid w:val="00A16760"/>
    <w:rsid w:val="00A16E8A"/>
    <w:rsid w:val="00A219FD"/>
    <w:rsid w:val="00A233C9"/>
    <w:rsid w:val="00A23E00"/>
    <w:rsid w:val="00A248C9"/>
    <w:rsid w:val="00A24A39"/>
    <w:rsid w:val="00A2510D"/>
    <w:rsid w:val="00A25697"/>
    <w:rsid w:val="00A25C20"/>
    <w:rsid w:val="00A27FD1"/>
    <w:rsid w:val="00A31199"/>
    <w:rsid w:val="00A31F0F"/>
    <w:rsid w:val="00A3224E"/>
    <w:rsid w:val="00A33C80"/>
    <w:rsid w:val="00A34083"/>
    <w:rsid w:val="00A34EE2"/>
    <w:rsid w:val="00A358B3"/>
    <w:rsid w:val="00A36794"/>
    <w:rsid w:val="00A3756F"/>
    <w:rsid w:val="00A41C68"/>
    <w:rsid w:val="00A41CE5"/>
    <w:rsid w:val="00A421F7"/>
    <w:rsid w:val="00A43166"/>
    <w:rsid w:val="00A44528"/>
    <w:rsid w:val="00A45AF5"/>
    <w:rsid w:val="00A466DA"/>
    <w:rsid w:val="00A47AAA"/>
    <w:rsid w:val="00A47E4F"/>
    <w:rsid w:val="00A50D1F"/>
    <w:rsid w:val="00A50E35"/>
    <w:rsid w:val="00A51036"/>
    <w:rsid w:val="00A51849"/>
    <w:rsid w:val="00A52E06"/>
    <w:rsid w:val="00A5399B"/>
    <w:rsid w:val="00A53FD9"/>
    <w:rsid w:val="00A54BEE"/>
    <w:rsid w:val="00A557C3"/>
    <w:rsid w:val="00A56DDA"/>
    <w:rsid w:val="00A57DE0"/>
    <w:rsid w:val="00A6290F"/>
    <w:rsid w:val="00A62E2D"/>
    <w:rsid w:val="00A65059"/>
    <w:rsid w:val="00A6505C"/>
    <w:rsid w:val="00A65473"/>
    <w:rsid w:val="00A66451"/>
    <w:rsid w:val="00A67C51"/>
    <w:rsid w:val="00A67D5B"/>
    <w:rsid w:val="00A71114"/>
    <w:rsid w:val="00A713D6"/>
    <w:rsid w:val="00A71753"/>
    <w:rsid w:val="00A71DB5"/>
    <w:rsid w:val="00A72361"/>
    <w:rsid w:val="00A739C1"/>
    <w:rsid w:val="00A74233"/>
    <w:rsid w:val="00A74AC9"/>
    <w:rsid w:val="00A75784"/>
    <w:rsid w:val="00A76450"/>
    <w:rsid w:val="00A7668D"/>
    <w:rsid w:val="00A77B90"/>
    <w:rsid w:val="00A805B0"/>
    <w:rsid w:val="00A80E9A"/>
    <w:rsid w:val="00A819BD"/>
    <w:rsid w:val="00A83979"/>
    <w:rsid w:val="00A84A40"/>
    <w:rsid w:val="00A85350"/>
    <w:rsid w:val="00A85770"/>
    <w:rsid w:val="00A86690"/>
    <w:rsid w:val="00A93740"/>
    <w:rsid w:val="00A93AC9"/>
    <w:rsid w:val="00A93DF5"/>
    <w:rsid w:val="00A93F48"/>
    <w:rsid w:val="00A94793"/>
    <w:rsid w:val="00A94C7D"/>
    <w:rsid w:val="00A95248"/>
    <w:rsid w:val="00A967F7"/>
    <w:rsid w:val="00A97090"/>
    <w:rsid w:val="00AA12D8"/>
    <w:rsid w:val="00AA19B5"/>
    <w:rsid w:val="00AA2C07"/>
    <w:rsid w:val="00AA4E2C"/>
    <w:rsid w:val="00AA7359"/>
    <w:rsid w:val="00AB0CD0"/>
    <w:rsid w:val="00AB124A"/>
    <w:rsid w:val="00AB280B"/>
    <w:rsid w:val="00AB4644"/>
    <w:rsid w:val="00AB46D7"/>
    <w:rsid w:val="00AB6264"/>
    <w:rsid w:val="00AC0FF3"/>
    <w:rsid w:val="00AC120F"/>
    <w:rsid w:val="00AC1F3B"/>
    <w:rsid w:val="00AC2810"/>
    <w:rsid w:val="00AC3094"/>
    <w:rsid w:val="00AC316E"/>
    <w:rsid w:val="00AC42B0"/>
    <w:rsid w:val="00AC4531"/>
    <w:rsid w:val="00AC4CBE"/>
    <w:rsid w:val="00AC6998"/>
    <w:rsid w:val="00AD13D1"/>
    <w:rsid w:val="00AD1410"/>
    <w:rsid w:val="00AD1587"/>
    <w:rsid w:val="00AD282B"/>
    <w:rsid w:val="00AD43EF"/>
    <w:rsid w:val="00AD6BA4"/>
    <w:rsid w:val="00AD7416"/>
    <w:rsid w:val="00AD76A1"/>
    <w:rsid w:val="00AE26B6"/>
    <w:rsid w:val="00AE2C71"/>
    <w:rsid w:val="00AE4E9C"/>
    <w:rsid w:val="00AE7792"/>
    <w:rsid w:val="00AE7BB0"/>
    <w:rsid w:val="00AF03D5"/>
    <w:rsid w:val="00AF1B18"/>
    <w:rsid w:val="00AF227A"/>
    <w:rsid w:val="00AF22CF"/>
    <w:rsid w:val="00AF25FB"/>
    <w:rsid w:val="00AF3A00"/>
    <w:rsid w:val="00AF5074"/>
    <w:rsid w:val="00AF589A"/>
    <w:rsid w:val="00AF5C6A"/>
    <w:rsid w:val="00AF79C4"/>
    <w:rsid w:val="00B01608"/>
    <w:rsid w:val="00B02024"/>
    <w:rsid w:val="00B04B0B"/>
    <w:rsid w:val="00B04E05"/>
    <w:rsid w:val="00B05621"/>
    <w:rsid w:val="00B06E18"/>
    <w:rsid w:val="00B113EC"/>
    <w:rsid w:val="00B12F59"/>
    <w:rsid w:val="00B131D6"/>
    <w:rsid w:val="00B1517E"/>
    <w:rsid w:val="00B16551"/>
    <w:rsid w:val="00B165D7"/>
    <w:rsid w:val="00B176C5"/>
    <w:rsid w:val="00B20BE6"/>
    <w:rsid w:val="00B22334"/>
    <w:rsid w:val="00B23281"/>
    <w:rsid w:val="00B23A24"/>
    <w:rsid w:val="00B23D76"/>
    <w:rsid w:val="00B2486C"/>
    <w:rsid w:val="00B25F0F"/>
    <w:rsid w:val="00B336C8"/>
    <w:rsid w:val="00B34382"/>
    <w:rsid w:val="00B34C2F"/>
    <w:rsid w:val="00B35638"/>
    <w:rsid w:val="00B35F6F"/>
    <w:rsid w:val="00B36AC2"/>
    <w:rsid w:val="00B3726F"/>
    <w:rsid w:val="00B37C2C"/>
    <w:rsid w:val="00B40327"/>
    <w:rsid w:val="00B4138F"/>
    <w:rsid w:val="00B4190F"/>
    <w:rsid w:val="00B42B72"/>
    <w:rsid w:val="00B42EC2"/>
    <w:rsid w:val="00B44C48"/>
    <w:rsid w:val="00B453F8"/>
    <w:rsid w:val="00B46115"/>
    <w:rsid w:val="00B47DB9"/>
    <w:rsid w:val="00B51193"/>
    <w:rsid w:val="00B51D8F"/>
    <w:rsid w:val="00B52B79"/>
    <w:rsid w:val="00B532A0"/>
    <w:rsid w:val="00B53727"/>
    <w:rsid w:val="00B541AE"/>
    <w:rsid w:val="00B5463F"/>
    <w:rsid w:val="00B54A47"/>
    <w:rsid w:val="00B552B9"/>
    <w:rsid w:val="00B55321"/>
    <w:rsid w:val="00B55444"/>
    <w:rsid w:val="00B55CEB"/>
    <w:rsid w:val="00B5601C"/>
    <w:rsid w:val="00B56ABB"/>
    <w:rsid w:val="00B62128"/>
    <w:rsid w:val="00B62D34"/>
    <w:rsid w:val="00B63B93"/>
    <w:rsid w:val="00B65ED9"/>
    <w:rsid w:val="00B662AD"/>
    <w:rsid w:val="00B6637A"/>
    <w:rsid w:val="00B677FD"/>
    <w:rsid w:val="00B67884"/>
    <w:rsid w:val="00B7032E"/>
    <w:rsid w:val="00B714B0"/>
    <w:rsid w:val="00B7166D"/>
    <w:rsid w:val="00B72114"/>
    <w:rsid w:val="00B72E6F"/>
    <w:rsid w:val="00B7446A"/>
    <w:rsid w:val="00B744A3"/>
    <w:rsid w:val="00B773E9"/>
    <w:rsid w:val="00B77FD2"/>
    <w:rsid w:val="00B8087A"/>
    <w:rsid w:val="00B8122F"/>
    <w:rsid w:val="00B81F45"/>
    <w:rsid w:val="00B82934"/>
    <w:rsid w:val="00B831F1"/>
    <w:rsid w:val="00B83A16"/>
    <w:rsid w:val="00B84AC1"/>
    <w:rsid w:val="00B864E9"/>
    <w:rsid w:val="00B90D39"/>
    <w:rsid w:val="00B919BA"/>
    <w:rsid w:val="00B92261"/>
    <w:rsid w:val="00B925FF"/>
    <w:rsid w:val="00B92967"/>
    <w:rsid w:val="00B93039"/>
    <w:rsid w:val="00B93FCC"/>
    <w:rsid w:val="00B94563"/>
    <w:rsid w:val="00B94FCC"/>
    <w:rsid w:val="00BA068A"/>
    <w:rsid w:val="00BA45CB"/>
    <w:rsid w:val="00BA58D7"/>
    <w:rsid w:val="00BA5E0D"/>
    <w:rsid w:val="00BA5EF4"/>
    <w:rsid w:val="00BA6F90"/>
    <w:rsid w:val="00BA76C9"/>
    <w:rsid w:val="00BB0D9F"/>
    <w:rsid w:val="00BB10E4"/>
    <w:rsid w:val="00BB1A46"/>
    <w:rsid w:val="00BB2361"/>
    <w:rsid w:val="00BB27D6"/>
    <w:rsid w:val="00BB2837"/>
    <w:rsid w:val="00BB3283"/>
    <w:rsid w:val="00BB37A1"/>
    <w:rsid w:val="00BB46E0"/>
    <w:rsid w:val="00BB57C0"/>
    <w:rsid w:val="00BB783B"/>
    <w:rsid w:val="00BC25CF"/>
    <w:rsid w:val="00BC3211"/>
    <w:rsid w:val="00BC511A"/>
    <w:rsid w:val="00BC673E"/>
    <w:rsid w:val="00BC77EA"/>
    <w:rsid w:val="00BC7C9C"/>
    <w:rsid w:val="00BD042C"/>
    <w:rsid w:val="00BD14D1"/>
    <w:rsid w:val="00BD18CA"/>
    <w:rsid w:val="00BD1D1B"/>
    <w:rsid w:val="00BD1FE5"/>
    <w:rsid w:val="00BD2846"/>
    <w:rsid w:val="00BD3730"/>
    <w:rsid w:val="00BD3B48"/>
    <w:rsid w:val="00BD523B"/>
    <w:rsid w:val="00BD5916"/>
    <w:rsid w:val="00BE0EFF"/>
    <w:rsid w:val="00BE31C8"/>
    <w:rsid w:val="00BE35B0"/>
    <w:rsid w:val="00BE3803"/>
    <w:rsid w:val="00BE4F7B"/>
    <w:rsid w:val="00BE4FDA"/>
    <w:rsid w:val="00BE59CA"/>
    <w:rsid w:val="00BE6576"/>
    <w:rsid w:val="00BE68CA"/>
    <w:rsid w:val="00BE741D"/>
    <w:rsid w:val="00BE74C7"/>
    <w:rsid w:val="00BE766F"/>
    <w:rsid w:val="00BF13B2"/>
    <w:rsid w:val="00BF1780"/>
    <w:rsid w:val="00BF20EC"/>
    <w:rsid w:val="00BF2660"/>
    <w:rsid w:val="00BF2930"/>
    <w:rsid w:val="00BF30DF"/>
    <w:rsid w:val="00BF3968"/>
    <w:rsid w:val="00BF7C96"/>
    <w:rsid w:val="00C02490"/>
    <w:rsid w:val="00C02510"/>
    <w:rsid w:val="00C032A6"/>
    <w:rsid w:val="00C056C8"/>
    <w:rsid w:val="00C064E9"/>
    <w:rsid w:val="00C068F7"/>
    <w:rsid w:val="00C069B3"/>
    <w:rsid w:val="00C06F3F"/>
    <w:rsid w:val="00C071CB"/>
    <w:rsid w:val="00C10533"/>
    <w:rsid w:val="00C108B4"/>
    <w:rsid w:val="00C11A94"/>
    <w:rsid w:val="00C120B6"/>
    <w:rsid w:val="00C157F6"/>
    <w:rsid w:val="00C1603A"/>
    <w:rsid w:val="00C20927"/>
    <w:rsid w:val="00C20E1B"/>
    <w:rsid w:val="00C226A8"/>
    <w:rsid w:val="00C23BF4"/>
    <w:rsid w:val="00C26492"/>
    <w:rsid w:val="00C27A3D"/>
    <w:rsid w:val="00C27F93"/>
    <w:rsid w:val="00C32B5A"/>
    <w:rsid w:val="00C351FF"/>
    <w:rsid w:val="00C356D8"/>
    <w:rsid w:val="00C36F18"/>
    <w:rsid w:val="00C37353"/>
    <w:rsid w:val="00C37695"/>
    <w:rsid w:val="00C41836"/>
    <w:rsid w:val="00C41B16"/>
    <w:rsid w:val="00C41E47"/>
    <w:rsid w:val="00C41FE0"/>
    <w:rsid w:val="00C42D2A"/>
    <w:rsid w:val="00C43C7E"/>
    <w:rsid w:val="00C44CF9"/>
    <w:rsid w:val="00C464C4"/>
    <w:rsid w:val="00C4758C"/>
    <w:rsid w:val="00C50865"/>
    <w:rsid w:val="00C509C8"/>
    <w:rsid w:val="00C51948"/>
    <w:rsid w:val="00C53455"/>
    <w:rsid w:val="00C53520"/>
    <w:rsid w:val="00C53BC3"/>
    <w:rsid w:val="00C54961"/>
    <w:rsid w:val="00C55398"/>
    <w:rsid w:val="00C57572"/>
    <w:rsid w:val="00C6021D"/>
    <w:rsid w:val="00C6181C"/>
    <w:rsid w:val="00C629A4"/>
    <w:rsid w:val="00C644D4"/>
    <w:rsid w:val="00C65B71"/>
    <w:rsid w:val="00C65B7E"/>
    <w:rsid w:val="00C66DA0"/>
    <w:rsid w:val="00C66E63"/>
    <w:rsid w:val="00C6736F"/>
    <w:rsid w:val="00C678D0"/>
    <w:rsid w:val="00C7133A"/>
    <w:rsid w:val="00C72C26"/>
    <w:rsid w:val="00C72E97"/>
    <w:rsid w:val="00C72FF4"/>
    <w:rsid w:val="00C73EC2"/>
    <w:rsid w:val="00C74D49"/>
    <w:rsid w:val="00C7512A"/>
    <w:rsid w:val="00C75826"/>
    <w:rsid w:val="00C76B01"/>
    <w:rsid w:val="00C80031"/>
    <w:rsid w:val="00C81CE4"/>
    <w:rsid w:val="00C840E1"/>
    <w:rsid w:val="00C85126"/>
    <w:rsid w:val="00C8512B"/>
    <w:rsid w:val="00C8621C"/>
    <w:rsid w:val="00C86A6E"/>
    <w:rsid w:val="00C907A2"/>
    <w:rsid w:val="00C90997"/>
    <w:rsid w:val="00C90B54"/>
    <w:rsid w:val="00C91DCF"/>
    <w:rsid w:val="00C9217B"/>
    <w:rsid w:val="00C935F1"/>
    <w:rsid w:val="00C93DE4"/>
    <w:rsid w:val="00CA1E2C"/>
    <w:rsid w:val="00CA1F56"/>
    <w:rsid w:val="00CA3043"/>
    <w:rsid w:val="00CA3765"/>
    <w:rsid w:val="00CA4835"/>
    <w:rsid w:val="00CA596E"/>
    <w:rsid w:val="00CA61BD"/>
    <w:rsid w:val="00CB0A32"/>
    <w:rsid w:val="00CB0E9E"/>
    <w:rsid w:val="00CB13E5"/>
    <w:rsid w:val="00CB1A34"/>
    <w:rsid w:val="00CB1D3F"/>
    <w:rsid w:val="00CB1E05"/>
    <w:rsid w:val="00CB274F"/>
    <w:rsid w:val="00CB2CA4"/>
    <w:rsid w:val="00CB4019"/>
    <w:rsid w:val="00CB4462"/>
    <w:rsid w:val="00CB5FAD"/>
    <w:rsid w:val="00CB6E0D"/>
    <w:rsid w:val="00CB75DF"/>
    <w:rsid w:val="00CB773C"/>
    <w:rsid w:val="00CC07E6"/>
    <w:rsid w:val="00CC1026"/>
    <w:rsid w:val="00CC2AF6"/>
    <w:rsid w:val="00CC457F"/>
    <w:rsid w:val="00CC7994"/>
    <w:rsid w:val="00CC79C8"/>
    <w:rsid w:val="00CD0163"/>
    <w:rsid w:val="00CD086B"/>
    <w:rsid w:val="00CD2149"/>
    <w:rsid w:val="00CD3266"/>
    <w:rsid w:val="00CD36D8"/>
    <w:rsid w:val="00CD38D6"/>
    <w:rsid w:val="00CD4244"/>
    <w:rsid w:val="00CD467F"/>
    <w:rsid w:val="00CD55BE"/>
    <w:rsid w:val="00CD614B"/>
    <w:rsid w:val="00CD7825"/>
    <w:rsid w:val="00CD7AF6"/>
    <w:rsid w:val="00CE1010"/>
    <w:rsid w:val="00CE156F"/>
    <w:rsid w:val="00CE17D8"/>
    <w:rsid w:val="00CE1BE2"/>
    <w:rsid w:val="00CE2DF3"/>
    <w:rsid w:val="00CE30A8"/>
    <w:rsid w:val="00CE4BC3"/>
    <w:rsid w:val="00CE4EBE"/>
    <w:rsid w:val="00CE51C0"/>
    <w:rsid w:val="00CE61A1"/>
    <w:rsid w:val="00CE647B"/>
    <w:rsid w:val="00CE64DB"/>
    <w:rsid w:val="00CE752D"/>
    <w:rsid w:val="00CE7861"/>
    <w:rsid w:val="00CF0F2C"/>
    <w:rsid w:val="00CF1848"/>
    <w:rsid w:val="00CF43D1"/>
    <w:rsid w:val="00CF4403"/>
    <w:rsid w:val="00CF456F"/>
    <w:rsid w:val="00CF4594"/>
    <w:rsid w:val="00CF475C"/>
    <w:rsid w:val="00CF498D"/>
    <w:rsid w:val="00CF5A2E"/>
    <w:rsid w:val="00CF5F7D"/>
    <w:rsid w:val="00CF76ED"/>
    <w:rsid w:val="00CF7C65"/>
    <w:rsid w:val="00D000E1"/>
    <w:rsid w:val="00D00398"/>
    <w:rsid w:val="00D019E7"/>
    <w:rsid w:val="00D0211E"/>
    <w:rsid w:val="00D02583"/>
    <w:rsid w:val="00D03F30"/>
    <w:rsid w:val="00D069D7"/>
    <w:rsid w:val="00D06B1C"/>
    <w:rsid w:val="00D07041"/>
    <w:rsid w:val="00D07A59"/>
    <w:rsid w:val="00D114D8"/>
    <w:rsid w:val="00D11CE2"/>
    <w:rsid w:val="00D12FDF"/>
    <w:rsid w:val="00D13E89"/>
    <w:rsid w:val="00D14095"/>
    <w:rsid w:val="00D14848"/>
    <w:rsid w:val="00D15663"/>
    <w:rsid w:val="00D156A2"/>
    <w:rsid w:val="00D161C1"/>
    <w:rsid w:val="00D1655A"/>
    <w:rsid w:val="00D1697A"/>
    <w:rsid w:val="00D17127"/>
    <w:rsid w:val="00D203C2"/>
    <w:rsid w:val="00D21415"/>
    <w:rsid w:val="00D21E50"/>
    <w:rsid w:val="00D21FEE"/>
    <w:rsid w:val="00D23229"/>
    <w:rsid w:val="00D24EA3"/>
    <w:rsid w:val="00D25427"/>
    <w:rsid w:val="00D25578"/>
    <w:rsid w:val="00D2560C"/>
    <w:rsid w:val="00D268C2"/>
    <w:rsid w:val="00D26CD0"/>
    <w:rsid w:val="00D271BA"/>
    <w:rsid w:val="00D271D2"/>
    <w:rsid w:val="00D3203F"/>
    <w:rsid w:val="00D320B9"/>
    <w:rsid w:val="00D3258B"/>
    <w:rsid w:val="00D32AFD"/>
    <w:rsid w:val="00D3383A"/>
    <w:rsid w:val="00D35AD2"/>
    <w:rsid w:val="00D40711"/>
    <w:rsid w:val="00D4089A"/>
    <w:rsid w:val="00D408FC"/>
    <w:rsid w:val="00D40C3F"/>
    <w:rsid w:val="00D4136E"/>
    <w:rsid w:val="00D413D2"/>
    <w:rsid w:val="00D4295B"/>
    <w:rsid w:val="00D43B2C"/>
    <w:rsid w:val="00D44CEA"/>
    <w:rsid w:val="00D468D8"/>
    <w:rsid w:val="00D46C07"/>
    <w:rsid w:val="00D4739A"/>
    <w:rsid w:val="00D477F4"/>
    <w:rsid w:val="00D500F5"/>
    <w:rsid w:val="00D50E80"/>
    <w:rsid w:val="00D511C2"/>
    <w:rsid w:val="00D54A81"/>
    <w:rsid w:val="00D5612C"/>
    <w:rsid w:val="00D56CE2"/>
    <w:rsid w:val="00D60192"/>
    <w:rsid w:val="00D610DB"/>
    <w:rsid w:val="00D612C0"/>
    <w:rsid w:val="00D615D9"/>
    <w:rsid w:val="00D61BD8"/>
    <w:rsid w:val="00D61C0E"/>
    <w:rsid w:val="00D6282C"/>
    <w:rsid w:val="00D62ADF"/>
    <w:rsid w:val="00D6527E"/>
    <w:rsid w:val="00D66380"/>
    <w:rsid w:val="00D66CF7"/>
    <w:rsid w:val="00D67F68"/>
    <w:rsid w:val="00D70658"/>
    <w:rsid w:val="00D70A8B"/>
    <w:rsid w:val="00D71103"/>
    <w:rsid w:val="00D711BF"/>
    <w:rsid w:val="00D7129E"/>
    <w:rsid w:val="00D74472"/>
    <w:rsid w:val="00D748A3"/>
    <w:rsid w:val="00D75842"/>
    <w:rsid w:val="00D801FA"/>
    <w:rsid w:val="00D80640"/>
    <w:rsid w:val="00D80F91"/>
    <w:rsid w:val="00D8125E"/>
    <w:rsid w:val="00D81A64"/>
    <w:rsid w:val="00D82689"/>
    <w:rsid w:val="00D8306D"/>
    <w:rsid w:val="00D830E2"/>
    <w:rsid w:val="00D83663"/>
    <w:rsid w:val="00D83E34"/>
    <w:rsid w:val="00D84BD6"/>
    <w:rsid w:val="00D87031"/>
    <w:rsid w:val="00D90420"/>
    <w:rsid w:val="00D9158C"/>
    <w:rsid w:val="00D92043"/>
    <w:rsid w:val="00D92071"/>
    <w:rsid w:val="00D9216D"/>
    <w:rsid w:val="00D930ED"/>
    <w:rsid w:val="00D94994"/>
    <w:rsid w:val="00D95227"/>
    <w:rsid w:val="00D9613A"/>
    <w:rsid w:val="00DA0BDF"/>
    <w:rsid w:val="00DA1672"/>
    <w:rsid w:val="00DA271F"/>
    <w:rsid w:val="00DA2812"/>
    <w:rsid w:val="00DA3512"/>
    <w:rsid w:val="00DA35A6"/>
    <w:rsid w:val="00DA578F"/>
    <w:rsid w:val="00DA687F"/>
    <w:rsid w:val="00DA73EB"/>
    <w:rsid w:val="00DB045F"/>
    <w:rsid w:val="00DB1C81"/>
    <w:rsid w:val="00DB348B"/>
    <w:rsid w:val="00DB35DF"/>
    <w:rsid w:val="00DB3E87"/>
    <w:rsid w:val="00DB4260"/>
    <w:rsid w:val="00DB65BD"/>
    <w:rsid w:val="00DC023C"/>
    <w:rsid w:val="00DC227C"/>
    <w:rsid w:val="00DC3261"/>
    <w:rsid w:val="00DC36B1"/>
    <w:rsid w:val="00DC36C7"/>
    <w:rsid w:val="00DC539E"/>
    <w:rsid w:val="00DC5B7D"/>
    <w:rsid w:val="00DC6198"/>
    <w:rsid w:val="00DD0F74"/>
    <w:rsid w:val="00DD163E"/>
    <w:rsid w:val="00DD1C70"/>
    <w:rsid w:val="00DD1DCE"/>
    <w:rsid w:val="00DD3BC2"/>
    <w:rsid w:val="00DD5CE4"/>
    <w:rsid w:val="00DD663D"/>
    <w:rsid w:val="00DD7A2D"/>
    <w:rsid w:val="00DE0863"/>
    <w:rsid w:val="00DE08FA"/>
    <w:rsid w:val="00DE13BD"/>
    <w:rsid w:val="00DE2DD7"/>
    <w:rsid w:val="00DE3259"/>
    <w:rsid w:val="00DE38CE"/>
    <w:rsid w:val="00DE45D0"/>
    <w:rsid w:val="00DE4CCA"/>
    <w:rsid w:val="00DE4CEE"/>
    <w:rsid w:val="00DE5A03"/>
    <w:rsid w:val="00DE649E"/>
    <w:rsid w:val="00DE6746"/>
    <w:rsid w:val="00DE6E32"/>
    <w:rsid w:val="00DF0792"/>
    <w:rsid w:val="00DF09BC"/>
    <w:rsid w:val="00DF0EFE"/>
    <w:rsid w:val="00DF15F3"/>
    <w:rsid w:val="00DF308B"/>
    <w:rsid w:val="00DF3AE7"/>
    <w:rsid w:val="00DF3D2E"/>
    <w:rsid w:val="00DF4074"/>
    <w:rsid w:val="00DF40AC"/>
    <w:rsid w:val="00DF5B43"/>
    <w:rsid w:val="00DF6D33"/>
    <w:rsid w:val="00DF7456"/>
    <w:rsid w:val="00DF7D74"/>
    <w:rsid w:val="00E001AF"/>
    <w:rsid w:val="00E001F6"/>
    <w:rsid w:val="00E01ED4"/>
    <w:rsid w:val="00E022B3"/>
    <w:rsid w:val="00E029FC"/>
    <w:rsid w:val="00E02D39"/>
    <w:rsid w:val="00E0354D"/>
    <w:rsid w:val="00E03566"/>
    <w:rsid w:val="00E03C58"/>
    <w:rsid w:val="00E0402D"/>
    <w:rsid w:val="00E04061"/>
    <w:rsid w:val="00E04189"/>
    <w:rsid w:val="00E0525D"/>
    <w:rsid w:val="00E07295"/>
    <w:rsid w:val="00E11EF4"/>
    <w:rsid w:val="00E13BF1"/>
    <w:rsid w:val="00E14D78"/>
    <w:rsid w:val="00E15FDF"/>
    <w:rsid w:val="00E16B9C"/>
    <w:rsid w:val="00E172CD"/>
    <w:rsid w:val="00E200DA"/>
    <w:rsid w:val="00E20E0A"/>
    <w:rsid w:val="00E215EE"/>
    <w:rsid w:val="00E21F4C"/>
    <w:rsid w:val="00E223A4"/>
    <w:rsid w:val="00E23136"/>
    <w:rsid w:val="00E2383B"/>
    <w:rsid w:val="00E24170"/>
    <w:rsid w:val="00E25E8C"/>
    <w:rsid w:val="00E25EBC"/>
    <w:rsid w:val="00E27221"/>
    <w:rsid w:val="00E3111F"/>
    <w:rsid w:val="00E3119C"/>
    <w:rsid w:val="00E31858"/>
    <w:rsid w:val="00E32481"/>
    <w:rsid w:val="00E324EF"/>
    <w:rsid w:val="00E33114"/>
    <w:rsid w:val="00E35323"/>
    <w:rsid w:val="00E35ED9"/>
    <w:rsid w:val="00E36536"/>
    <w:rsid w:val="00E36936"/>
    <w:rsid w:val="00E36B35"/>
    <w:rsid w:val="00E40A19"/>
    <w:rsid w:val="00E429B9"/>
    <w:rsid w:val="00E4315F"/>
    <w:rsid w:val="00E44555"/>
    <w:rsid w:val="00E45232"/>
    <w:rsid w:val="00E45A20"/>
    <w:rsid w:val="00E4647D"/>
    <w:rsid w:val="00E479FB"/>
    <w:rsid w:val="00E5361C"/>
    <w:rsid w:val="00E53673"/>
    <w:rsid w:val="00E53BDD"/>
    <w:rsid w:val="00E542B7"/>
    <w:rsid w:val="00E54738"/>
    <w:rsid w:val="00E54A53"/>
    <w:rsid w:val="00E56063"/>
    <w:rsid w:val="00E560F0"/>
    <w:rsid w:val="00E562CA"/>
    <w:rsid w:val="00E60D11"/>
    <w:rsid w:val="00E619E7"/>
    <w:rsid w:val="00E62270"/>
    <w:rsid w:val="00E6294D"/>
    <w:rsid w:val="00E62AFE"/>
    <w:rsid w:val="00E62C2B"/>
    <w:rsid w:val="00E6375F"/>
    <w:rsid w:val="00E640B5"/>
    <w:rsid w:val="00E64161"/>
    <w:rsid w:val="00E64A42"/>
    <w:rsid w:val="00E6508D"/>
    <w:rsid w:val="00E673C8"/>
    <w:rsid w:val="00E67C9C"/>
    <w:rsid w:val="00E70093"/>
    <w:rsid w:val="00E71F3C"/>
    <w:rsid w:val="00E72062"/>
    <w:rsid w:val="00E72766"/>
    <w:rsid w:val="00E72AD2"/>
    <w:rsid w:val="00E738E6"/>
    <w:rsid w:val="00E73929"/>
    <w:rsid w:val="00E75794"/>
    <w:rsid w:val="00E75901"/>
    <w:rsid w:val="00E75E9D"/>
    <w:rsid w:val="00E766B1"/>
    <w:rsid w:val="00E80141"/>
    <w:rsid w:val="00E80839"/>
    <w:rsid w:val="00E80FF5"/>
    <w:rsid w:val="00E82E86"/>
    <w:rsid w:val="00E831E4"/>
    <w:rsid w:val="00E836D7"/>
    <w:rsid w:val="00E839B4"/>
    <w:rsid w:val="00E8456B"/>
    <w:rsid w:val="00E852B7"/>
    <w:rsid w:val="00E85D77"/>
    <w:rsid w:val="00E86216"/>
    <w:rsid w:val="00E86D6F"/>
    <w:rsid w:val="00E86ECA"/>
    <w:rsid w:val="00E873AF"/>
    <w:rsid w:val="00E90C8E"/>
    <w:rsid w:val="00E910BB"/>
    <w:rsid w:val="00E910E9"/>
    <w:rsid w:val="00E92B0B"/>
    <w:rsid w:val="00E93134"/>
    <w:rsid w:val="00E9331E"/>
    <w:rsid w:val="00E9366F"/>
    <w:rsid w:val="00E93C56"/>
    <w:rsid w:val="00E973A2"/>
    <w:rsid w:val="00EA35ED"/>
    <w:rsid w:val="00EA3BBA"/>
    <w:rsid w:val="00EA3BEE"/>
    <w:rsid w:val="00EA4438"/>
    <w:rsid w:val="00EA4486"/>
    <w:rsid w:val="00EA5CE0"/>
    <w:rsid w:val="00EB0FE9"/>
    <w:rsid w:val="00EB1A60"/>
    <w:rsid w:val="00EB39DD"/>
    <w:rsid w:val="00EB4D5C"/>
    <w:rsid w:val="00EB52BC"/>
    <w:rsid w:val="00EB6F2F"/>
    <w:rsid w:val="00EB70D9"/>
    <w:rsid w:val="00EC0694"/>
    <w:rsid w:val="00EC0AF5"/>
    <w:rsid w:val="00EC0F21"/>
    <w:rsid w:val="00EC1B5E"/>
    <w:rsid w:val="00EC215B"/>
    <w:rsid w:val="00EC2612"/>
    <w:rsid w:val="00EC3619"/>
    <w:rsid w:val="00EC3C36"/>
    <w:rsid w:val="00EC6741"/>
    <w:rsid w:val="00ED07EA"/>
    <w:rsid w:val="00ED107C"/>
    <w:rsid w:val="00ED169A"/>
    <w:rsid w:val="00ED311B"/>
    <w:rsid w:val="00ED391D"/>
    <w:rsid w:val="00ED4951"/>
    <w:rsid w:val="00ED4ADB"/>
    <w:rsid w:val="00ED57A1"/>
    <w:rsid w:val="00ED5CE8"/>
    <w:rsid w:val="00ED6363"/>
    <w:rsid w:val="00ED65D5"/>
    <w:rsid w:val="00ED7120"/>
    <w:rsid w:val="00EE1E2B"/>
    <w:rsid w:val="00EE2304"/>
    <w:rsid w:val="00EE2A68"/>
    <w:rsid w:val="00EE3304"/>
    <w:rsid w:val="00EE47EC"/>
    <w:rsid w:val="00EE54A2"/>
    <w:rsid w:val="00EE54A3"/>
    <w:rsid w:val="00EE610E"/>
    <w:rsid w:val="00EE6EB1"/>
    <w:rsid w:val="00EE74C4"/>
    <w:rsid w:val="00EE7910"/>
    <w:rsid w:val="00EF22E9"/>
    <w:rsid w:val="00EF35CD"/>
    <w:rsid w:val="00EF3811"/>
    <w:rsid w:val="00EF3DBC"/>
    <w:rsid w:val="00EF571B"/>
    <w:rsid w:val="00EF5C5E"/>
    <w:rsid w:val="00EF72D9"/>
    <w:rsid w:val="00EF7A6B"/>
    <w:rsid w:val="00F00623"/>
    <w:rsid w:val="00F00987"/>
    <w:rsid w:val="00F02F94"/>
    <w:rsid w:val="00F03191"/>
    <w:rsid w:val="00F03E33"/>
    <w:rsid w:val="00F04C90"/>
    <w:rsid w:val="00F057B3"/>
    <w:rsid w:val="00F063D6"/>
    <w:rsid w:val="00F064F3"/>
    <w:rsid w:val="00F0666E"/>
    <w:rsid w:val="00F06B78"/>
    <w:rsid w:val="00F073C3"/>
    <w:rsid w:val="00F10A78"/>
    <w:rsid w:val="00F11058"/>
    <w:rsid w:val="00F12E1E"/>
    <w:rsid w:val="00F14797"/>
    <w:rsid w:val="00F16F8E"/>
    <w:rsid w:val="00F17297"/>
    <w:rsid w:val="00F1758F"/>
    <w:rsid w:val="00F21004"/>
    <w:rsid w:val="00F21714"/>
    <w:rsid w:val="00F2254E"/>
    <w:rsid w:val="00F22B70"/>
    <w:rsid w:val="00F22BE5"/>
    <w:rsid w:val="00F23E25"/>
    <w:rsid w:val="00F25735"/>
    <w:rsid w:val="00F260EF"/>
    <w:rsid w:val="00F27E69"/>
    <w:rsid w:val="00F31EBB"/>
    <w:rsid w:val="00F32669"/>
    <w:rsid w:val="00F329FE"/>
    <w:rsid w:val="00F330DD"/>
    <w:rsid w:val="00F33686"/>
    <w:rsid w:val="00F33CC9"/>
    <w:rsid w:val="00F34298"/>
    <w:rsid w:val="00F353C1"/>
    <w:rsid w:val="00F35EDE"/>
    <w:rsid w:val="00F3611E"/>
    <w:rsid w:val="00F40686"/>
    <w:rsid w:val="00F40695"/>
    <w:rsid w:val="00F4109D"/>
    <w:rsid w:val="00F4141F"/>
    <w:rsid w:val="00F42AF0"/>
    <w:rsid w:val="00F42EC9"/>
    <w:rsid w:val="00F43128"/>
    <w:rsid w:val="00F434FB"/>
    <w:rsid w:val="00F4379E"/>
    <w:rsid w:val="00F462E3"/>
    <w:rsid w:val="00F47CB4"/>
    <w:rsid w:val="00F50367"/>
    <w:rsid w:val="00F51052"/>
    <w:rsid w:val="00F512CE"/>
    <w:rsid w:val="00F515CD"/>
    <w:rsid w:val="00F54642"/>
    <w:rsid w:val="00F54708"/>
    <w:rsid w:val="00F55723"/>
    <w:rsid w:val="00F561F5"/>
    <w:rsid w:val="00F63DB8"/>
    <w:rsid w:val="00F6440B"/>
    <w:rsid w:val="00F666E8"/>
    <w:rsid w:val="00F66D0B"/>
    <w:rsid w:val="00F672CF"/>
    <w:rsid w:val="00F71497"/>
    <w:rsid w:val="00F72DB5"/>
    <w:rsid w:val="00F75ECE"/>
    <w:rsid w:val="00F75F8F"/>
    <w:rsid w:val="00F806E3"/>
    <w:rsid w:val="00F80929"/>
    <w:rsid w:val="00F80BA8"/>
    <w:rsid w:val="00F80E04"/>
    <w:rsid w:val="00F823D9"/>
    <w:rsid w:val="00F82514"/>
    <w:rsid w:val="00F8278B"/>
    <w:rsid w:val="00F847D1"/>
    <w:rsid w:val="00F84A19"/>
    <w:rsid w:val="00F860F5"/>
    <w:rsid w:val="00F86598"/>
    <w:rsid w:val="00F907F5"/>
    <w:rsid w:val="00F90985"/>
    <w:rsid w:val="00F90DB9"/>
    <w:rsid w:val="00F91381"/>
    <w:rsid w:val="00F91B74"/>
    <w:rsid w:val="00F91BE2"/>
    <w:rsid w:val="00F924EC"/>
    <w:rsid w:val="00F92550"/>
    <w:rsid w:val="00F93DD0"/>
    <w:rsid w:val="00F940CD"/>
    <w:rsid w:val="00F94E44"/>
    <w:rsid w:val="00F95758"/>
    <w:rsid w:val="00F9621F"/>
    <w:rsid w:val="00F96E1F"/>
    <w:rsid w:val="00F97165"/>
    <w:rsid w:val="00FA0ACA"/>
    <w:rsid w:val="00FA27E4"/>
    <w:rsid w:val="00FA2EDA"/>
    <w:rsid w:val="00FA3816"/>
    <w:rsid w:val="00FA5127"/>
    <w:rsid w:val="00FA6565"/>
    <w:rsid w:val="00FA6624"/>
    <w:rsid w:val="00FA7E8C"/>
    <w:rsid w:val="00FB033A"/>
    <w:rsid w:val="00FB03BD"/>
    <w:rsid w:val="00FB058F"/>
    <w:rsid w:val="00FB0C48"/>
    <w:rsid w:val="00FB1055"/>
    <w:rsid w:val="00FB2C38"/>
    <w:rsid w:val="00FB2E26"/>
    <w:rsid w:val="00FB4BE0"/>
    <w:rsid w:val="00FB7EDC"/>
    <w:rsid w:val="00FC0A74"/>
    <w:rsid w:val="00FC0BDC"/>
    <w:rsid w:val="00FC1AFD"/>
    <w:rsid w:val="00FC30C6"/>
    <w:rsid w:val="00FC4D60"/>
    <w:rsid w:val="00FC55DE"/>
    <w:rsid w:val="00FC5B6B"/>
    <w:rsid w:val="00FC5EB0"/>
    <w:rsid w:val="00FC656C"/>
    <w:rsid w:val="00FC68D4"/>
    <w:rsid w:val="00FC75A5"/>
    <w:rsid w:val="00FC7967"/>
    <w:rsid w:val="00FD0C0E"/>
    <w:rsid w:val="00FD0DAD"/>
    <w:rsid w:val="00FD18EC"/>
    <w:rsid w:val="00FD19EB"/>
    <w:rsid w:val="00FD2C51"/>
    <w:rsid w:val="00FD2C8D"/>
    <w:rsid w:val="00FD374E"/>
    <w:rsid w:val="00FD4611"/>
    <w:rsid w:val="00FD4911"/>
    <w:rsid w:val="00FD4E58"/>
    <w:rsid w:val="00FD61FB"/>
    <w:rsid w:val="00FD76BD"/>
    <w:rsid w:val="00FD7C04"/>
    <w:rsid w:val="00FD7CDA"/>
    <w:rsid w:val="00FE0E46"/>
    <w:rsid w:val="00FE1240"/>
    <w:rsid w:val="00FE283F"/>
    <w:rsid w:val="00FE4019"/>
    <w:rsid w:val="00FE76E2"/>
    <w:rsid w:val="00FF02D9"/>
    <w:rsid w:val="00FF11D7"/>
    <w:rsid w:val="00FF3917"/>
    <w:rsid w:val="00FF449A"/>
    <w:rsid w:val="00FF4506"/>
    <w:rsid w:val="00FF52B0"/>
    <w:rsid w:val="00FF55C8"/>
    <w:rsid w:val="00FF5EDE"/>
    <w:rsid w:val="00FF62D3"/>
    <w:rsid w:val="00FF692B"/>
    <w:rsid w:val="00FF726D"/>
    <w:rsid w:val="00FF75E8"/>
    <w:rsid w:val="00FF764D"/>
    <w:rsid w:val="017119F3"/>
    <w:rsid w:val="079C9E10"/>
    <w:rsid w:val="0800FFB2"/>
    <w:rsid w:val="0B90AE45"/>
    <w:rsid w:val="0CC6AFC5"/>
    <w:rsid w:val="0E1C07AE"/>
    <w:rsid w:val="0E7CFF24"/>
    <w:rsid w:val="10027C6A"/>
    <w:rsid w:val="115B9A13"/>
    <w:rsid w:val="17FB8587"/>
    <w:rsid w:val="18BEB3BA"/>
    <w:rsid w:val="19DA4DA9"/>
    <w:rsid w:val="1B4D6E83"/>
    <w:rsid w:val="1B8C476D"/>
    <w:rsid w:val="1C428B4E"/>
    <w:rsid w:val="1C572ABC"/>
    <w:rsid w:val="1EA31A52"/>
    <w:rsid w:val="1EB4A596"/>
    <w:rsid w:val="1F47F24D"/>
    <w:rsid w:val="203FCB6A"/>
    <w:rsid w:val="21045BF8"/>
    <w:rsid w:val="21517243"/>
    <w:rsid w:val="233303DC"/>
    <w:rsid w:val="2506F67A"/>
    <w:rsid w:val="27C51C66"/>
    <w:rsid w:val="28484C9E"/>
    <w:rsid w:val="297B095A"/>
    <w:rsid w:val="2A6CD314"/>
    <w:rsid w:val="2A7A1BB0"/>
    <w:rsid w:val="2D84BB46"/>
    <w:rsid w:val="2FDCA217"/>
    <w:rsid w:val="31487A5E"/>
    <w:rsid w:val="317E81EF"/>
    <w:rsid w:val="34D5E9E5"/>
    <w:rsid w:val="35D592D1"/>
    <w:rsid w:val="39699B88"/>
    <w:rsid w:val="39DDA457"/>
    <w:rsid w:val="3AD0D772"/>
    <w:rsid w:val="3BCF661D"/>
    <w:rsid w:val="3E00F050"/>
    <w:rsid w:val="3FF1094A"/>
    <w:rsid w:val="40D9E237"/>
    <w:rsid w:val="41265921"/>
    <w:rsid w:val="41E23C45"/>
    <w:rsid w:val="4284E2B0"/>
    <w:rsid w:val="4411ADE1"/>
    <w:rsid w:val="4452748D"/>
    <w:rsid w:val="474A5BC4"/>
    <w:rsid w:val="4BDEB943"/>
    <w:rsid w:val="4CA9D730"/>
    <w:rsid w:val="4CC8AC9D"/>
    <w:rsid w:val="4DC79FEF"/>
    <w:rsid w:val="4F91A4AB"/>
    <w:rsid w:val="5008C320"/>
    <w:rsid w:val="506D6648"/>
    <w:rsid w:val="50F168B2"/>
    <w:rsid w:val="516C8A0D"/>
    <w:rsid w:val="5315BEB5"/>
    <w:rsid w:val="54A47F5C"/>
    <w:rsid w:val="58A7A31C"/>
    <w:rsid w:val="5B61A8CC"/>
    <w:rsid w:val="5C6214FA"/>
    <w:rsid w:val="5CA0B057"/>
    <w:rsid w:val="5D4E1A9A"/>
    <w:rsid w:val="5E716AC5"/>
    <w:rsid w:val="61609C74"/>
    <w:rsid w:val="62AF3C9E"/>
    <w:rsid w:val="671515E9"/>
    <w:rsid w:val="6747BCBA"/>
    <w:rsid w:val="6A2C1A37"/>
    <w:rsid w:val="6B385A02"/>
    <w:rsid w:val="6C041944"/>
    <w:rsid w:val="6C13EA7C"/>
    <w:rsid w:val="6C9BC15B"/>
    <w:rsid w:val="6D6F66C9"/>
    <w:rsid w:val="6ECB8D52"/>
    <w:rsid w:val="705EB957"/>
    <w:rsid w:val="7189EBE8"/>
    <w:rsid w:val="729EC9CB"/>
    <w:rsid w:val="72EE4A4D"/>
    <w:rsid w:val="7321977D"/>
    <w:rsid w:val="7489D410"/>
    <w:rsid w:val="74D729DF"/>
    <w:rsid w:val="754E67F7"/>
    <w:rsid w:val="75A26EAE"/>
    <w:rsid w:val="7666FB62"/>
    <w:rsid w:val="76B6A057"/>
    <w:rsid w:val="792BC030"/>
    <w:rsid w:val="7949415A"/>
    <w:rsid w:val="7A60047D"/>
    <w:rsid w:val="7A7FC337"/>
    <w:rsid w:val="7B1D165C"/>
    <w:rsid w:val="7C1E731C"/>
    <w:rsid w:val="7CC47720"/>
    <w:rsid w:val="7FDBDFEE"/>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65B2B4"/>
  <w15:docId w15:val="{760214DA-CF4A-4B74-B6C9-E30F2097A18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BC77EA"/>
    <w:rPr>
      <w:sz w:val="24"/>
      <w:szCs w:val="24"/>
      <w:lang w:val="en-AU"/>
    </w:rPr>
  </w:style>
  <w:style w:type="paragraph" w:styleId="Heading1">
    <w:name w:val="heading 1"/>
    <w:basedOn w:val="Normal"/>
    <w:next w:val="Normal"/>
    <w:qFormat/>
    <w:rsid w:val="007F6ED8"/>
    <w:pPr>
      <w:keepNext/>
      <w:jc w:val="both"/>
      <w:outlineLvl w:val="0"/>
    </w:pPr>
    <w:rPr>
      <w:rFonts w:ascii="Helvetica" w:hAnsi="Helvetica"/>
      <w:b/>
      <w:szCs w:val="20"/>
    </w:rPr>
  </w:style>
  <w:style w:type="paragraph" w:styleId="Heading2">
    <w:name w:val="heading 2"/>
    <w:basedOn w:val="Normal"/>
    <w:next w:val="Normal"/>
    <w:link w:val="Heading2Char"/>
    <w:semiHidden/>
    <w:unhideWhenUsed/>
    <w:qFormat/>
    <w:rsid w:val="005152C5"/>
    <w:pPr>
      <w:keepNext/>
      <w:keepLines/>
      <w:spacing w:before="40"/>
      <w:outlineLvl w:val="1"/>
    </w:pPr>
    <w:rPr>
      <w:rFonts w:asciiTheme="majorHAnsi" w:hAnsiTheme="majorHAnsi" w:eastAsiaTheme="majorEastAsia" w:cstheme="majorBidi"/>
      <w:color w:val="365F91" w:themeColor="accent1" w:themeShade="BF"/>
      <w:sz w:val="26"/>
      <w:szCs w:val="26"/>
    </w:rPr>
  </w:style>
  <w:style w:type="paragraph" w:styleId="Heading4">
    <w:name w:val="heading 4"/>
    <w:basedOn w:val="Normal"/>
    <w:next w:val="Normal"/>
    <w:qFormat/>
    <w:rsid w:val="007F6ED8"/>
    <w:pPr>
      <w:keepNext/>
      <w:spacing w:after="120"/>
      <w:jc w:val="both"/>
      <w:outlineLvl w:val="3"/>
    </w:pPr>
    <w:rPr>
      <w:rFonts w:ascii="Times" w:hAnsi="Times"/>
      <w:b/>
      <w:szCs w:val="20"/>
      <w:lang w:val="en-US"/>
    </w:rPr>
  </w:style>
  <w:style w:type="paragraph" w:styleId="Heading5">
    <w:name w:val="heading 5"/>
    <w:basedOn w:val="Normal"/>
    <w:next w:val="Normal"/>
    <w:qFormat/>
    <w:rsid w:val="00AD1410"/>
    <w:pPr>
      <w:spacing w:before="240" w:after="60"/>
      <w:outlineLvl w:val="4"/>
    </w:pPr>
    <w:rPr>
      <w:b/>
      <w:bCs/>
      <w:i/>
      <w:iCs/>
      <w:sz w:val="26"/>
      <w:szCs w:val="26"/>
    </w:rPr>
  </w:style>
  <w:style w:type="paragraph" w:styleId="Heading9">
    <w:name w:val="heading 9"/>
    <w:basedOn w:val="Normal"/>
    <w:next w:val="Normal"/>
    <w:link w:val="Heading9Char"/>
    <w:unhideWhenUsed/>
    <w:qFormat/>
    <w:rsid w:val="00E2383B"/>
    <w:pPr>
      <w:keepNext/>
      <w:keepLines/>
      <w:spacing w:before="20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1" w:customStyle="1">
    <w:name w:val="para1"/>
    <w:basedOn w:val="BodyTextIndent2"/>
    <w:rsid w:val="007F6ED8"/>
    <w:pPr>
      <w:tabs>
        <w:tab w:val="left" w:pos="-1985"/>
      </w:tabs>
      <w:spacing w:after="0" w:line="240" w:lineRule="auto"/>
      <w:ind w:left="993" w:hanging="567"/>
      <w:jc w:val="both"/>
    </w:pPr>
    <w:rPr>
      <w:szCs w:val="20"/>
    </w:rPr>
  </w:style>
  <w:style w:type="paragraph" w:styleId="BodyTextIndent2">
    <w:name w:val="Body Text Indent 2"/>
    <w:basedOn w:val="Normal"/>
    <w:rsid w:val="007F6ED8"/>
    <w:pPr>
      <w:spacing w:after="120" w:line="480" w:lineRule="auto"/>
      <w:ind w:left="283"/>
    </w:pPr>
  </w:style>
  <w:style w:type="paragraph" w:styleId="para2" w:customStyle="1">
    <w:name w:val="para2"/>
    <w:basedOn w:val="BodyTextIndent"/>
    <w:rsid w:val="007F6ED8"/>
    <w:pPr>
      <w:tabs>
        <w:tab w:val="left" w:pos="-2127"/>
      </w:tabs>
      <w:spacing w:after="0"/>
      <w:ind w:left="1418" w:hanging="425"/>
      <w:jc w:val="both"/>
    </w:pPr>
    <w:rPr>
      <w:szCs w:val="20"/>
    </w:rPr>
  </w:style>
  <w:style w:type="paragraph" w:styleId="BodyTextIndent">
    <w:name w:val="Body Text Indent"/>
    <w:basedOn w:val="Normal"/>
    <w:rsid w:val="007F6ED8"/>
    <w:pPr>
      <w:spacing w:after="120"/>
      <w:ind w:left="283"/>
    </w:pPr>
  </w:style>
  <w:style w:type="paragraph" w:styleId="Header">
    <w:name w:val="header"/>
    <w:basedOn w:val="Normal"/>
    <w:link w:val="HeaderChar"/>
    <w:uiPriority w:val="99"/>
    <w:rsid w:val="007F6ED8"/>
    <w:pPr>
      <w:tabs>
        <w:tab w:val="center" w:pos="4153"/>
        <w:tab w:val="right" w:pos="8306"/>
      </w:tabs>
    </w:pPr>
  </w:style>
  <w:style w:type="paragraph" w:styleId="Footer">
    <w:name w:val="footer"/>
    <w:basedOn w:val="Normal"/>
    <w:rsid w:val="007F6ED8"/>
    <w:pPr>
      <w:tabs>
        <w:tab w:val="center" w:pos="4153"/>
        <w:tab w:val="right" w:pos="8306"/>
      </w:tabs>
    </w:pPr>
  </w:style>
  <w:style w:type="character" w:styleId="PageNumber">
    <w:name w:val="page number"/>
    <w:basedOn w:val="DefaultParagraphFont"/>
    <w:rsid w:val="007F6ED8"/>
  </w:style>
  <w:style w:type="character" w:styleId="Hyperlink">
    <w:name w:val="Hyperlink"/>
    <w:rsid w:val="007F6ED8"/>
    <w:rPr>
      <w:color w:val="0000FF"/>
      <w:u w:val="single"/>
    </w:rPr>
  </w:style>
  <w:style w:type="paragraph" w:styleId="BodyText">
    <w:name w:val="Body Text"/>
    <w:basedOn w:val="Normal"/>
    <w:rsid w:val="007F6ED8"/>
    <w:pPr>
      <w:jc w:val="both"/>
    </w:pPr>
    <w:rPr>
      <w:sz w:val="22"/>
      <w:szCs w:val="20"/>
      <w:lang w:val="en-US"/>
    </w:rPr>
  </w:style>
  <w:style w:type="character" w:styleId="FollowedHyperlink">
    <w:name w:val="FollowedHyperlink"/>
    <w:rsid w:val="007F6ED8"/>
    <w:rPr>
      <w:color w:val="800080"/>
      <w:u w:val="single"/>
    </w:rPr>
  </w:style>
  <w:style w:type="character" w:styleId="Emphasis">
    <w:name w:val="Emphasis"/>
    <w:qFormat/>
    <w:rsid w:val="00A466DA"/>
    <w:rPr>
      <w:i/>
      <w:iCs/>
    </w:rPr>
  </w:style>
  <w:style w:type="paragraph" w:styleId="BalloonText">
    <w:name w:val="Balloon Text"/>
    <w:basedOn w:val="Normal"/>
    <w:semiHidden/>
    <w:rsid w:val="008A5DC8"/>
    <w:rPr>
      <w:rFonts w:ascii="Tahoma" w:hAnsi="Tahoma" w:cs="Tahoma"/>
      <w:sz w:val="16"/>
      <w:szCs w:val="16"/>
    </w:rPr>
  </w:style>
  <w:style w:type="paragraph" w:styleId="TOC4">
    <w:name w:val="toc 4"/>
    <w:basedOn w:val="Normal"/>
    <w:next w:val="Normal"/>
    <w:autoRedefine/>
    <w:semiHidden/>
    <w:rsid w:val="00470ADA"/>
    <w:pPr>
      <w:tabs>
        <w:tab w:val="left" w:pos="2340"/>
        <w:tab w:val="left" w:pos="3598"/>
        <w:tab w:val="left" w:pos="5404"/>
      </w:tabs>
      <w:spacing w:after="120"/>
      <w:jc w:val="both"/>
    </w:pPr>
    <w:rPr>
      <w:szCs w:val="20"/>
    </w:rPr>
  </w:style>
  <w:style w:type="paragraph" w:styleId="DocumentMap">
    <w:name w:val="Document Map"/>
    <w:basedOn w:val="Normal"/>
    <w:semiHidden/>
    <w:rsid w:val="00647D92"/>
    <w:pPr>
      <w:shd w:val="clear" w:color="auto" w:fill="000080"/>
    </w:pPr>
    <w:rPr>
      <w:rFonts w:ascii="Tahoma" w:hAnsi="Tahoma" w:cs="Tahoma"/>
      <w:sz w:val="20"/>
      <w:szCs w:val="20"/>
    </w:rPr>
  </w:style>
  <w:style w:type="character" w:styleId="Strong">
    <w:name w:val="Strong"/>
    <w:uiPriority w:val="22"/>
    <w:qFormat/>
    <w:rsid w:val="00E75E9D"/>
    <w:rPr>
      <w:b/>
      <w:bCs/>
    </w:rPr>
  </w:style>
  <w:style w:type="paragraph" w:styleId="Date">
    <w:name w:val="Date"/>
    <w:basedOn w:val="Normal"/>
    <w:next w:val="Normal"/>
    <w:link w:val="DateChar"/>
    <w:rsid w:val="0082191C"/>
  </w:style>
  <w:style w:type="character" w:styleId="DateChar" w:customStyle="1">
    <w:name w:val="Date Char"/>
    <w:link w:val="Date"/>
    <w:rsid w:val="0082191C"/>
    <w:rPr>
      <w:sz w:val="24"/>
      <w:szCs w:val="24"/>
      <w:lang w:val="en-AU" w:eastAsia="en-US"/>
    </w:rPr>
  </w:style>
  <w:style w:type="table" w:styleId="TableGrid">
    <w:name w:val="Table Grid"/>
    <w:basedOn w:val="TableNormal"/>
    <w:uiPriority w:val="39"/>
    <w:rsid w:val="00132760"/>
    <w:rPr>
      <w:rFonts w:ascii="Calibri" w:hAnsi="Calibri" w:eastAsia="SimSun"/>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132760"/>
    <w:pPr>
      <w:spacing w:after="200" w:line="276" w:lineRule="auto"/>
      <w:ind w:left="720"/>
      <w:contextualSpacing/>
    </w:pPr>
    <w:rPr>
      <w:rFonts w:ascii="Calibri" w:hAnsi="Calibri" w:eastAsia="SimSun"/>
      <w:sz w:val="22"/>
      <w:szCs w:val="22"/>
      <w:lang w:val="en-NZ" w:eastAsia="zh-CN"/>
    </w:rPr>
  </w:style>
  <w:style w:type="paragraph" w:styleId="Default" w:customStyle="1">
    <w:name w:val="Default"/>
    <w:rsid w:val="00F23E25"/>
    <w:pPr>
      <w:autoSpaceDE w:val="0"/>
      <w:autoSpaceDN w:val="0"/>
      <w:adjustRightInd w:val="0"/>
    </w:pPr>
    <w:rPr>
      <w:color w:val="000000"/>
      <w:sz w:val="24"/>
      <w:szCs w:val="24"/>
      <w:lang w:val="en-NZ" w:eastAsia="zh-CN"/>
    </w:rPr>
  </w:style>
  <w:style w:type="paragraph" w:styleId="H3" w:customStyle="1">
    <w:name w:val="H3"/>
    <w:basedOn w:val="Normal"/>
    <w:next w:val="Normal"/>
    <w:rsid w:val="004771C3"/>
    <w:pPr>
      <w:keepNext/>
      <w:widowControl w:val="0"/>
      <w:spacing w:before="100" w:after="100"/>
      <w:outlineLvl w:val="3"/>
    </w:pPr>
    <w:rPr>
      <w:rFonts w:eastAsia="PMingLiU"/>
      <w:b/>
      <w:snapToGrid w:val="0"/>
      <w:sz w:val="28"/>
      <w:szCs w:val="20"/>
      <w:lang w:val="en-US"/>
    </w:rPr>
  </w:style>
  <w:style w:type="character" w:styleId="Heading9Char" w:customStyle="1">
    <w:name w:val="Heading 9 Char"/>
    <w:basedOn w:val="DefaultParagraphFont"/>
    <w:link w:val="Heading9"/>
    <w:rsid w:val="00E2383B"/>
    <w:rPr>
      <w:rFonts w:asciiTheme="majorHAnsi" w:hAnsiTheme="majorHAnsi" w:eastAsiaTheme="majorEastAsia" w:cstheme="majorBidi"/>
      <w:i/>
      <w:iCs/>
      <w:color w:val="404040" w:themeColor="text1" w:themeTint="BF"/>
      <w:lang w:val="en-AU"/>
    </w:rPr>
  </w:style>
  <w:style w:type="paragraph" w:styleId="ListofThings" w:customStyle="1">
    <w:name w:val="ListofThings"/>
    <w:basedOn w:val="Normal"/>
    <w:rsid w:val="002F227C"/>
    <w:pPr>
      <w:keepNext/>
    </w:pPr>
    <w:rPr>
      <w:rFonts w:eastAsia="PMingLiU"/>
      <w:szCs w:val="20"/>
      <w:lang w:val="en-NZ"/>
    </w:rPr>
  </w:style>
  <w:style w:type="paragraph" w:styleId="BodyTextIndent3">
    <w:name w:val="Body Text Indent 3"/>
    <w:basedOn w:val="Normal"/>
    <w:link w:val="BodyTextIndent3Char"/>
    <w:rsid w:val="00CE4EBE"/>
    <w:pPr>
      <w:spacing w:after="120"/>
      <w:ind w:left="283"/>
    </w:pPr>
    <w:rPr>
      <w:sz w:val="16"/>
      <w:szCs w:val="16"/>
    </w:rPr>
  </w:style>
  <w:style w:type="character" w:styleId="BodyTextIndent3Char" w:customStyle="1">
    <w:name w:val="Body Text Indent 3 Char"/>
    <w:basedOn w:val="DefaultParagraphFont"/>
    <w:link w:val="BodyTextIndent3"/>
    <w:rsid w:val="00CE4EBE"/>
    <w:rPr>
      <w:sz w:val="16"/>
      <w:szCs w:val="16"/>
      <w:lang w:val="en-AU"/>
    </w:rPr>
  </w:style>
  <w:style w:type="character" w:styleId="HeaderChar" w:customStyle="1">
    <w:name w:val="Header Char"/>
    <w:basedOn w:val="DefaultParagraphFont"/>
    <w:link w:val="Header"/>
    <w:uiPriority w:val="99"/>
    <w:rsid w:val="00A57DE0"/>
    <w:rPr>
      <w:sz w:val="24"/>
      <w:szCs w:val="24"/>
      <w:lang w:val="en-AU"/>
    </w:rPr>
  </w:style>
  <w:style w:type="paragraph" w:styleId="FootnoteText">
    <w:name w:val="footnote text"/>
    <w:basedOn w:val="Normal"/>
    <w:link w:val="FootnoteTextChar"/>
    <w:semiHidden/>
    <w:unhideWhenUsed/>
    <w:rsid w:val="005633BA"/>
    <w:rPr>
      <w:sz w:val="20"/>
      <w:szCs w:val="20"/>
    </w:rPr>
  </w:style>
  <w:style w:type="character" w:styleId="FootnoteTextChar" w:customStyle="1">
    <w:name w:val="Footnote Text Char"/>
    <w:basedOn w:val="DefaultParagraphFont"/>
    <w:link w:val="FootnoteText"/>
    <w:semiHidden/>
    <w:rsid w:val="005633BA"/>
    <w:rPr>
      <w:lang w:val="en-AU"/>
    </w:rPr>
  </w:style>
  <w:style w:type="character" w:styleId="FootnoteReference">
    <w:name w:val="footnote reference"/>
    <w:basedOn w:val="DefaultParagraphFont"/>
    <w:semiHidden/>
    <w:unhideWhenUsed/>
    <w:rsid w:val="005633BA"/>
    <w:rPr>
      <w:vertAlign w:val="superscript"/>
    </w:rPr>
  </w:style>
  <w:style w:type="paragraph" w:styleId="Caption">
    <w:name w:val="caption"/>
    <w:basedOn w:val="Normal"/>
    <w:next w:val="Normal"/>
    <w:unhideWhenUsed/>
    <w:qFormat/>
    <w:rsid w:val="009C5F88"/>
    <w:pPr>
      <w:spacing w:after="200"/>
    </w:pPr>
    <w:rPr>
      <w:i/>
      <w:iCs/>
      <w:color w:val="1F497D" w:themeColor="text2"/>
      <w:sz w:val="18"/>
      <w:szCs w:val="18"/>
    </w:rPr>
  </w:style>
  <w:style w:type="paragraph" w:styleId="Title">
    <w:name w:val="Title"/>
    <w:basedOn w:val="Normal"/>
    <w:next w:val="Normal"/>
    <w:link w:val="TitleChar"/>
    <w:qFormat/>
    <w:rsid w:val="00E60D11"/>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rsid w:val="00E60D11"/>
    <w:rPr>
      <w:rFonts w:asciiTheme="majorHAnsi" w:hAnsiTheme="majorHAnsi" w:eastAsiaTheme="majorEastAsia" w:cstheme="majorBidi"/>
      <w:spacing w:val="-10"/>
      <w:kern w:val="28"/>
      <w:sz w:val="56"/>
      <w:szCs w:val="56"/>
      <w:lang w:val="en-AU"/>
    </w:rPr>
  </w:style>
  <w:style w:type="character" w:styleId="UnresolvedMention1" w:customStyle="1">
    <w:name w:val="Unresolved Mention1"/>
    <w:basedOn w:val="DefaultParagraphFont"/>
    <w:uiPriority w:val="99"/>
    <w:semiHidden/>
    <w:unhideWhenUsed/>
    <w:rsid w:val="002234CB"/>
    <w:rPr>
      <w:color w:val="605E5C"/>
      <w:shd w:val="clear" w:color="auto" w:fill="E1DFDD"/>
    </w:rPr>
  </w:style>
  <w:style w:type="character" w:styleId="CommentReference">
    <w:name w:val="annotation reference"/>
    <w:basedOn w:val="DefaultParagraphFont"/>
    <w:semiHidden/>
    <w:unhideWhenUsed/>
    <w:rsid w:val="007A20E0"/>
    <w:rPr>
      <w:sz w:val="16"/>
      <w:szCs w:val="16"/>
    </w:rPr>
  </w:style>
  <w:style w:type="paragraph" w:styleId="CommentText">
    <w:name w:val="annotation text"/>
    <w:basedOn w:val="Normal"/>
    <w:link w:val="CommentTextChar"/>
    <w:semiHidden/>
    <w:unhideWhenUsed/>
    <w:rsid w:val="007A20E0"/>
    <w:rPr>
      <w:sz w:val="20"/>
      <w:szCs w:val="20"/>
    </w:rPr>
  </w:style>
  <w:style w:type="character" w:styleId="CommentTextChar" w:customStyle="1">
    <w:name w:val="Comment Text Char"/>
    <w:basedOn w:val="DefaultParagraphFont"/>
    <w:link w:val="CommentText"/>
    <w:semiHidden/>
    <w:rsid w:val="007A20E0"/>
    <w:rPr>
      <w:lang w:val="en-AU"/>
    </w:rPr>
  </w:style>
  <w:style w:type="paragraph" w:styleId="CommentSubject">
    <w:name w:val="annotation subject"/>
    <w:basedOn w:val="CommentText"/>
    <w:next w:val="CommentText"/>
    <w:link w:val="CommentSubjectChar"/>
    <w:semiHidden/>
    <w:unhideWhenUsed/>
    <w:rsid w:val="007A20E0"/>
    <w:rPr>
      <w:b/>
      <w:bCs/>
    </w:rPr>
  </w:style>
  <w:style w:type="character" w:styleId="CommentSubjectChar" w:customStyle="1">
    <w:name w:val="Comment Subject Char"/>
    <w:basedOn w:val="CommentTextChar"/>
    <w:link w:val="CommentSubject"/>
    <w:semiHidden/>
    <w:rsid w:val="007A20E0"/>
    <w:rPr>
      <w:b/>
      <w:bCs/>
      <w:lang w:val="en-AU"/>
    </w:rPr>
  </w:style>
  <w:style w:type="character" w:styleId="Heading2Char" w:customStyle="1">
    <w:name w:val="Heading 2 Char"/>
    <w:basedOn w:val="DefaultParagraphFont"/>
    <w:link w:val="Heading2"/>
    <w:semiHidden/>
    <w:rsid w:val="005152C5"/>
    <w:rPr>
      <w:rFonts w:asciiTheme="majorHAnsi" w:hAnsiTheme="majorHAnsi" w:eastAsiaTheme="majorEastAsia" w:cstheme="majorBidi"/>
      <w:color w:val="365F91" w:themeColor="accent1" w:themeShade="BF"/>
      <w:sz w:val="26"/>
      <w:szCs w:val="26"/>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616770">
      <w:bodyDiv w:val="1"/>
      <w:marLeft w:val="0"/>
      <w:marRight w:val="0"/>
      <w:marTop w:val="0"/>
      <w:marBottom w:val="0"/>
      <w:divBdr>
        <w:top w:val="none" w:sz="0" w:space="0" w:color="auto"/>
        <w:left w:val="none" w:sz="0" w:space="0" w:color="auto"/>
        <w:bottom w:val="none" w:sz="0" w:space="0" w:color="auto"/>
        <w:right w:val="none" w:sz="0" w:space="0" w:color="auto"/>
      </w:divBdr>
    </w:div>
    <w:div w:id="582683122">
      <w:bodyDiv w:val="1"/>
      <w:marLeft w:val="0"/>
      <w:marRight w:val="0"/>
      <w:marTop w:val="0"/>
      <w:marBottom w:val="0"/>
      <w:divBdr>
        <w:top w:val="none" w:sz="0" w:space="0" w:color="auto"/>
        <w:left w:val="none" w:sz="0" w:space="0" w:color="auto"/>
        <w:bottom w:val="none" w:sz="0" w:space="0" w:color="auto"/>
        <w:right w:val="none" w:sz="0" w:space="0" w:color="auto"/>
      </w:divBdr>
      <w:divsChild>
        <w:div w:id="303508764">
          <w:marLeft w:val="0"/>
          <w:marRight w:val="0"/>
          <w:marTop w:val="0"/>
          <w:marBottom w:val="0"/>
          <w:divBdr>
            <w:top w:val="none" w:sz="0" w:space="0" w:color="auto"/>
            <w:left w:val="none" w:sz="0" w:space="0" w:color="auto"/>
            <w:bottom w:val="none" w:sz="0" w:space="0" w:color="auto"/>
            <w:right w:val="none" w:sz="0" w:space="0" w:color="auto"/>
          </w:divBdr>
          <w:divsChild>
            <w:div w:id="1249656323">
              <w:marLeft w:val="0"/>
              <w:marRight w:val="0"/>
              <w:marTop w:val="0"/>
              <w:marBottom w:val="0"/>
              <w:divBdr>
                <w:top w:val="none" w:sz="0" w:space="0" w:color="auto"/>
                <w:left w:val="none" w:sz="0" w:space="0" w:color="auto"/>
                <w:bottom w:val="none" w:sz="0" w:space="0" w:color="auto"/>
                <w:right w:val="none" w:sz="0" w:space="0" w:color="auto"/>
              </w:divBdr>
              <w:divsChild>
                <w:div w:id="493028411">
                  <w:marLeft w:val="-2910"/>
                  <w:marRight w:val="0"/>
                  <w:marTop w:val="0"/>
                  <w:marBottom w:val="0"/>
                  <w:divBdr>
                    <w:top w:val="none" w:sz="0" w:space="0" w:color="auto"/>
                    <w:left w:val="none" w:sz="0" w:space="0" w:color="auto"/>
                    <w:bottom w:val="none" w:sz="0" w:space="0" w:color="auto"/>
                    <w:right w:val="none" w:sz="0" w:space="0" w:color="auto"/>
                  </w:divBdr>
                  <w:divsChild>
                    <w:div w:id="999425509">
                      <w:marLeft w:val="29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331892">
      <w:bodyDiv w:val="1"/>
      <w:marLeft w:val="0"/>
      <w:marRight w:val="0"/>
      <w:marTop w:val="0"/>
      <w:marBottom w:val="0"/>
      <w:divBdr>
        <w:top w:val="none" w:sz="0" w:space="0" w:color="auto"/>
        <w:left w:val="none" w:sz="0" w:space="0" w:color="auto"/>
        <w:bottom w:val="none" w:sz="0" w:space="0" w:color="auto"/>
        <w:right w:val="none" w:sz="0" w:space="0" w:color="auto"/>
      </w:divBdr>
    </w:div>
    <w:div w:id="600334529">
      <w:bodyDiv w:val="1"/>
      <w:marLeft w:val="0"/>
      <w:marRight w:val="0"/>
      <w:marTop w:val="0"/>
      <w:marBottom w:val="0"/>
      <w:divBdr>
        <w:top w:val="none" w:sz="0" w:space="0" w:color="auto"/>
        <w:left w:val="none" w:sz="0" w:space="0" w:color="auto"/>
        <w:bottom w:val="none" w:sz="0" w:space="0" w:color="auto"/>
        <w:right w:val="none" w:sz="0" w:space="0" w:color="auto"/>
      </w:divBdr>
      <w:divsChild>
        <w:div w:id="1259099650">
          <w:marLeft w:val="0"/>
          <w:marRight w:val="0"/>
          <w:marTop w:val="0"/>
          <w:marBottom w:val="0"/>
          <w:divBdr>
            <w:top w:val="none" w:sz="0" w:space="0" w:color="auto"/>
            <w:left w:val="none" w:sz="0" w:space="0" w:color="auto"/>
            <w:bottom w:val="none" w:sz="0" w:space="0" w:color="auto"/>
            <w:right w:val="none" w:sz="0" w:space="0" w:color="auto"/>
          </w:divBdr>
        </w:div>
      </w:divsChild>
    </w:div>
    <w:div w:id="717172417">
      <w:bodyDiv w:val="1"/>
      <w:marLeft w:val="0"/>
      <w:marRight w:val="0"/>
      <w:marTop w:val="0"/>
      <w:marBottom w:val="0"/>
      <w:divBdr>
        <w:top w:val="none" w:sz="0" w:space="0" w:color="auto"/>
        <w:left w:val="none" w:sz="0" w:space="0" w:color="auto"/>
        <w:bottom w:val="none" w:sz="0" w:space="0" w:color="auto"/>
        <w:right w:val="none" w:sz="0" w:space="0" w:color="auto"/>
      </w:divBdr>
      <w:divsChild>
        <w:div w:id="474880483">
          <w:marLeft w:val="0"/>
          <w:marRight w:val="0"/>
          <w:marTop w:val="0"/>
          <w:marBottom w:val="0"/>
          <w:divBdr>
            <w:top w:val="none" w:sz="0" w:space="0" w:color="auto"/>
            <w:left w:val="none" w:sz="0" w:space="0" w:color="auto"/>
            <w:bottom w:val="none" w:sz="0" w:space="0" w:color="auto"/>
            <w:right w:val="none" w:sz="0" w:space="0" w:color="auto"/>
          </w:divBdr>
          <w:divsChild>
            <w:div w:id="1680741081">
              <w:marLeft w:val="0"/>
              <w:marRight w:val="0"/>
              <w:marTop w:val="0"/>
              <w:marBottom w:val="0"/>
              <w:divBdr>
                <w:top w:val="none" w:sz="0" w:space="0" w:color="auto"/>
                <w:left w:val="none" w:sz="0" w:space="0" w:color="auto"/>
                <w:bottom w:val="none" w:sz="0" w:space="0" w:color="auto"/>
                <w:right w:val="none" w:sz="0" w:space="0" w:color="auto"/>
              </w:divBdr>
              <w:divsChild>
                <w:div w:id="1207596289">
                  <w:marLeft w:val="-2910"/>
                  <w:marRight w:val="0"/>
                  <w:marTop w:val="0"/>
                  <w:marBottom w:val="0"/>
                  <w:divBdr>
                    <w:top w:val="none" w:sz="0" w:space="0" w:color="auto"/>
                    <w:left w:val="none" w:sz="0" w:space="0" w:color="auto"/>
                    <w:bottom w:val="none" w:sz="0" w:space="0" w:color="auto"/>
                    <w:right w:val="none" w:sz="0" w:space="0" w:color="auto"/>
                  </w:divBdr>
                  <w:divsChild>
                    <w:div w:id="1173060765">
                      <w:marLeft w:val="2910"/>
                      <w:marRight w:val="0"/>
                      <w:marTop w:val="0"/>
                      <w:marBottom w:val="0"/>
                      <w:divBdr>
                        <w:top w:val="none" w:sz="0" w:space="0" w:color="auto"/>
                        <w:left w:val="none" w:sz="0" w:space="0" w:color="auto"/>
                        <w:bottom w:val="none" w:sz="0" w:space="0" w:color="auto"/>
                        <w:right w:val="none" w:sz="0" w:space="0" w:color="auto"/>
                      </w:divBdr>
                      <w:divsChild>
                        <w:div w:id="186201417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788281772">
      <w:bodyDiv w:val="1"/>
      <w:marLeft w:val="0"/>
      <w:marRight w:val="0"/>
      <w:marTop w:val="0"/>
      <w:marBottom w:val="0"/>
      <w:divBdr>
        <w:top w:val="none" w:sz="0" w:space="0" w:color="auto"/>
        <w:left w:val="none" w:sz="0" w:space="0" w:color="auto"/>
        <w:bottom w:val="none" w:sz="0" w:space="0" w:color="auto"/>
        <w:right w:val="none" w:sz="0" w:space="0" w:color="auto"/>
      </w:divBdr>
      <w:divsChild>
        <w:div w:id="6639666">
          <w:marLeft w:val="0"/>
          <w:marRight w:val="0"/>
          <w:marTop w:val="0"/>
          <w:marBottom w:val="0"/>
          <w:divBdr>
            <w:top w:val="none" w:sz="0" w:space="0" w:color="auto"/>
            <w:left w:val="none" w:sz="0" w:space="0" w:color="auto"/>
            <w:bottom w:val="none" w:sz="0" w:space="0" w:color="auto"/>
            <w:right w:val="none" w:sz="0" w:space="0" w:color="auto"/>
          </w:divBdr>
        </w:div>
        <w:div w:id="47001025">
          <w:marLeft w:val="0"/>
          <w:marRight w:val="0"/>
          <w:marTop w:val="0"/>
          <w:marBottom w:val="0"/>
          <w:divBdr>
            <w:top w:val="none" w:sz="0" w:space="0" w:color="auto"/>
            <w:left w:val="none" w:sz="0" w:space="0" w:color="auto"/>
            <w:bottom w:val="none" w:sz="0" w:space="0" w:color="auto"/>
            <w:right w:val="none" w:sz="0" w:space="0" w:color="auto"/>
          </w:divBdr>
        </w:div>
        <w:div w:id="51471322">
          <w:marLeft w:val="0"/>
          <w:marRight w:val="0"/>
          <w:marTop w:val="0"/>
          <w:marBottom w:val="0"/>
          <w:divBdr>
            <w:top w:val="none" w:sz="0" w:space="0" w:color="auto"/>
            <w:left w:val="none" w:sz="0" w:space="0" w:color="auto"/>
            <w:bottom w:val="none" w:sz="0" w:space="0" w:color="auto"/>
            <w:right w:val="none" w:sz="0" w:space="0" w:color="auto"/>
          </w:divBdr>
        </w:div>
        <w:div w:id="92558464">
          <w:marLeft w:val="0"/>
          <w:marRight w:val="0"/>
          <w:marTop w:val="0"/>
          <w:marBottom w:val="0"/>
          <w:divBdr>
            <w:top w:val="none" w:sz="0" w:space="0" w:color="auto"/>
            <w:left w:val="none" w:sz="0" w:space="0" w:color="auto"/>
            <w:bottom w:val="none" w:sz="0" w:space="0" w:color="auto"/>
            <w:right w:val="none" w:sz="0" w:space="0" w:color="auto"/>
          </w:divBdr>
        </w:div>
        <w:div w:id="95489413">
          <w:marLeft w:val="0"/>
          <w:marRight w:val="0"/>
          <w:marTop w:val="0"/>
          <w:marBottom w:val="0"/>
          <w:divBdr>
            <w:top w:val="none" w:sz="0" w:space="0" w:color="auto"/>
            <w:left w:val="none" w:sz="0" w:space="0" w:color="auto"/>
            <w:bottom w:val="none" w:sz="0" w:space="0" w:color="auto"/>
            <w:right w:val="none" w:sz="0" w:space="0" w:color="auto"/>
          </w:divBdr>
        </w:div>
        <w:div w:id="96684482">
          <w:marLeft w:val="0"/>
          <w:marRight w:val="0"/>
          <w:marTop w:val="0"/>
          <w:marBottom w:val="0"/>
          <w:divBdr>
            <w:top w:val="none" w:sz="0" w:space="0" w:color="auto"/>
            <w:left w:val="none" w:sz="0" w:space="0" w:color="auto"/>
            <w:bottom w:val="none" w:sz="0" w:space="0" w:color="auto"/>
            <w:right w:val="none" w:sz="0" w:space="0" w:color="auto"/>
          </w:divBdr>
        </w:div>
        <w:div w:id="120805965">
          <w:marLeft w:val="0"/>
          <w:marRight w:val="0"/>
          <w:marTop w:val="0"/>
          <w:marBottom w:val="0"/>
          <w:divBdr>
            <w:top w:val="none" w:sz="0" w:space="0" w:color="auto"/>
            <w:left w:val="none" w:sz="0" w:space="0" w:color="auto"/>
            <w:bottom w:val="none" w:sz="0" w:space="0" w:color="auto"/>
            <w:right w:val="none" w:sz="0" w:space="0" w:color="auto"/>
          </w:divBdr>
        </w:div>
        <w:div w:id="128061352">
          <w:marLeft w:val="0"/>
          <w:marRight w:val="0"/>
          <w:marTop w:val="0"/>
          <w:marBottom w:val="0"/>
          <w:divBdr>
            <w:top w:val="none" w:sz="0" w:space="0" w:color="auto"/>
            <w:left w:val="none" w:sz="0" w:space="0" w:color="auto"/>
            <w:bottom w:val="none" w:sz="0" w:space="0" w:color="auto"/>
            <w:right w:val="none" w:sz="0" w:space="0" w:color="auto"/>
          </w:divBdr>
        </w:div>
        <w:div w:id="134103829">
          <w:marLeft w:val="0"/>
          <w:marRight w:val="0"/>
          <w:marTop w:val="0"/>
          <w:marBottom w:val="0"/>
          <w:divBdr>
            <w:top w:val="none" w:sz="0" w:space="0" w:color="auto"/>
            <w:left w:val="none" w:sz="0" w:space="0" w:color="auto"/>
            <w:bottom w:val="none" w:sz="0" w:space="0" w:color="auto"/>
            <w:right w:val="none" w:sz="0" w:space="0" w:color="auto"/>
          </w:divBdr>
        </w:div>
        <w:div w:id="139615937">
          <w:marLeft w:val="0"/>
          <w:marRight w:val="0"/>
          <w:marTop w:val="0"/>
          <w:marBottom w:val="0"/>
          <w:divBdr>
            <w:top w:val="none" w:sz="0" w:space="0" w:color="auto"/>
            <w:left w:val="none" w:sz="0" w:space="0" w:color="auto"/>
            <w:bottom w:val="none" w:sz="0" w:space="0" w:color="auto"/>
            <w:right w:val="none" w:sz="0" w:space="0" w:color="auto"/>
          </w:divBdr>
        </w:div>
        <w:div w:id="140314196">
          <w:marLeft w:val="0"/>
          <w:marRight w:val="0"/>
          <w:marTop w:val="0"/>
          <w:marBottom w:val="0"/>
          <w:divBdr>
            <w:top w:val="none" w:sz="0" w:space="0" w:color="auto"/>
            <w:left w:val="none" w:sz="0" w:space="0" w:color="auto"/>
            <w:bottom w:val="none" w:sz="0" w:space="0" w:color="auto"/>
            <w:right w:val="none" w:sz="0" w:space="0" w:color="auto"/>
          </w:divBdr>
        </w:div>
        <w:div w:id="148403915">
          <w:marLeft w:val="0"/>
          <w:marRight w:val="0"/>
          <w:marTop w:val="0"/>
          <w:marBottom w:val="0"/>
          <w:divBdr>
            <w:top w:val="none" w:sz="0" w:space="0" w:color="auto"/>
            <w:left w:val="none" w:sz="0" w:space="0" w:color="auto"/>
            <w:bottom w:val="none" w:sz="0" w:space="0" w:color="auto"/>
            <w:right w:val="none" w:sz="0" w:space="0" w:color="auto"/>
          </w:divBdr>
        </w:div>
        <w:div w:id="150633850">
          <w:marLeft w:val="0"/>
          <w:marRight w:val="0"/>
          <w:marTop w:val="0"/>
          <w:marBottom w:val="0"/>
          <w:divBdr>
            <w:top w:val="none" w:sz="0" w:space="0" w:color="auto"/>
            <w:left w:val="none" w:sz="0" w:space="0" w:color="auto"/>
            <w:bottom w:val="none" w:sz="0" w:space="0" w:color="auto"/>
            <w:right w:val="none" w:sz="0" w:space="0" w:color="auto"/>
          </w:divBdr>
        </w:div>
        <w:div w:id="168448056">
          <w:marLeft w:val="0"/>
          <w:marRight w:val="0"/>
          <w:marTop w:val="0"/>
          <w:marBottom w:val="0"/>
          <w:divBdr>
            <w:top w:val="none" w:sz="0" w:space="0" w:color="auto"/>
            <w:left w:val="none" w:sz="0" w:space="0" w:color="auto"/>
            <w:bottom w:val="none" w:sz="0" w:space="0" w:color="auto"/>
            <w:right w:val="none" w:sz="0" w:space="0" w:color="auto"/>
          </w:divBdr>
        </w:div>
        <w:div w:id="210968336">
          <w:marLeft w:val="0"/>
          <w:marRight w:val="0"/>
          <w:marTop w:val="0"/>
          <w:marBottom w:val="0"/>
          <w:divBdr>
            <w:top w:val="none" w:sz="0" w:space="0" w:color="auto"/>
            <w:left w:val="none" w:sz="0" w:space="0" w:color="auto"/>
            <w:bottom w:val="none" w:sz="0" w:space="0" w:color="auto"/>
            <w:right w:val="none" w:sz="0" w:space="0" w:color="auto"/>
          </w:divBdr>
        </w:div>
        <w:div w:id="263071614">
          <w:marLeft w:val="0"/>
          <w:marRight w:val="0"/>
          <w:marTop w:val="0"/>
          <w:marBottom w:val="0"/>
          <w:divBdr>
            <w:top w:val="none" w:sz="0" w:space="0" w:color="auto"/>
            <w:left w:val="none" w:sz="0" w:space="0" w:color="auto"/>
            <w:bottom w:val="none" w:sz="0" w:space="0" w:color="auto"/>
            <w:right w:val="none" w:sz="0" w:space="0" w:color="auto"/>
          </w:divBdr>
        </w:div>
        <w:div w:id="272446318">
          <w:marLeft w:val="0"/>
          <w:marRight w:val="0"/>
          <w:marTop w:val="0"/>
          <w:marBottom w:val="0"/>
          <w:divBdr>
            <w:top w:val="none" w:sz="0" w:space="0" w:color="auto"/>
            <w:left w:val="none" w:sz="0" w:space="0" w:color="auto"/>
            <w:bottom w:val="none" w:sz="0" w:space="0" w:color="auto"/>
            <w:right w:val="none" w:sz="0" w:space="0" w:color="auto"/>
          </w:divBdr>
        </w:div>
        <w:div w:id="285048811">
          <w:marLeft w:val="0"/>
          <w:marRight w:val="0"/>
          <w:marTop w:val="0"/>
          <w:marBottom w:val="0"/>
          <w:divBdr>
            <w:top w:val="none" w:sz="0" w:space="0" w:color="auto"/>
            <w:left w:val="none" w:sz="0" w:space="0" w:color="auto"/>
            <w:bottom w:val="none" w:sz="0" w:space="0" w:color="auto"/>
            <w:right w:val="none" w:sz="0" w:space="0" w:color="auto"/>
          </w:divBdr>
        </w:div>
        <w:div w:id="301007454">
          <w:marLeft w:val="0"/>
          <w:marRight w:val="0"/>
          <w:marTop w:val="0"/>
          <w:marBottom w:val="0"/>
          <w:divBdr>
            <w:top w:val="none" w:sz="0" w:space="0" w:color="auto"/>
            <w:left w:val="none" w:sz="0" w:space="0" w:color="auto"/>
            <w:bottom w:val="none" w:sz="0" w:space="0" w:color="auto"/>
            <w:right w:val="none" w:sz="0" w:space="0" w:color="auto"/>
          </w:divBdr>
        </w:div>
        <w:div w:id="301469988">
          <w:marLeft w:val="0"/>
          <w:marRight w:val="0"/>
          <w:marTop w:val="0"/>
          <w:marBottom w:val="0"/>
          <w:divBdr>
            <w:top w:val="none" w:sz="0" w:space="0" w:color="auto"/>
            <w:left w:val="none" w:sz="0" w:space="0" w:color="auto"/>
            <w:bottom w:val="none" w:sz="0" w:space="0" w:color="auto"/>
            <w:right w:val="none" w:sz="0" w:space="0" w:color="auto"/>
          </w:divBdr>
        </w:div>
        <w:div w:id="317998581">
          <w:marLeft w:val="0"/>
          <w:marRight w:val="0"/>
          <w:marTop w:val="0"/>
          <w:marBottom w:val="0"/>
          <w:divBdr>
            <w:top w:val="none" w:sz="0" w:space="0" w:color="auto"/>
            <w:left w:val="none" w:sz="0" w:space="0" w:color="auto"/>
            <w:bottom w:val="none" w:sz="0" w:space="0" w:color="auto"/>
            <w:right w:val="none" w:sz="0" w:space="0" w:color="auto"/>
          </w:divBdr>
        </w:div>
        <w:div w:id="318660247">
          <w:marLeft w:val="0"/>
          <w:marRight w:val="0"/>
          <w:marTop w:val="0"/>
          <w:marBottom w:val="0"/>
          <w:divBdr>
            <w:top w:val="none" w:sz="0" w:space="0" w:color="auto"/>
            <w:left w:val="none" w:sz="0" w:space="0" w:color="auto"/>
            <w:bottom w:val="none" w:sz="0" w:space="0" w:color="auto"/>
            <w:right w:val="none" w:sz="0" w:space="0" w:color="auto"/>
          </w:divBdr>
        </w:div>
        <w:div w:id="318773748">
          <w:marLeft w:val="0"/>
          <w:marRight w:val="0"/>
          <w:marTop w:val="0"/>
          <w:marBottom w:val="0"/>
          <w:divBdr>
            <w:top w:val="none" w:sz="0" w:space="0" w:color="auto"/>
            <w:left w:val="none" w:sz="0" w:space="0" w:color="auto"/>
            <w:bottom w:val="none" w:sz="0" w:space="0" w:color="auto"/>
            <w:right w:val="none" w:sz="0" w:space="0" w:color="auto"/>
          </w:divBdr>
        </w:div>
        <w:div w:id="327252070">
          <w:marLeft w:val="0"/>
          <w:marRight w:val="0"/>
          <w:marTop w:val="0"/>
          <w:marBottom w:val="0"/>
          <w:divBdr>
            <w:top w:val="none" w:sz="0" w:space="0" w:color="auto"/>
            <w:left w:val="none" w:sz="0" w:space="0" w:color="auto"/>
            <w:bottom w:val="none" w:sz="0" w:space="0" w:color="auto"/>
            <w:right w:val="none" w:sz="0" w:space="0" w:color="auto"/>
          </w:divBdr>
        </w:div>
        <w:div w:id="336738092">
          <w:marLeft w:val="0"/>
          <w:marRight w:val="0"/>
          <w:marTop w:val="0"/>
          <w:marBottom w:val="0"/>
          <w:divBdr>
            <w:top w:val="none" w:sz="0" w:space="0" w:color="auto"/>
            <w:left w:val="none" w:sz="0" w:space="0" w:color="auto"/>
            <w:bottom w:val="none" w:sz="0" w:space="0" w:color="auto"/>
            <w:right w:val="none" w:sz="0" w:space="0" w:color="auto"/>
          </w:divBdr>
        </w:div>
        <w:div w:id="372465683">
          <w:marLeft w:val="0"/>
          <w:marRight w:val="0"/>
          <w:marTop w:val="0"/>
          <w:marBottom w:val="0"/>
          <w:divBdr>
            <w:top w:val="none" w:sz="0" w:space="0" w:color="auto"/>
            <w:left w:val="none" w:sz="0" w:space="0" w:color="auto"/>
            <w:bottom w:val="none" w:sz="0" w:space="0" w:color="auto"/>
            <w:right w:val="none" w:sz="0" w:space="0" w:color="auto"/>
          </w:divBdr>
        </w:div>
        <w:div w:id="406343628">
          <w:marLeft w:val="0"/>
          <w:marRight w:val="0"/>
          <w:marTop w:val="0"/>
          <w:marBottom w:val="0"/>
          <w:divBdr>
            <w:top w:val="none" w:sz="0" w:space="0" w:color="auto"/>
            <w:left w:val="none" w:sz="0" w:space="0" w:color="auto"/>
            <w:bottom w:val="none" w:sz="0" w:space="0" w:color="auto"/>
            <w:right w:val="none" w:sz="0" w:space="0" w:color="auto"/>
          </w:divBdr>
        </w:div>
        <w:div w:id="439037044">
          <w:marLeft w:val="0"/>
          <w:marRight w:val="0"/>
          <w:marTop w:val="0"/>
          <w:marBottom w:val="0"/>
          <w:divBdr>
            <w:top w:val="none" w:sz="0" w:space="0" w:color="auto"/>
            <w:left w:val="none" w:sz="0" w:space="0" w:color="auto"/>
            <w:bottom w:val="none" w:sz="0" w:space="0" w:color="auto"/>
            <w:right w:val="none" w:sz="0" w:space="0" w:color="auto"/>
          </w:divBdr>
        </w:div>
        <w:div w:id="447969727">
          <w:marLeft w:val="0"/>
          <w:marRight w:val="0"/>
          <w:marTop w:val="0"/>
          <w:marBottom w:val="0"/>
          <w:divBdr>
            <w:top w:val="none" w:sz="0" w:space="0" w:color="auto"/>
            <w:left w:val="none" w:sz="0" w:space="0" w:color="auto"/>
            <w:bottom w:val="none" w:sz="0" w:space="0" w:color="auto"/>
            <w:right w:val="none" w:sz="0" w:space="0" w:color="auto"/>
          </w:divBdr>
        </w:div>
        <w:div w:id="490021249">
          <w:marLeft w:val="0"/>
          <w:marRight w:val="0"/>
          <w:marTop w:val="0"/>
          <w:marBottom w:val="0"/>
          <w:divBdr>
            <w:top w:val="none" w:sz="0" w:space="0" w:color="auto"/>
            <w:left w:val="none" w:sz="0" w:space="0" w:color="auto"/>
            <w:bottom w:val="none" w:sz="0" w:space="0" w:color="auto"/>
            <w:right w:val="none" w:sz="0" w:space="0" w:color="auto"/>
          </w:divBdr>
        </w:div>
        <w:div w:id="491456889">
          <w:marLeft w:val="0"/>
          <w:marRight w:val="0"/>
          <w:marTop w:val="0"/>
          <w:marBottom w:val="0"/>
          <w:divBdr>
            <w:top w:val="none" w:sz="0" w:space="0" w:color="auto"/>
            <w:left w:val="none" w:sz="0" w:space="0" w:color="auto"/>
            <w:bottom w:val="none" w:sz="0" w:space="0" w:color="auto"/>
            <w:right w:val="none" w:sz="0" w:space="0" w:color="auto"/>
          </w:divBdr>
        </w:div>
        <w:div w:id="493104058">
          <w:marLeft w:val="0"/>
          <w:marRight w:val="0"/>
          <w:marTop w:val="0"/>
          <w:marBottom w:val="0"/>
          <w:divBdr>
            <w:top w:val="none" w:sz="0" w:space="0" w:color="auto"/>
            <w:left w:val="none" w:sz="0" w:space="0" w:color="auto"/>
            <w:bottom w:val="none" w:sz="0" w:space="0" w:color="auto"/>
            <w:right w:val="none" w:sz="0" w:space="0" w:color="auto"/>
          </w:divBdr>
        </w:div>
        <w:div w:id="523910200">
          <w:marLeft w:val="0"/>
          <w:marRight w:val="0"/>
          <w:marTop w:val="0"/>
          <w:marBottom w:val="0"/>
          <w:divBdr>
            <w:top w:val="none" w:sz="0" w:space="0" w:color="auto"/>
            <w:left w:val="none" w:sz="0" w:space="0" w:color="auto"/>
            <w:bottom w:val="none" w:sz="0" w:space="0" w:color="auto"/>
            <w:right w:val="none" w:sz="0" w:space="0" w:color="auto"/>
          </w:divBdr>
        </w:div>
        <w:div w:id="528103157">
          <w:marLeft w:val="0"/>
          <w:marRight w:val="0"/>
          <w:marTop w:val="0"/>
          <w:marBottom w:val="0"/>
          <w:divBdr>
            <w:top w:val="none" w:sz="0" w:space="0" w:color="auto"/>
            <w:left w:val="none" w:sz="0" w:space="0" w:color="auto"/>
            <w:bottom w:val="none" w:sz="0" w:space="0" w:color="auto"/>
            <w:right w:val="none" w:sz="0" w:space="0" w:color="auto"/>
          </w:divBdr>
        </w:div>
        <w:div w:id="531040103">
          <w:marLeft w:val="0"/>
          <w:marRight w:val="0"/>
          <w:marTop w:val="0"/>
          <w:marBottom w:val="0"/>
          <w:divBdr>
            <w:top w:val="none" w:sz="0" w:space="0" w:color="auto"/>
            <w:left w:val="none" w:sz="0" w:space="0" w:color="auto"/>
            <w:bottom w:val="none" w:sz="0" w:space="0" w:color="auto"/>
            <w:right w:val="none" w:sz="0" w:space="0" w:color="auto"/>
          </w:divBdr>
        </w:div>
        <w:div w:id="571162252">
          <w:marLeft w:val="0"/>
          <w:marRight w:val="0"/>
          <w:marTop w:val="0"/>
          <w:marBottom w:val="0"/>
          <w:divBdr>
            <w:top w:val="none" w:sz="0" w:space="0" w:color="auto"/>
            <w:left w:val="none" w:sz="0" w:space="0" w:color="auto"/>
            <w:bottom w:val="none" w:sz="0" w:space="0" w:color="auto"/>
            <w:right w:val="none" w:sz="0" w:space="0" w:color="auto"/>
          </w:divBdr>
        </w:div>
        <w:div w:id="639456243">
          <w:marLeft w:val="0"/>
          <w:marRight w:val="0"/>
          <w:marTop w:val="0"/>
          <w:marBottom w:val="0"/>
          <w:divBdr>
            <w:top w:val="none" w:sz="0" w:space="0" w:color="auto"/>
            <w:left w:val="none" w:sz="0" w:space="0" w:color="auto"/>
            <w:bottom w:val="none" w:sz="0" w:space="0" w:color="auto"/>
            <w:right w:val="none" w:sz="0" w:space="0" w:color="auto"/>
          </w:divBdr>
        </w:div>
        <w:div w:id="644893305">
          <w:marLeft w:val="0"/>
          <w:marRight w:val="0"/>
          <w:marTop w:val="0"/>
          <w:marBottom w:val="0"/>
          <w:divBdr>
            <w:top w:val="none" w:sz="0" w:space="0" w:color="auto"/>
            <w:left w:val="none" w:sz="0" w:space="0" w:color="auto"/>
            <w:bottom w:val="none" w:sz="0" w:space="0" w:color="auto"/>
            <w:right w:val="none" w:sz="0" w:space="0" w:color="auto"/>
          </w:divBdr>
        </w:div>
        <w:div w:id="675310775">
          <w:marLeft w:val="0"/>
          <w:marRight w:val="0"/>
          <w:marTop w:val="0"/>
          <w:marBottom w:val="0"/>
          <w:divBdr>
            <w:top w:val="none" w:sz="0" w:space="0" w:color="auto"/>
            <w:left w:val="none" w:sz="0" w:space="0" w:color="auto"/>
            <w:bottom w:val="none" w:sz="0" w:space="0" w:color="auto"/>
            <w:right w:val="none" w:sz="0" w:space="0" w:color="auto"/>
          </w:divBdr>
        </w:div>
        <w:div w:id="727416074">
          <w:marLeft w:val="0"/>
          <w:marRight w:val="0"/>
          <w:marTop w:val="0"/>
          <w:marBottom w:val="0"/>
          <w:divBdr>
            <w:top w:val="none" w:sz="0" w:space="0" w:color="auto"/>
            <w:left w:val="none" w:sz="0" w:space="0" w:color="auto"/>
            <w:bottom w:val="none" w:sz="0" w:space="0" w:color="auto"/>
            <w:right w:val="none" w:sz="0" w:space="0" w:color="auto"/>
          </w:divBdr>
        </w:div>
        <w:div w:id="750588249">
          <w:marLeft w:val="0"/>
          <w:marRight w:val="0"/>
          <w:marTop w:val="0"/>
          <w:marBottom w:val="0"/>
          <w:divBdr>
            <w:top w:val="none" w:sz="0" w:space="0" w:color="auto"/>
            <w:left w:val="none" w:sz="0" w:space="0" w:color="auto"/>
            <w:bottom w:val="none" w:sz="0" w:space="0" w:color="auto"/>
            <w:right w:val="none" w:sz="0" w:space="0" w:color="auto"/>
          </w:divBdr>
        </w:div>
        <w:div w:id="762267819">
          <w:marLeft w:val="0"/>
          <w:marRight w:val="0"/>
          <w:marTop w:val="0"/>
          <w:marBottom w:val="0"/>
          <w:divBdr>
            <w:top w:val="none" w:sz="0" w:space="0" w:color="auto"/>
            <w:left w:val="none" w:sz="0" w:space="0" w:color="auto"/>
            <w:bottom w:val="none" w:sz="0" w:space="0" w:color="auto"/>
            <w:right w:val="none" w:sz="0" w:space="0" w:color="auto"/>
          </w:divBdr>
        </w:div>
        <w:div w:id="766922408">
          <w:marLeft w:val="0"/>
          <w:marRight w:val="0"/>
          <w:marTop w:val="0"/>
          <w:marBottom w:val="0"/>
          <w:divBdr>
            <w:top w:val="none" w:sz="0" w:space="0" w:color="auto"/>
            <w:left w:val="none" w:sz="0" w:space="0" w:color="auto"/>
            <w:bottom w:val="none" w:sz="0" w:space="0" w:color="auto"/>
            <w:right w:val="none" w:sz="0" w:space="0" w:color="auto"/>
          </w:divBdr>
        </w:div>
        <w:div w:id="808859226">
          <w:marLeft w:val="0"/>
          <w:marRight w:val="0"/>
          <w:marTop w:val="0"/>
          <w:marBottom w:val="0"/>
          <w:divBdr>
            <w:top w:val="none" w:sz="0" w:space="0" w:color="auto"/>
            <w:left w:val="none" w:sz="0" w:space="0" w:color="auto"/>
            <w:bottom w:val="none" w:sz="0" w:space="0" w:color="auto"/>
            <w:right w:val="none" w:sz="0" w:space="0" w:color="auto"/>
          </w:divBdr>
        </w:div>
        <w:div w:id="821428648">
          <w:marLeft w:val="0"/>
          <w:marRight w:val="0"/>
          <w:marTop w:val="0"/>
          <w:marBottom w:val="0"/>
          <w:divBdr>
            <w:top w:val="none" w:sz="0" w:space="0" w:color="auto"/>
            <w:left w:val="none" w:sz="0" w:space="0" w:color="auto"/>
            <w:bottom w:val="none" w:sz="0" w:space="0" w:color="auto"/>
            <w:right w:val="none" w:sz="0" w:space="0" w:color="auto"/>
          </w:divBdr>
        </w:div>
        <w:div w:id="836456959">
          <w:marLeft w:val="0"/>
          <w:marRight w:val="0"/>
          <w:marTop w:val="0"/>
          <w:marBottom w:val="0"/>
          <w:divBdr>
            <w:top w:val="none" w:sz="0" w:space="0" w:color="auto"/>
            <w:left w:val="none" w:sz="0" w:space="0" w:color="auto"/>
            <w:bottom w:val="none" w:sz="0" w:space="0" w:color="auto"/>
            <w:right w:val="none" w:sz="0" w:space="0" w:color="auto"/>
          </w:divBdr>
        </w:div>
        <w:div w:id="861941836">
          <w:marLeft w:val="0"/>
          <w:marRight w:val="0"/>
          <w:marTop w:val="0"/>
          <w:marBottom w:val="0"/>
          <w:divBdr>
            <w:top w:val="none" w:sz="0" w:space="0" w:color="auto"/>
            <w:left w:val="none" w:sz="0" w:space="0" w:color="auto"/>
            <w:bottom w:val="none" w:sz="0" w:space="0" w:color="auto"/>
            <w:right w:val="none" w:sz="0" w:space="0" w:color="auto"/>
          </w:divBdr>
        </w:div>
        <w:div w:id="875774208">
          <w:marLeft w:val="0"/>
          <w:marRight w:val="0"/>
          <w:marTop w:val="0"/>
          <w:marBottom w:val="0"/>
          <w:divBdr>
            <w:top w:val="none" w:sz="0" w:space="0" w:color="auto"/>
            <w:left w:val="none" w:sz="0" w:space="0" w:color="auto"/>
            <w:bottom w:val="none" w:sz="0" w:space="0" w:color="auto"/>
            <w:right w:val="none" w:sz="0" w:space="0" w:color="auto"/>
          </w:divBdr>
        </w:div>
        <w:div w:id="890772626">
          <w:marLeft w:val="0"/>
          <w:marRight w:val="0"/>
          <w:marTop w:val="0"/>
          <w:marBottom w:val="0"/>
          <w:divBdr>
            <w:top w:val="none" w:sz="0" w:space="0" w:color="auto"/>
            <w:left w:val="none" w:sz="0" w:space="0" w:color="auto"/>
            <w:bottom w:val="none" w:sz="0" w:space="0" w:color="auto"/>
            <w:right w:val="none" w:sz="0" w:space="0" w:color="auto"/>
          </w:divBdr>
        </w:div>
        <w:div w:id="919412276">
          <w:marLeft w:val="0"/>
          <w:marRight w:val="0"/>
          <w:marTop w:val="0"/>
          <w:marBottom w:val="0"/>
          <w:divBdr>
            <w:top w:val="none" w:sz="0" w:space="0" w:color="auto"/>
            <w:left w:val="none" w:sz="0" w:space="0" w:color="auto"/>
            <w:bottom w:val="none" w:sz="0" w:space="0" w:color="auto"/>
            <w:right w:val="none" w:sz="0" w:space="0" w:color="auto"/>
          </w:divBdr>
        </w:div>
        <w:div w:id="948777397">
          <w:marLeft w:val="0"/>
          <w:marRight w:val="0"/>
          <w:marTop w:val="0"/>
          <w:marBottom w:val="0"/>
          <w:divBdr>
            <w:top w:val="none" w:sz="0" w:space="0" w:color="auto"/>
            <w:left w:val="none" w:sz="0" w:space="0" w:color="auto"/>
            <w:bottom w:val="none" w:sz="0" w:space="0" w:color="auto"/>
            <w:right w:val="none" w:sz="0" w:space="0" w:color="auto"/>
          </w:divBdr>
        </w:div>
        <w:div w:id="951397190">
          <w:marLeft w:val="0"/>
          <w:marRight w:val="0"/>
          <w:marTop w:val="0"/>
          <w:marBottom w:val="0"/>
          <w:divBdr>
            <w:top w:val="none" w:sz="0" w:space="0" w:color="auto"/>
            <w:left w:val="none" w:sz="0" w:space="0" w:color="auto"/>
            <w:bottom w:val="none" w:sz="0" w:space="0" w:color="auto"/>
            <w:right w:val="none" w:sz="0" w:space="0" w:color="auto"/>
          </w:divBdr>
        </w:div>
        <w:div w:id="955142555">
          <w:marLeft w:val="0"/>
          <w:marRight w:val="0"/>
          <w:marTop w:val="0"/>
          <w:marBottom w:val="0"/>
          <w:divBdr>
            <w:top w:val="none" w:sz="0" w:space="0" w:color="auto"/>
            <w:left w:val="none" w:sz="0" w:space="0" w:color="auto"/>
            <w:bottom w:val="none" w:sz="0" w:space="0" w:color="auto"/>
            <w:right w:val="none" w:sz="0" w:space="0" w:color="auto"/>
          </w:divBdr>
        </w:div>
        <w:div w:id="963196907">
          <w:marLeft w:val="0"/>
          <w:marRight w:val="0"/>
          <w:marTop w:val="0"/>
          <w:marBottom w:val="0"/>
          <w:divBdr>
            <w:top w:val="none" w:sz="0" w:space="0" w:color="auto"/>
            <w:left w:val="none" w:sz="0" w:space="0" w:color="auto"/>
            <w:bottom w:val="none" w:sz="0" w:space="0" w:color="auto"/>
            <w:right w:val="none" w:sz="0" w:space="0" w:color="auto"/>
          </w:divBdr>
        </w:div>
        <w:div w:id="973485482">
          <w:marLeft w:val="0"/>
          <w:marRight w:val="0"/>
          <w:marTop w:val="0"/>
          <w:marBottom w:val="0"/>
          <w:divBdr>
            <w:top w:val="none" w:sz="0" w:space="0" w:color="auto"/>
            <w:left w:val="none" w:sz="0" w:space="0" w:color="auto"/>
            <w:bottom w:val="none" w:sz="0" w:space="0" w:color="auto"/>
            <w:right w:val="none" w:sz="0" w:space="0" w:color="auto"/>
          </w:divBdr>
        </w:div>
        <w:div w:id="983899687">
          <w:marLeft w:val="0"/>
          <w:marRight w:val="0"/>
          <w:marTop w:val="0"/>
          <w:marBottom w:val="0"/>
          <w:divBdr>
            <w:top w:val="none" w:sz="0" w:space="0" w:color="auto"/>
            <w:left w:val="none" w:sz="0" w:space="0" w:color="auto"/>
            <w:bottom w:val="none" w:sz="0" w:space="0" w:color="auto"/>
            <w:right w:val="none" w:sz="0" w:space="0" w:color="auto"/>
          </w:divBdr>
        </w:div>
        <w:div w:id="986282323">
          <w:marLeft w:val="0"/>
          <w:marRight w:val="0"/>
          <w:marTop w:val="0"/>
          <w:marBottom w:val="0"/>
          <w:divBdr>
            <w:top w:val="none" w:sz="0" w:space="0" w:color="auto"/>
            <w:left w:val="none" w:sz="0" w:space="0" w:color="auto"/>
            <w:bottom w:val="none" w:sz="0" w:space="0" w:color="auto"/>
            <w:right w:val="none" w:sz="0" w:space="0" w:color="auto"/>
          </w:divBdr>
        </w:div>
        <w:div w:id="987587554">
          <w:marLeft w:val="0"/>
          <w:marRight w:val="0"/>
          <w:marTop w:val="0"/>
          <w:marBottom w:val="0"/>
          <w:divBdr>
            <w:top w:val="none" w:sz="0" w:space="0" w:color="auto"/>
            <w:left w:val="none" w:sz="0" w:space="0" w:color="auto"/>
            <w:bottom w:val="none" w:sz="0" w:space="0" w:color="auto"/>
            <w:right w:val="none" w:sz="0" w:space="0" w:color="auto"/>
          </w:divBdr>
        </w:div>
        <w:div w:id="1001812783">
          <w:marLeft w:val="0"/>
          <w:marRight w:val="0"/>
          <w:marTop w:val="0"/>
          <w:marBottom w:val="0"/>
          <w:divBdr>
            <w:top w:val="none" w:sz="0" w:space="0" w:color="auto"/>
            <w:left w:val="none" w:sz="0" w:space="0" w:color="auto"/>
            <w:bottom w:val="none" w:sz="0" w:space="0" w:color="auto"/>
            <w:right w:val="none" w:sz="0" w:space="0" w:color="auto"/>
          </w:divBdr>
        </w:div>
        <w:div w:id="1007487713">
          <w:marLeft w:val="0"/>
          <w:marRight w:val="0"/>
          <w:marTop w:val="0"/>
          <w:marBottom w:val="0"/>
          <w:divBdr>
            <w:top w:val="none" w:sz="0" w:space="0" w:color="auto"/>
            <w:left w:val="none" w:sz="0" w:space="0" w:color="auto"/>
            <w:bottom w:val="none" w:sz="0" w:space="0" w:color="auto"/>
            <w:right w:val="none" w:sz="0" w:space="0" w:color="auto"/>
          </w:divBdr>
        </w:div>
        <w:div w:id="1044983092">
          <w:marLeft w:val="0"/>
          <w:marRight w:val="0"/>
          <w:marTop w:val="0"/>
          <w:marBottom w:val="0"/>
          <w:divBdr>
            <w:top w:val="none" w:sz="0" w:space="0" w:color="auto"/>
            <w:left w:val="none" w:sz="0" w:space="0" w:color="auto"/>
            <w:bottom w:val="none" w:sz="0" w:space="0" w:color="auto"/>
            <w:right w:val="none" w:sz="0" w:space="0" w:color="auto"/>
          </w:divBdr>
        </w:div>
        <w:div w:id="1093743129">
          <w:marLeft w:val="0"/>
          <w:marRight w:val="0"/>
          <w:marTop w:val="0"/>
          <w:marBottom w:val="0"/>
          <w:divBdr>
            <w:top w:val="none" w:sz="0" w:space="0" w:color="auto"/>
            <w:left w:val="none" w:sz="0" w:space="0" w:color="auto"/>
            <w:bottom w:val="none" w:sz="0" w:space="0" w:color="auto"/>
            <w:right w:val="none" w:sz="0" w:space="0" w:color="auto"/>
          </w:divBdr>
        </w:div>
        <w:div w:id="1110315486">
          <w:marLeft w:val="0"/>
          <w:marRight w:val="0"/>
          <w:marTop w:val="0"/>
          <w:marBottom w:val="0"/>
          <w:divBdr>
            <w:top w:val="none" w:sz="0" w:space="0" w:color="auto"/>
            <w:left w:val="none" w:sz="0" w:space="0" w:color="auto"/>
            <w:bottom w:val="none" w:sz="0" w:space="0" w:color="auto"/>
            <w:right w:val="none" w:sz="0" w:space="0" w:color="auto"/>
          </w:divBdr>
        </w:div>
        <w:div w:id="1122651757">
          <w:marLeft w:val="0"/>
          <w:marRight w:val="0"/>
          <w:marTop w:val="0"/>
          <w:marBottom w:val="0"/>
          <w:divBdr>
            <w:top w:val="none" w:sz="0" w:space="0" w:color="auto"/>
            <w:left w:val="none" w:sz="0" w:space="0" w:color="auto"/>
            <w:bottom w:val="none" w:sz="0" w:space="0" w:color="auto"/>
            <w:right w:val="none" w:sz="0" w:space="0" w:color="auto"/>
          </w:divBdr>
        </w:div>
        <w:div w:id="1142117180">
          <w:marLeft w:val="0"/>
          <w:marRight w:val="0"/>
          <w:marTop w:val="0"/>
          <w:marBottom w:val="0"/>
          <w:divBdr>
            <w:top w:val="none" w:sz="0" w:space="0" w:color="auto"/>
            <w:left w:val="none" w:sz="0" w:space="0" w:color="auto"/>
            <w:bottom w:val="none" w:sz="0" w:space="0" w:color="auto"/>
            <w:right w:val="none" w:sz="0" w:space="0" w:color="auto"/>
          </w:divBdr>
        </w:div>
        <w:div w:id="1159611315">
          <w:marLeft w:val="0"/>
          <w:marRight w:val="0"/>
          <w:marTop w:val="0"/>
          <w:marBottom w:val="0"/>
          <w:divBdr>
            <w:top w:val="none" w:sz="0" w:space="0" w:color="auto"/>
            <w:left w:val="none" w:sz="0" w:space="0" w:color="auto"/>
            <w:bottom w:val="none" w:sz="0" w:space="0" w:color="auto"/>
            <w:right w:val="none" w:sz="0" w:space="0" w:color="auto"/>
          </w:divBdr>
        </w:div>
        <w:div w:id="1177115408">
          <w:marLeft w:val="0"/>
          <w:marRight w:val="0"/>
          <w:marTop w:val="0"/>
          <w:marBottom w:val="0"/>
          <w:divBdr>
            <w:top w:val="none" w:sz="0" w:space="0" w:color="auto"/>
            <w:left w:val="none" w:sz="0" w:space="0" w:color="auto"/>
            <w:bottom w:val="none" w:sz="0" w:space="0" w:color="auto"/>
            <w:right w:val="none" w:sz="0" w:space="0" w:color="auto"/>
          </w:divBdr>
        </w:div>
        <w:div w:id="1188829761">
          <w:marLeft w:val="0"/>
          <w:marRight w:val="0"/>
          <w:marTop w:val="0"/>
          <w:marBottom w:val="0"/>
          <w:divBdr>
            <w:top w:val="none" w:sz="0" w:space="0" w:color="auto"/>
            <w:left w:val="none" w:sz="0" w:space="0" w:color="auto"/>
            <w:bottom w:val="none" w:sz="0" w:space="0" w:color="auto"/>
            <w:right w:val="none" w:sz="0" w:space="0" w:color="auto"/>
          </w:divBdr>
        </w:div>
        <w:div w:id="1206718070">
          <w:marLeft w:val="0"/>
          <w:marRight w:val="0"/>
          <w:marTop w:val="0"/>
          <w:marBottom w:val="0"/>
          <w:divBdr>
            <w:top w:val="none" w:sz="0" w:space="0" w:color="auto"/>
            <w:left w:val="none" w:sz="0" w:space="0" w:color="auto"/>
            <w:bottom w:val="none" w:sz="0" w:space="0" w:color="auto"/>
            <w:right w:val="none" w:sz="0" w:space="0" w:color="auto"/>
          </w:divBdr>
        </w:div>
        <w:div w:id="1274166170">
          <w:marLeft w:val="0"/>
          <w:marRight w:val="0"/>
          <w:marTop w:val="0"/>
          <w:marBottom w:val="0"/>
          <w:divBdr>
            <w:top w:val="none" w:sz="0" w:space="0" w:color="auto"/>
            <w:left w:val="none" w:sz="0" w:space="0" w:color="auto"/>
            <w:bottom w:val="none" w:sz="0" w:space="0" w:color="auto"/>
            <w:right w:val="none" w:sz="0" w:space="0" w:color="auto"/>
          </w:divBdr>
        </w:div>
        <w:div w:id="1290353029">
          <w:marLeft w:val="0"/>
          <w:marRight w:val="0"/>
          <w:marTop w:val="0"/>
          <w:marBottom w:val="0"/>
          <w:divBdr>
            <w:top w:val="none" w:sz="0" w:space="0" w:color="auto"/>
            <w:left w:val="none" w:sz="0" w:space="0" w:color="auto"/>
            <w:bottom w:val="none" w:sz="0" w:space="0" w:color="auto"/>
            <w:right w:val="none" w:sz="0" w:space="0" w:color="auto"/>
          </w:divBdr>
        </w:div>
        <w:div w:id="1315642894">
          <w:marLeft w:val="0"/>
          <w:marRight w:val="0"/>
          <w:marTop w:val="0"/>
          <w:marBottom w:val="0"/>
          <w:divBdr>
            <w:top w:val="none" w:sz="0" w:space="0" w:color="auto"/>
            <w:left w:val="none" w:sz="0" w:space="0" w:color="auto"/>
            <w:bottom w:val="none" w:sz="0" w:space="0" w:color="auto"/>
            <w:right w:val="none" w:sz="0" w:space="0" w:color="auto"/>
          </w:divBdr>
        </w:div>
        <w:div w:id="1316496499">
          <w:marLeft w:val="0"/>
          <w:marRight w:val="0"/>
          <w:marTop w:val="0"/>
          <w:marBottom w:val="0"/>
          <w:divBdr>
            <w:top w:val="none" w:sz="0" w:space="0" w:color="auto"/>
            <w:left w:val="none" w:sz="0" w:space="0" w:color="auto"/>
            <w:bottom w:val="none" w:sz="0" w:space="0" w:color="auto"/>
            <w:right w:val="none" w:sz="0" w:space="0" w:color="auto"/>
          </w:divBdr>
        </w:div>
        <w:div w:id="1317299607">
          <w:marLeft w:val="0"/>
          <w:marRight w:val="0"/>
          <w:marTop w:val="0"/>
          <w:marBottom w:val="0"/>
          <w:divBdr>
            <w:top w:val="none" w:sz="0" w:space="0" w:color="auto"/>
            <w:left w:val="none" w:sz="0" w:space="0" w:color="auto"/>
            <w:bottom w:val="none" w:sz="0" w:space="0" w:color="auto"/>
            <w:right w:val="none" w:sz="0" w:space="0" w:color="auto"/>
          </w:divBdr>
        </w:div>
        <w:div w:id="1343892593">
          <w:marLeft w:val="0"/>
          <w:marRight w:val="0"/>
          <w:marTop w:val="0"/>
          <w:marBottom w:val="0"/>
          <w:divBdr>
            <w:top w:val="none" w:sz="0" w:space="0" w:color="auto"/>
            <w:left w:val="none" w:sz="0" w:space="0" w:color="auto"/>
            <w:bottom w:val="none" w:sz="0" w:space="0" w:color="auto"/>
            <w:right w:val="none" w:sz="0" w:space="0" w:color="auto"/>
          </w:divBdr>
        </w:div>
        <w:div w:id="1361853134">
          <w:marLeft w:val="0"/>
          <w:marRight w:val="0"/>
          <w:marTop w:val="0"/>
          <w:marBottom w:val="0"/>
          <w:divBdr>
            <w:top w:val="none" w:sz="0" w:space="0" w:color="auto"/>
            <w:left w:val="none" w:sz="0" w:space="0" w:color="auto"/>
            <w:bottom w:val="none" w:sz="0" w:space="0" w:color="auto"/>
            <w:right w:val="none" w:sz="0" w:space="0" w:color="auto"/>
          </w:divBdr>
        </w:div>
        <w:div w:id="1394158010">
          <w:marLeft w:val="0"/>
          <w:marRight w:val="0"/>
          <w:marTop w:val="0"/>
          <w:marBottom w:val="0"/>
          <w:divBdr>
            <w:top w:val="none" w:sz="0" w:space="0" w:color="auto"/>
            <w:left w:val="none" w:sz="0" w:space="0" w:color="auto"/>
            <w:bottom w:val="none" w:sz="0" w:space="0" w:color="auto"/>
            <w:right w:val="none" w:sz="0" w:space="0" w:color="auto"/>
          </w:divBdr>
        </w:div>
        <w:div w:id="1400398264">
          <w:marLeft w:val="0"/>
          <w:marRight w:val="0"/>
          <w:marTop w:val="0"/>
          <w:marBottom w:val="0"/>
          <w:divBdr>
            <w:top w:val="none" w:sz="0" w:space="0" w:color="auto"/>
            <w:left w:val="none" w:sz="0" w:space="0" w:color="auto"/>
            <w:bottom w:val="none" w:sz="0" w:space="0" w:color="auto"/>
            <w:right w:val="none" w:sz="0" w:space="0" w:color="auto"/>
          </w:divBdr>
        </w:div>
        <w:div w:id="1405949788">
          <w:marLeft w:val="0"/>
          <w:marRight w:val="0"/>
          <w:marTop w:val="0"/>
          <w:marBottom w:val="0"/>
          <w:divBdr>
            <w:top w:val="none" w:sz="0" w:space="0" w:color="auto"/>
            <w:left w:val="none" w:sz="0" w:space="0" w:color="auto"/>
            <w:bottom w:val="none" w:sz="0" w:space="0" w:color="auto"/>
            <w:right w:val="none" w:sz="0" w:space="0" w:color="auto"/>
          </w:divBdr>
        </w:div>
        <w:div w:id="1409378553">
          <w:marLeft w:val="0"/>
          <w:marRight w:val="0"/>
          <w:marTop w:val="0"/>
          <w:marBottom w:val="0"/>
          <w:divBdr>
            <w:top w:val="none" w:sz="0" w:space="0" w:color="auto"/>
            <w:left w:val="none" w:sz="0" w:space="0" w:color="auto"/>
            <w:bottom w:val="none" w:sz="0" w:space="0" w:color="auto"/>
            <w:right w:val="none" w:sz="0" w:space="0" w:color="auto"/>
          </w:divBdr>
        </w:div>
        <w:div w:id="1429277093">
          <w:marLeft w:val="0"/>
          <w:marRight w:val="0"/>
          <w:marTop w:val="0"/>
          <w:marBottom w:val="0"/>
          <w:divBdr>
            <w:top w:val="none" w:sz="0" w:space="0" w:color="auto"/>
            <w:left w:val="none" w:sz="0" w:space="0" w:color="auto"/>
            <w:bottom w:val="none" w:sz="0" w:space="0" w:color="auto"/>
            <w:right w:val="none" w:sz="0" w:space="0" w:color="auto"/>
          </w:divBdr>
        </w:div>
        <w:div w:id="1435174987">
          <w:marLeft w:val="0"/>
          <w:marRight w:val="0"/>
          <w:marTop w:val="0"/>
          <w:marBottom w:val="0"/>
          <w:divBdr>
            <w:top w:val="none" w:sz="0" w:space="0" w:color="auto"/>
            <w:left w:val="none" w:sz="0" w:space="0" w:color="auto"/>
            <w:bottom w:val="none" w:sz="0" w:space="0" w:color="auto"/>
            <w:right w:val="none" w:sz="0" w:space="0" w:color="auto"/>
          </w:divBdr>
        </w:div>
        <w:div w:id="1442147521">
          <w:marLeft w:val="0"/>
          <w:marRight w:val="0"/>
          <w:marTop w:val="0"/>
          <w:marBottom w:val="0"/>
          <w:divBdr>
            <w:top w:val="none" w:sz="0" w:space="0" w:color="auto"/>
            <w:left w:val="none" w:sz="0" w:space="0" w:color="auto"/>
            <w:bottom w:val="none" w:sz="0" w:space="0" w:color="auto"/>
            <w:right w:val="none" w:sz="0" w:space="0" w:color="auto"/>
          </w:divBdr>
        </w:div>
        <w:div w:id="1443917848">
          <w:marLeft w:val="0"/>
          <w:marRight w:val="0"/>
          <w:marTop w:val="0"/>
          <w:marBottom w:val="0"/>
          <w:divBdr>
            <w:top w:val="none" w:sz="0" w:space="0" w:color="auto"/>
            <w:left w:val="none" w:sz="0" w:space="0" w:color="auto"/>
            <w:bottom w:val="none" w:sz="0" w:space="0" w:color="auto"/>
            <w:right w:val="none" w:sz="0" w:space="0" w:color="auto"/>
          </w:divBdr>
        </w:div>
        <w:div w:id="1448699564">
          <w:marLeft w:val="0"/>
          <w:marRight w:val="0"/>
          <w:marTop w:val="0"/>
          <w:marBottom w:val="0"/>
          <w:divBdr>
            <w:top w:val="none" w:sz="0" w:space="0" w:color="auto"/>
            <w:left w:val="none" w:sz="0" w:space="0" w:color="auto"/>
            <w:bottom w:val="none" w:sz="0" w:space="0" w:color="auto"/>
            <w:right w:val="none" w:sz="0" w:space="0" w:color="auto"/>
          </w:divBdr>
        </w:div>
        <w:div w:id="1501000332">
          <w:marLeft w:val="0"/>
          <w:marRight w:val="0"/>
          <w:marTop w:val="0"/>
          <w:marBottom w:val="0"/>
          <w:divBdr>
            <w:top w:val="none" w:sz="0" w:space="0" w:color="auto"/>
            <w:left w:val="none" w:sz="0" w:space="0" w:color="auto"/>
            <w:bottom w:val="none" w:sz="0" w:space="0" w:color="auto"/>
            <w:right w:val="none" w:sz="0" w:space="0" w:color="auto"/>
          </w:divBdr>
        </w:div>
        <w:div w:id="1502508387">
          <w:marLeft w:val="0"/>
          <w:marRight w:val="0"/>
          <w:marTop w:val="0"/>
          <w:marBottom w:val="0"/>
          <w:divBdr>
            <w:top w:val="none" w:sz="0" w:space="0" w:color="auto"/>
            <w:left w:val="none" w:sz="0" w:space="0" w:color="auto"/>
            <w:bottom w:val="none" w:sz="0" w:space="0" w:color="auto"/>
            <w:right w:val="none" w:sz="0" w:space="0" w:color="auto"/>
          </w:divBdr>
        </w:div>
        <w:div w:id="1505440049">
          <w:marLeft w:val="0"/>
          <w:marRight w:val="0"/>
          <w:marTop w:val="0"/>
          <w:marBottom w:val="0"/>
          <w:divBdr>
            <w:top w:val="none" w:sz="0" w:space="0" w:color="auto"/>
            <w:left w:val="none" w:sz="0" w:space="0" w:color="auto"/>
            <w:bottom w:val="none" w:sz="0" w:space="0" w:color="auto"/>
            <w:right w:val="none" w:sz="0" w:space="0" w:color="auto"/>
          </w:divBdr>
        </w:div>
        <w:div w:id="1527595073">
          <w:marLeft w:val="0"/>
          <w:marRight w:val="0"/>
          <w:marTop w:val="0"/>
          <w:marBottom w:val="0"/>
          <w:divBdr>
            <w:top w:val="none" w:sz="0" w:space="0" w:color="auto"/>
            <w:left w:val="none" w:sz="0" w:space="0" w:color="auto"/>
            <w:bottom w:val="none" w:sz="0" w:space="0" w:color="auto"/>
            <w:right w:val="none" w:sz="0" w:space="0" w:color="auto"/>
          </w:divBdr>
        </w:div>
        <w:div w:id="1546603120">
          <w:marLeft w:val="0"/>
          <w:marRight w:val="0"/>
          <w:marTop w:val="0"/>
          <w:marBottom w:val="0"/>
          <w:divBdr>
            <w:top w:val="none" w:sz="0" w:space="0" w:color="auto"/>
            <w:left w:val="none" w:sz="0" w:space="0" w:color="auto"/>
            <w:bottom w:val="none" w:sz="0" w:space="0" w:color="auto"/>
            <w:right w:val="none" w:sz="0" w:space="0" w:color="auto"/>
          </w:divBdr>
        </w:div>
        <w:div w:id="1568227404">
          <w:marLeft w:val="0"/>
          <w:marRight w:val="0"/>
          <w:marTop w:val="0"/>
          <w:marBottom w:val="0"/>
          <w:divBdr>
            <w:top w:val="none" w:sz="0" w:space="0" w:color="auto"/>
            <w:left w:val="none" w:sz="0" w:space="0" w:color="auto"/>
            <w:bottom w:val="none" w:sz="0" w:space="0" w:color="auto"/>
            <w:right w:val="none" w:sz="0" w:space="0" w:color="auto"/>
          </w:divBdr>
        </w:div>
        <w:div w:id="1588273669">
          <w:marLeft w:val="0"/>
          <w:marRight w:val="0"/>
          <w:marTop w:val="0"/>
          <w:marBottom w:val="0"/>
          <w:divBdr>
            <w:top w:val="none" w:sz="0" w:space="0" w:color="auto"/>
            <w:left w:val="none" w:sz="0" w:space="0" w:color="auto"/>
            <w:bottom w:val="none" w:sz="0" w:space="0" w:color="auto"/>
            <w:right w:val="none" w:sz="0" w:space="0" w:color="auto"/>
          </w:divBdr>
        </w:div>
        <w:div w:id="1614283470">
          <w:marLeft w:val="0"/>
          <w:marRight w:val="0"/>
          <w:marTop w:val="0"/>
          <w:marBottom w:val="0"/>
          <w:divBdr>
            <w:top w:val="none" w:sz="0" w:space="0" w:color="auto"/>
            <w:left w:val="none" w:sz="0" w:space="0" w:color="auto"/>
            <w:bottom w:val="none" w:sz="0" w:space="0" w:color="auto"/>
            <w:right w:val="none" w:sz="0" w:space="0" w:color="auto"/>
          </w:divBdr>
        </w:div>
        <w:div w:id="1652061125">
          <w:marLeft w:val="0"/>
          <w:marRight w:val="0"/>
          <w:marTop w:val="0"/>
          <w:marBottom w:val="0"/>
          <w:divBdr>
            <w:top w:val="none" w:sz="0" w:space="0" w:color="auto"/>
            <w:left w:val="none" w:sz="0" w:space="0" w:color="auto"/>
            <w:bottom w:val="none" w:sz="0" w:space="0" w:color="auto"/>
            <w:right w:val="none" w:sz="0" w:space="0" w:color="auto"/>
          </w:divBdr>
        </w:div>
        <w:div w:id="1672754243">
          <w:marLeft w:val="0"/>
          <w:marRight w:val="0"/>
          <w:marTop w:val="0"/>
          <w:marBottom w:val="0"/>
          <w:divBdr>
            <w:top w:val="none" w:sz="0" w:space="0" w:color="auto"/>
            <w:left w:val="none" w:sz="0" w:space="0" w:color="auto"/>
            <w:bottom w:val="none" w:sz="0" w:space="0" w:color="auto"/>
            <w:right w:val="none" w:sz="0" w:space="0" w:color="auto"/>
          </w:divBdr>
        </w:div>
        <w:div w:id="1697541644">
          <w:marLeft w:val="0"/>
          <w:marRight w:val="0"/>
          <w:marTop w:val="0"/>
          <w:marBottom w:val="0"/>
          <w:divBdr>
            <w:top w:val="none" w:sz="0" w:space="0" w:color="auto"/>
            <w:left w:val="none" w:sz="0" w:space="0" w:color="auto"/>
            <w:bottom w:val="none" w:sz="0" w:space="0" w:color="auto"/>
            <w:right w:val="none" w:sz="0" w:space="0" w:color="auto"/>
          </w:divBdr>
        </w:div>
        <w:div w:id="1708332941">
          <w:marLeft w:val="0"/>
          <w:marRight w:val="0"/>
          <w:marTop w:val="0"/>
          <w:marBottom w:val="0"/>
          <w:divBdr>
            <w:top w:val="none" w:sz="0" w:space="0" w:color="auto"/>
            <w:left w:val="none" w:sz="0" w:space="0" w:color="auto"/>
            <w:bottom w:val="none" w:sz="0" w:space="0" w:color="auto"/>
            <w:right w:val="none" w:sz="0" w:space="0" w:color="auto"/>
          </w:divBdr>
        </w:div>
        <w:div w:id="1815292675">
          <w:marLeft w:val="0"/>
          <w:marRight w:val="0"/>
          <w:marTop w:val="0"/>
          <w:marBottom w:val="0"/>
          <w:divBdr>
            <w:top w:val="none" w:sz="0" w:space="0" w:color="auto"/>
            <w:left w:val="none" w:sz="0" w:space="0" w:color="auto"/>
            <w:bottom w:val="none" w:sz="0" w:space="0" w:color="auto"/>
            <w:right w:val="none" w:sz="0" w:space="0" w:color="auto"/>
          </w:divBdr>
        </w:div>
        <w:div w:id="1852990485">
          <w:marLeft w:val="0"/>
          <w:marRight w:val="0"/>
          <w:marTop w:val="0"/>
          <w:marBottom w:val="0"/>
          <w:divBdr>
            <w:top w:val="none" w:sz="0" w:space="0" w:color="auto"/>
            <w:left w:val="none" w:sz="0" w:space="0" w:color="auto"/>
            <w:bottom w:val="none" w:sz="0" w:space="0" w:color="auto"/>
            <w:right w:val="none" w:sz="0" w:space="0" w:color="auto"/>
          </w:divBdr>
        </w:div>
        <w:div w:id="1897662585">
          <w:marLeft w:val="0"/>
          <w:marRight w:val="0"/>
          <w:marTop w:val="0"/>
          <w:marBottom w:val="0"/>
          <w:divBdr>
            <w:top w:val="none" w:sz="0" w:space="0" w:color="auto"/>
            <w:left w:val="none" w:sz="0" w:space="0" w:color="auto"/>
            <w:bottom w:val="none" w:sz="0" w:space="0" w:color="auto"/>
            <w:right w:val="none" w:sz="0" w:space="0" w:color="auto"/>
          </w:divBdr>
        </w:div>
        <w:div w:id="1897812450">
          <w:marLeft w:val="0"/>
          <w:marRight w:val="0"/>
          <w:marTop w:val="0"/>
          <w:marBottom w:val="0"/>
          <w:divBdr>
            <w:top w:val="none" w:sz="0" w:space="0" w:color="auto"/>
            <w:left w:val="none" w:sz="0" w:space="0" w:color="auto"/>
            <w:bottom w:val="none" w:sz="0" w:space="0" w:color="auto"/>
            <w:right w:val="none" w:sz="0" w:space="0" w:color="auto"/>
          </w:divBdr>
        </w:div>
        <w:div w:id="1918861289">
          <w:marLeft w:val="0"/>
          <w:marRight w:val="0"/>
          <w:marTop w:val="0"/>
          <w:marBottom w:val="0"/>
          <w:divBdr>
            <w:top w:val="none" w:sz="0" w:space="0" w:color="auto"/>
            <w:left w:val="none" w:sz="0" w:space="0" w:color="auto"/>
            <w:bottom w:val="none" w:sz="0" w:space="0" w:color="auto"/>
            <w:right w:val="none" w:sz="0" w:space="0" w:color="auto"/>
          </w:divBdr>
        </w:div>
        <w:div w:id="1921017678">
          <w:marLeft w:val="0"/>
          <w:marRight w:val="0"/>
          <w:marTop w:val="0"/>
          <w:marBottom w:val="0"/>
          <w:divBdr>
            <w:top w:val="none" w:sz="0" w:space="0" w:color="auto"/>
            <w:left w:val="none" w:sz="0" w:space="0" w:color="auto"/>
            <w:bottom w:val="none" w:sz="0" w:space="0" w:color="auto"/>
            <w:right w:val="none" w:sz="0" w:space="0" w:color="auto"/>
          </w:divBdr>
        </w:div>
        <w:div w:id="1946695265">
          <w:marLeft w:val="0"/>
          <w:marRight w:val="0"/>
          <w:marTop w:val="0"/>
          <w:marBottom w:val="0"/>
          <w:divBdr>
            <w:top w:val="none" w:sz="0" w:space="0" w:color="auto"/>
            <w:left w:val="none" w:sz="0" w:space="0" w:color="auto"/>
            <w:bottom w:val="none" w:sz="0" w:space="0" w:color="auto"/>
            <w:right w:val="none" w:sz="0" w:space="0" w:color="auto"/>
          </w:divBdr>
        </w:div>
        <w:div w:id="1947685981">
          <w:marLeft w:val="0"/>
          <w:marRight w:val="0"/>
          <w:marTop w:val="0"/>
          <w:marBottom w:val="0"/>
          <w:divBdr>
            <w:top w:val="none" w:sz="0" w:space="0" w:color="auto"/>
            <w:left w:val="none" w:sz="0" w:space="0" w:color="auto"/>
            <w:bottom w:val="none" w:sz="0" w:space="0" w:color="auto"/>
            <w:right w:val="none" w:sz="0" w:space="0" w:color="auto"/>
          </w:divBdr>
        </w:div>
        <w:div w:id="1953048525">
          <w:marLeft w:val="0"/>
          <w:marRight w:val="0"/>
          <w:marTop w:val="0"/>
          <w:marBottom w:val="0"/>
          <w:divBdr>
            <w:top w:val="none" w:sz="0" w:space="0" w:color="auto"/>
            <w:left w:val="none" w:sz="0" w:space="0" w:color="auto"/>
            <w:bottom w:val="none" w:sz="0" w:space="0" w:color="auto"/>
            <w:right w:val="none" w:sz="0" w:space="0" w:color="auto"/>
          </w:divBdr>
        </w:div>
        <w:div w:id="1956012073">
          <w:marLeft w:val="0"/>
          <w:marRight w:val="0"/>
          <w:marTop w:val="0"/>
          <w:marBottom w:val="0"/>
          <w:divBdr>
            <w:top w:val="none" w:sz="0" w:space="0" w:color="auto"/>
            <w:left w:val="none" w:sz="0" w:space="0" w:color="auto"/>
            <w:bottom w:val="none" w:sz="0" w:space="0" w:color="auto"/>
            <w:right w:val="none" w:sz="0" w:space="0" w:color="auto"/>
          </w:divBdr>
        </w:div>
        <w:div w:id="1961376435">
          <w:marLeft w:val="0"/>
          <w:marRight w:val="0"/>
          <w:marTop w:val="0"/>
          <w:marBottom w:val="0"/>
          <w:divBdr>
            <w:top w:val="none" w:sz="0" w:space="0" w:color="auto"/>
            <w:left w:val="none" w:sz="0" w:space="0" w:color="auto"/>
            <w:bottom w:val="none" w:sz="0" w:space="0" w:color="auto"/>
            <w:right w:val="none" w:sz="0" w:space="0" w:color="auto"/>
          </w:divBdr>
        </w:div>
        <w:div w:id="1969822015">
          <w:marLeft w:val="0"/>
          <w:marRight w:val="0"/>
          <w:marTop w:val="0"/>
          <w:marBottom w:val="0"/>
          <w:divBdr>
            <w:top w:val="none" w:sz="0" w:space="0" w:color="auto"/>
            <w:left w:val="none" w:sz="0" w:space="0" w:color="auto"/>
            <w:bottom w:val="none" w:sz="0" w:space="0" w:color="auto"/>
            <w:right w:val="none" w:sz="0" w:space="0" w:color="auto"/>
          </w:divBdr>
        </w:div>
        <w:div w:id="2003657806">
          <w:marLeft w:val="0"/>
          <w:marRight w:val="0"/>
          <w:marTop w:val="0"/>
          <w:marBottom w:val="0"/>
          <w:divBdr>
            <w:top w:val="none" w:sz="0" w:space="0" w:color="auto"/>
            <w:left w:val="none" w:sz="0" w:space="0" w:color="auto"/>
            <w:bottom w:val="none" w:sz="0" w:space="0" w:color="auto"/>
            <w:right w:val="none" w:sz="0" w:space="0" w:color="auto"/>
          </w:divBdr>
        </w:div>
        <w:div w:id="2003772333">
          <w:marLeft w:val="0"/>
          <w:marRight w:val="0"/>
          <w:marTop w:val="0"/>
          <w:marBottom w:val="0"/>
          <w:divBdr>
            <w:top w:val="none" w:sz="0" w:space="0" w:color="auto"/>
            <w:left w:val="none" w:sz="0" w:space="0" w:color="auto"/>
            <w:bottom w:val="none" w:sz="0" w:space="0" w:color="auto"/>
            <w:right w:val="none" w:sz="0" w:space="0" w:color="auto"/>
          </w:divBdr>
        </w:div>
        <w:div w:id="2025668248">
          <w:marLeft w:val="0"/>
          <w:marRight w:val="0"/>
          <w:marTop w:val="0"/>
          <w:marBottom w:val="0"/>
          <w:divBdr>
            <w:top w:val="none" w:sz="0" w:space="0" w:color="auto"/>
            <w:left w:val="none" w:sz="0" w:space="0" w:color="auto"/>
            <w:bottom w:val="none" w:sz="0" w:space="0" w:color="auto"/>
            <w:right w:val="none" w:sz="0" w:space="0" w:color="auto"/>
          </w:divBdr>
        </w:div>
        <w:div w:id="2091199199">
          <w:marLeft w:val="0"/>
          <w:marRight w:val="0"/>
          <w:marTop w:val="0"/>
          <w:marBottom w:val="0"/>
          <w:divBdr>
            <w:top w:val="none" w:sz="0" w:space="0" w:color="auto"/>
            <w:left w:val="none" w:sz="0" w:space="0" w:color="auto"/>
            <w:bottom w:val="none" w:sz="0" w:space="0" w:color="auto"/>
            <w:right w:val="none" w:sz="0" w:space="0" w:color="auto"/>
          </w:divBdr>
        </w:div>
        <w:div w:id="2105345378">
          <w:marLeft w:val="0"/>
          <w:marRight w:val="0"/>
          <w:marTop w:val="0"/>
          <w:marBottom w:val="0"/>
          <w:divBdr>
            <w:top w:val="none" w:sz="0" w:space="0" w:color="auto"/>
            <w:left w:val="none" w:sz="0" w:space="0" w:color="auto"/>
            <w:bottom w:val="none" w:sz="0" w:space="0" w:color="auto"/>
            <w:right w:val="none" w:sz="0" w:space="0" w:color="auto"/>
          </w:divBdr>
        </w:div>
      </w:divsChild>
    </w:div>
    <w:div w:id="1004355632">
      <w:bodyDiv w:val="1"/>
      <w:marLeft w:val="0"/>
      <w:marRight w:val="0"/>
      <w:marTop w:val="0"/>
      <w:marBottom w:val="0"/>
      <w:divBdr>
        <w:top w:val="none" w:sz="0" w:space="0" w:color="auto"/>
        <w:left w:val="none" w:sz="0" w:space="0" w:color="auto"/>
        <w:bottom w:val="none" w:sz="0" w:space="0" w:color="auto"/>
        <w:right w:val="none" w:sz="0" w:space="0" w:color="auto"/>
      </w:divBdr>
    </w:div>
    <w:div w:id="1060323195">
      <w:bodyDiv w:val="1"/>
      <w:marLeft w:val="0"/>
      <w:marRight w:val="0"/>
      <w:marTop w:val="0"/>
      <w:marBottom w:val="0"/>
      <w:divBdr>
        <w:top w:val="none" w:sz="0" w:space="0" w:color="auto"/>
        <w:left w:val="none" w:sz="0" w:space="0" w:color="auto"/>
        <w:bottom w:val="none" w:sz="0" w:space="0" w:color="auto"/>
        <w:right w:val="none" w:sz="0" w:space="0" w:color="auto"/>
      </w:divBdr>
    </w:div>
    <w:div w:id="1140264690">
      <w:bodyDiv w:val="1"/>
      <w:marLeft w:val="0"/>
      <w:marRight w:val="0"/>
      <w:marTop w:val="0"/>
      <w:marBottom w:val="0"/>
      <w:divBdr>
        <w:top w:val="none" w:sz="0" w:space="0" w:color="auto"/>
        <w:left w:val="none" w:sz="0" w:space="0" w:color="auto"/>
        <w:bottom w:val="none" w:sz="0" w:space="0" w:color="auto"/>
        <w:right w:val="none" w:sz="0" w:space="0" w:color="auto"/>
      </w:divBdr>
      <w:divsChild>
        <w:div w:id="21983481">
          <w:marLeft w:val="0"/>
          <w:marRight w:val="0"/>
          <w:marTop w:val="0"/>
          <w:marBottom w:val="0"/>
          <w:divBdr>
            <w:top w:val="none" w:sz="0" w:space="0" w:color="auto"/>
            <w:left w:val="none" w:sz="0" w:space="0" w:color="auto"/>
            <w:bottom w:val="none" w:sz="0" w:space="0" w:color="auto"/>
            <w:right w:val="none" w:sz="0" w:space="0" w:color="auto"/>
          </w:divBdr>
        </w:div>
        <w:div w:id="326447961">
          <w:marLeft w:val="0"/>
          <w:marRight w:val="0"/>
          <w:marTop w:val="0"/>
          <w:marBottom w:val="0"/>
          <w:divBdr>
            <w:top w:val="none" w:sz="0" w:space="0" w:color="auto"/>
            <w:left w:val="none" w:sz="0" w:space="0" w:color="auto"/>
            <w:bottom w:val="none" w:sz="0" w:space="0" w:color="auto"/>
            <w:right w:val="none" w:sz="0" w:space="0" w:color="auto"/>
          </w:divBdr>
        </w:div>
        <w:div w:id="492918491">
          <w:marLeft w:val="0"/>
          <w:marRight w:val="0"/>
          <w:marTop w:val="0"/>
          <w:marBottom w:val="0"/>
          <w:divBdr>
            <w:top w:val="none" w:sz="0" w:space="0" w:color="auto"/>
            <w:left w:val="none" w:sz="0" w:space="0" w:color="auto"/>
            <w:bottom w:val="none" w:sz="0" w:space="0" w:color="auto"/>
            <w:right w:val="none" w:sz="0" w:space="0" w:color="auto"/>
          </w:divBdr>
        </w:div>
        <w:div w:id="882790130">
          <w:marLeft w:val="0"/>
          <w:marRight w:val="0"/>
          <w:marTop w:val="0"/>
          <w:marBottom w:val="0"/>
          <w:divBdr>
            <w:top w:val="none" w:sz="0" w:space="0" w:color="auto"/>
            <w:left w:val="none" w:sz="0" w:space="0" w:color="auto"/>
            <w:bottom w:val="none" w:sz="0" w:space="0" w:color="auto"/>
            <w:right w:val="none" w:sz="0" w:space="0" w:color="auto"/>
          </w:divBdr>
        </w:div>
        <w:div w:id="1112551115">
          <w:marLeft w:val="0"/>
          <w:marRight w:val="0"/>
          <w:marTop w:val="0"/>
          <w:marBottom w:val="0"/>
          <w:divBdr>
            <w:top w:val="none" w:sz="0" w:space="0" w:color="auto"/>
            <w:left w:val="none" w:sz="0" w:space="0" w:color="auto"/>
            <w:bottom w:val="none" w:sz="0" w:space="0" w:color="auto"/>
            <w:right w:val="none" w:sz="0" w:space="0" w:color="auto"/>
          </w:divBdr>
        </w:div>
        <w:div w:id="1162544392">
          <w:marLeft w:val="0"/>
          <w:marRight w:val="0"/>
          <w:marTop w:val="0"/>
          <w:marBottom w:val="0"/>
          <w:divBdr>
            <w:top w:val="none" w:sz="0" w:space="0" w:color="auto"/>
            <w:left w:val="none" w:sz="0" w:space="0" w:color="auto"/>
            <w:bottom w:val="none" w:sz="0" w:space="0" w:color="auto"/>
            <w:right w:val="none" w:sz="0" w:space="0" w:color="auto"/>
          </w:divBdr>
        </w:div>
      </w:divsChild>
    </w:div>
    <w:div w:id="1264412681">
      <w:bodyDiv w:val="1"/>
      <w:marLeft w:val="0"/>
      <w:marRight w:val="0"/>
      <w:marTop w:val="0"/>
      <w:marBottom w:val="0"/>
      <w:divBdr>
        <w:top w:val="none" w:sz="0" w:space="0" w:color="auto"/>
        <w:left w:val="none" w:sz="0" w:space="0" w:color="auto"/>
        <w:bottom w:val="none" w:sz="0" w:space="0" w:color="auto"/>
        <w:right w:val="none" w:sz="0" w:space="0" w:color="auto"/>
      </w:divBdr>
      <w:divsChild>
        <w:div w:id="416171122">
          <w:marLeft w:val="0"/>
          <w:marRight w:val="0"/>
          <w:marTop w:val="0"/>
          <w:marBottom w:val="0"/>
          <w:divBdr>
            <w:top w:val="none" w:sz="0" w:space="0" w:color="auto"/>
            <w:left w:val="none" w:sz="0" w:space="0" w:color="auto"/>
            <w:bottom w:val="none" w:sz="0" w:space="0" w:color="auto"/>
            <w:right w:val="none" w:sz="0" w:space="0" w:color="auto"/>
          </w:divBdr>
        </w:div>
      </w:divsChild>
    </w:div>
    <w:div w:id="2015379440">
      <w:bodyDiv w:val="1"/>
      <w:marLeft w:val="0"/>
      <w:marRight w:val="0"/>
      <w:marTop w:val="0"/>
      <w:marBottom w:val="0"/>
      <w:divBdr>
        <w:top w:val="none" w:sz="0" w:space="0" w:color="auto"/>
        <w:left w:val="none" w:sz="0" w:space="0" w:color="auto"/>
        <w:bottom w:val="none" w:sz="0" w:space="0" w:color="auto"/>
        <w:right w:val="none" w:sz="0" w:space="0" w:color="auto"/>
      </w:divBdr>
    </w:div>
    <w:div w:id="2111006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oleObject" Target="embeddings/oleObject2.bin" Id="rId26" /><Relationship Type="http://schemas.openxmlformats.org/officeDocument/2006/relationships/oleObject" Target="embeddings/oleObject3.bin" Id="rId39" /><Relationship Type="http://schemas.openxmlformats.org/officeDocument/2006/relationships/oleObject" Target="embeddings/oleObject1.bin" Id="rId21" /><Relationship Type="http://schemas.openxmlformats.org/officeDocument/2006/relationships/image" Target="media/image24.png" Id="rId34" /><Relationship Type="http://schemas.openxmlformats.org/officeDocument/2006/relationships/footer" Target="footer3.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12.emf" Id="rId20" /><Relationship Type="http://schemas.openxmlformats.org/officeDocument/2006/relationships/footer" Target="footer2.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footer" Target="footer1.xml" Id="rId40" /><Relationship Type="http://schemas.openxmlformats.org/officeDocument/2006/relationships/webSettings" Target="webSettings.xml" Id="rId5" /><Relationship Type="http://schemas.openxmlformats.org/officeDocument/2006/relationships/image" Target="media/image26.png" Id="rId36" /><Relationship Type="http://schemas.openxmlformats.org/officeDocument/2006/relationships/image" Target="media/image2.png" Id="rId10" /><Relationship Type="http://schemas.openxmlformats.org/officeDocument/2006/relationships/image" Target="media/image21.png" Id="rId31" /><Relationship Type="http://schemas.openxmlformats.org/officeDocument/2006/relationships/theme" Target="theme/theme1.xml" Id="rId44"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fontTable" Target="fontTable.xml" Id="rId43" /><Relationship Type="http://schemas.openxmlformats.org/officeDocument/2006/relationships/hyperlink" Target="http://www.mopp.qut.edu.au/E/E_06_03.jsp" TargetMode="External" Id="rId8"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16.emf" Id="rId25" /><Relationship Type="http://schemas.openxmlformats.org/officeDocument/2006/relationships/image" Target="media/image23.png" Id="rId33" /><Relationship Type="http://schemas.openxmlformats.org/officeDocument/2006/relationships/image" Target="media/image28.emf" Id="rId38" /><Relationship Type="http://schemas.openxmlformats.org/officeDocument/2006/relationships/image" Target="/media/image1a.png" Id="R455c2d0bac474490" /><Relationship Type="http://schemas.openxmlformats.org/officeDocument/2006/relationships/image" Target="/media/image1b.png" Id="R7a96e4bf6ddf466e" /><Relationship Type="http://schemas.openxmlformats.org/officeDocument/2006/relationships/image" Target="/media/image1c.png" Id="R0820ecaa2ebe488f" /><Relationship Type="http://schemas.openxmlformats.org/officeDocument/2006/relationships/image" Target="/media/image1d.png" Id="R047ecd5a5bd74a27" /><Relationship Type="http://schemas.openxmlformats.org/officeDocument/2006/relationships/image" Target="/media/image1e.png" Id="R391a8a3bb65c487f" /><Relationship Type="http://schemas.openxmlformats.org/officeDocument/2006/relationships/image" Target="/media/image1f.png" Id="R231a4b68041c4cf0" /><Relationship Type="http://schemas.openxmlformats.org/officeDocument/2006/relationships/image" Target="/media/image20.png" Id="R606d0df91bc547c7" /><Relationship Type="http://schemas.openxmlformats.org/officeDocument/2006/relationships/image" Target="/media/image21.png" Id="R1535fd7897004185" /><Relationship Type="http://schemas.openxmlformats.org/officeDocument/2006/relationships/image" Target="/media/image22.png" Id="Rc6a410157b704a62" /><Relationship Type="http://schemas.openxmlformats.org/officeDocument/2006/relationships/image" Target="/media/image23.png" Id="R4c58c88fe026486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0F152-5C63-44DC-B4ED-3FEC30A5935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Victoria University of Wellington</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IFN500 – Design Thinking for IT – 2019 S1 – Design Challenge 2 (DC2) Specification &amp; Submission Template</dc:title>
  <dc:subject/>
  <dc:creator>srikanth.nair@qut.edu.au</dc:creator>
  <keywords>IFN500, DC2</keywords>
  <dc:description/>
  <lastModifiedBy>Thomas Crilly</lastModifiedBy>
  <revision>217</revision>
  <lastPrinted>2019-04-27T11:15:00.0000000Z</lastPrinted>
  <dcterms:created xsi:type="dcterms:W3CDTF">2019-08-27T14:47:00.0000000Z</dcterms:created>
  <dcterms:modified xsi:type="dcterms:W3CDTF">2019-08-26T13:57:47.2413484Z</dcterms:modified>
</coreProperties>
</file>